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F160A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F160A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F160A2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F160A2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F160A2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F160A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F160A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F160A2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F160A2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8ECA4" w14:textId="77777777" w:rsidR="00F160A2" w:rsidRDefault="00F160A2">
      <w:r>
        <w:separator/>
      </w:r>
    </w:p>
  </w:endnote>
  <w:endnote w:type="continuationSeparator" w:id="0">
    <w:p w14:paraId="2B8AEAFF" w14:textId="77777777" w:rsidR="00F160A2" w:rsidRDefault="00F1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F5CE5" w14:textId="77777777" w:rsidR="00F160A2" w:rsidRDefault="00F160A2">
      <w:r>
        <w:separator/>
      </w:r>
    </w:p>
  </w:footnote>
  <w:footnote w:type="continuationSeparator" w:id="0">
    <w:p w14:paraId="43BEEF0B" w14:textId="77777777" w:rsidR="00F160A2" w:rsidRDefault="00F16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160A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