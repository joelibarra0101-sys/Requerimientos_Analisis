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97609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97609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97609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97609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97609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976094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976094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976094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976094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7E630" w14:textId="77777777" w:rsidR="00976094" w:rsidRDefault="00976094">
      <w:r>
        <w:separator/>
      </w:r>
    </w:p>
  </w:endnote>
  <w:endnote w:type="continuationSeparator" w:id="0">
    <w:p w14:paraId="09D3F8D3" w14:textId="77777777" w:rsidR="00976094" w:rsidRDefault="0097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B06A8" w14:textId="77777777" w:rsidR="00976094" w:rsidRDefault="00976094">
      <w:r>
        <w:separator/>
      </w:r>
    </w:p>
  </w:footnote>
  <w:footnote w:type="continuationSeparator" w:id="0">
    <w:p w14:paraId="09E74723" w14:textId="77777777" w:rsidR="00976094" w:rsidRDefault="00976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76094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2026-04-21T21:19:00Z</dcterms:created>
  <dcterms:modified xsi:type="dcterms:W3CDTF">2026-04-21T21:19:00Z</dcterms:modified>
</cp:coreProperties>
</file>