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697C198F" w14:textId="77777777" w:rsidR="001617EC" w:rsidRDefault="001617EC">
      <w:pPr>
        <w:jc w:val="right"/>
      </w:pPr>
    </w:p>
    <w:p w14:paraId="58ED7969" w14:textId="77777777" w:rsidR="001617EC" w:rsidRDefault="001617EC">
      <w:pPr>
        <w:jc w:val="right"/>
      </w:pPr>
    </w:p>
    <w:p w14:paraId="295791A7" w14:textId="77777777" w:rsidR="001617EC" w:rsidRDefault="001617EC">
      <w:pPr>
        <w:jc w:val="right"/>
      </w:pPr>
    </w:p>
    <w:p w14:paraId="1F7B8BB6" w14:textId="77777777" w:rsidR="001617EC" w:rsidRDefault="001617EC">
      <w:pPr>
        <w:jc w:val="right"/>
      </w:pPr>
    </w:p>
    <w:p w14:paraId="61AB8900" w14:textId="77777777" w:rsidR="001617EC" w:rsidRDefault="001617EC">
      <w:pPr>
        <w:jc w:val="right"/>
      </w:pPr>
    </w:p>
    <w:p w14:paraId="0CB3B492" w14:textId="77777777" w:rsidR="001617EC" w:rsidRDefault="001617EC">
      <w:pPr>
        <w:jc w:val="right"/>
      </w:pPr>
    </w:p>
    <w:p w14:paraId="65230A45" w14:textId="77777777" w:rsidR="001617EC" w:rsidRDefault="001617EC">
      <w:pPr>
        <w:jc w:val="right"/>
      </w:pPr>
    </w:p>
    <w:p w14:paraId="0C4DF2FA" w14:textId="77777777" w:rsidR="001617EC" w:rsidRDefault="001617EC">
      <w:pPr>
        <w:jc w:val="right"/>
      </w:pPr>
    </w:p>
    <w:p w14:paraId="256F289B" w14:textId="77777777" w:rsidR="001617EC" w:rsidRDefault="001617EC">
      <w:pPr>
        <w:jc w:val="right"/>
      </w:pPr>
    </w:p>
    <w:p w14:paraId="3475763C" w14:textId="77777777" w:rsidR="001617EC" w:rsidRDefault="001617EC">
      <w:pPr>
        <w:jc w:val="right"/>
      </w:pPr>
    </w:p>
    <w:p w14:paraId="1945B0EB" w14:textId="77777777" w:rsidR="001617EC" w:rsidRDefault="001617EC">
      <w:pPr>
        <w:jc w:val="right"/>
      </w:pPr>
    </w:p>
    <w:p w14:paraId="21A0E809" w14:textId="77777777" w:rsidR="001617EC" w:rsidRDefault="001617EC">
      <w:pPr>
        <w:jc w:val="right"/>
      </w:pPr>
    </w:p>
    <w:p w14:paraId="34F271BE" w14:textId="77777777" w:rsidR="001617EC" w:rsidRDefault="001617EC">
      <w:pPr>
        <w:jc w:val="right"/>
      </w:pPr>
    </w:p>
    <w:p w14:paraId="54026302" w14:textId="77777777" w:rsidR="001617EC" w:rsidRDefault="001617EC">
      <w:pPr>
        <w:jc w:val="right"/>
      </w:pPr>
    </w:p>
    <w:p w14:paraId="7A9D2D86" w14:textId="77777777" w:rsidR="001617EC" w:rsidRDefault="001617EC">
      <w:pPr>
        <w:jc w:val="right"/>
      </w:pPr>
    </w:p>
    <w:p w14:paraId="7AE859CC" w14:textId="77777777" w:rsidR="001617EC" w:rsidRDefault="001617EC">
      <w:pPr>
        <w:jc w:val="right"/>
      </w:pPr>
    </w:p>
    <w:p w14:paraId="3EC9EB82" w14:textId="77777777" w:rsidR="001617EC" w:rsidRDefault="001617EC">
      <w:pPr>
        <w:jc w:val="right"/>
      </w:pPr>
    </w:p>
    <w:p w14:paraId="635CB291" w14:textId="77777777" w:rsidR="001617EC" w:rsidRDefault="001617EC">
      <w:pPr>
        <w:jc w:val="right"/>
      </w:pPr>
    </w:p>
    <w:p w14:paraId="763B446E" w14:textId="77777777" w:rsidR="00E579AD" w:rsidRPr="00D85081" w:rsidRDefault="00C16FDC" w:rsidP="00D85081">
      <w:pPr>
        <w:spacing w:before="100"/>
        <w:jc w:val="right"/>
        <w:rPr>
          <w:b/>
          <w:bCs/>
          <w:sz w:val="36"/>
        </w:rPr>
      </w:pPr>
      <w:r>
        <w:rPr>
          <w:b/>
          <w:bCs/>
          <w:sz w:val="36"/>
        </w:rPr>
        <w:t>MESAPASS</w:t>
      </w:r>
    </w:p>
    <w:p w14:paraId="27B6C3F4" w14:textId="5AF8B139" w:rsidR="00D85081" w:rsidRDefault="005A2C08" w:rsidP="00D85081">
      <w:pPr>
        <w:jc w:val="right"/>
        <w:rPr>
          <w:rFonts w:cs="Arial"/>
          <w:i/>
          <w:iCs/>
          <w:sz w:val="32"/>
        </w:rPr>
      </w:pPr>
      <w:r w:rsidRPr="005A2C08">
        <w:rPr>
          <w:rFonts w:cs="Arial"/>
          <w:i/>
          <w:iCs/>
          <w:sz w:val="32"/>
        </w:rPr>
        <w:t>Crear Acuerdo Empresa – Restaurante</w:t>
      </w:r>
    </w:p>
    <w:p w14:paraId="11B3C87A" w14:textId="77777777" w:rsidR="005A2C08" w:rsidRDefault="005A2C08" w:rsidP="00D85081">
      <w:pPr>
        <w:jc w:val="right"/>
      </w:pPr>
    </w:p>
    <w:p w14:paraId="29883412" w14:textId="77777777" w:rsidR="00D85081" w:rsidRDefault="00D85081" w:rsidP="00D85081">
      <w:pPr>
        <w:jc w:val="right"/>
      </w:pPr>
    </w:p>
    <w:p w14:paraId="69425481" w14:textId="77777777" w:rsidR="00E579AD" w:rsidRPr="00D85081" w:rsidRDefault="00E579AD" w:rsidP="00D85081">
      <w:pPr>
        <w:jc w:val="right"/>
      </w:pPr>
      <w:r w:rsidRPr="00D85081">
        <w:t>Versión &lt;</w:t>
      </w:r>
      <w:r>
        <w:fldChar w:fldCharType="begin"/>
      </w:r>
      <w:r w:rsidRPr="00D85081">
        <w:instrText xml:space="preserve"> DOCPROPERTY  Version  \* MERGEFORMAT </w:instrText>
      </w:r>
      <w:r>
        <w:fldChar w:fldCharType="separate"/>
      </w:r>
      <w:r w:rsidRPr="00D85081">
        <w:t>1.0.0</w:t>
      </w:r>
      <w:r>
        <w:fldChar w:fldCharType="end"/>
      </w:r>
      <w:r w:rsidRPr="00D85081">
        <w:t>&gt;</w:t>
      </w:r>
    </w:p>
    <w:p w14:paraId="30B0BB05" w14:textId="77777777" w:rsidR="00D85081" w:rsidRDefault="00D85081" w:rsidP="00D85081">
      <w:pPr>
        <w:pStyle w:val="InfoBlue"/>
        <w:ind w:left="0"/>
        <w:rPr>
          <w:i w:val="0"/>
          <w:color w:val="auto"/>
          <w:szCs w:val="24"/>
          <w:lang w:val="es-EC" w:eastAsia="ar-SA"/>
        </w:rPr>
      </w:pPr>
    </w:p>
    <w:p w14:paraId="070386B6" w14:textId="77777777" w:rsidR="001617EC" w:rsidRPr="00E579AD" w:rsidRDefault="001617EC">
      <w:pPr>
        <w:jc w:val="right"/>
        <w:rPr>
          <w:lang w:val="es-ES"/>
        </w:rPr>
      </w:pPr>
    </w:p>
    <w:p w14:paraId="2D53AA11" w14:textId="77777777" w:rsidR="001617EC" w:rsidRDefault="001617EC">
      <w:pPr>
        <w:jc w:val="right"/>
      </w:pPr>
    </w:p>
    <w:p w14:paraId="7DB01F9F" w14:textId="77777777" w:rsidR="001617EC" w:rsidRDefault="001617EC">
      <w:pPr>
        <w:jc w:val="right"/>
      </w:pPr>
    </w:p>
    <w:p w14:paraId="68BA019B" w14:textId="77777777" w:rsidR="001617EC" w:rsidRDefault="001617EC">
      <w:pPr>
        <w:rPr>
          <w:sz w:val="16"/>
        </w:rPr>
        <w:sectPr w:rsidR="001617EC" w:rsidSect="00AF6C7E">
          <w:headerReference w:type="default" r:id="rId7"/>
          <w:footnotePr>
            <w:pos w:val="beneathText"/>
          </w:footnotePr>
          <w:pgSz w:w="11905" w:h="16837"/>
          <w:pgMar w:top="2523" w:right="1418" w:bottom="1985" w:left="1701" w:header="993" w:footer="495" w:gutter="0"/>
          <w:cols w:space="720"/>
          <w:docGrid w:linePitch="360"/>
        </w:sectPr>
      </w:pPr>
    </w:p>
    <w:p w14:paraId="42DC9869" w14:textId="77777777" w:rsidR="001617EC" w:rsidRDefault="001617EC">
      <w:pPr>
        <w:ind w:left="1440"/>
        <w:rPr>
          <w:sz w:val="16"/>
        </w:rPr>
      </w:pPr>
    </w:p>
    <w:p w14:paraId="23CFCCB6" w14:textId="77777777" w:rsidR="001617EC" w:rsidRDefault="001617EC">
      <w:pPr>
        <w:ind w:left="1440"/>
        <w:rPr>
          <w:sz w:val="16"/>
        </w:rPr>
      </w:pPr>
    </w:p>
    <w:p w14:paraId="75ED306A" w14:textId="77777777" w:rsidR="001617EC" w:rsidRDefault="001617EC">
      <w:pPr>
        <w:ind w:left="1440"/>
        <w:rPr>
          <w:sz w:val="16"/>
        </w:rPr>
      </w:pPr>
    </w:p>
    <w:p w14:paraId="27674B98" w14:textId="77777777" w:rsidR="001617EC" w:rsidRDefault="001617EC">
      <w:pPr>
        <w:ind w:left="1440"/>
        <w:rPr>
          <w:sz w:val="16"/>
        </w:rPr>
      </w:pPr>
    </w:p>
    <w:p w14:paraId="40CBCE13" w14:textId="77777777" w:rsidR="001617EC" w:rsidRDefault="001617EC">
      <w:pPr>
        <w:ind w:left="1440"/>
        <w:rPr>
          <w:sz w:val="16"/>
        </w:rPr>
      </w:pPr>
    </w:p>
    <w:p w14:paraId="65AD9028" w14:textId="77777777" w:rsidR="001617EC" w:rsidRDefault="001617EC">
      <w:pPr>
        <w:ind w:left="1440"/>
        <w:rPr>
          <w:sz w:val="16"/>
        </w:rPr>
      </w:pPr>
    </w:p>
    <w:p w14:paraId="4E8045E4" w14:textId="77777777" w:rsidR="001617EC" w:rsidRDefault="001617EC">
      <w:pPr>
        <w:ind w:left="1440"/>
        <w:rPr>
          <w:sz w:val="16"/>
        </w:rPr>
      </w:pPr>
    </w:p>
    <w:p w14:paraId="2A06233B" w14:textId="77777777" w:rsidR="001617EC" w:rsidRDefault="001617EC">
      <w:pPr>
        <w:ind w:left="1440"/>
        <w:rPr>
          <w:sz w:val="16"/>
        </w:rPr>
      </w:pPr>
    </w:p>
    <w:p w14:paraId="48825B62" w14:textId="77777777" w:rsidR="001617EC" w:rsidRDefault="001617EC">
      <w:pPr>
        <w:ind w:left="1440"/>
        <w:rPr>
          <w:sz w:val="16"/>
        </w:rPr>
      </w:pPr>
    </w:p>
    <w:p w14:paraId="4BF8AD58" w14:textId="77777777" w:rsidR="001617EC" w:rsidRDefault="001617EC">
      <w:pPr>
        <w:ind w:left="1440"/>
        <w:rPr>
          <w:sz w:val="16"/>
        </w:rPr>
      </w:pPr>
    </w:p>
    <w:p w14:paraId="1E1EF4A5" w14:textId="77777777" w:rsidR="001617EC" w:rsidRDefault="001617EC">
      <w:pPr>
        <w:ind w:left="1440"/>
        <w:rPr>
          <w:sz w:val="16"/>
        </w:rPr>
      </w:pPr>
    </w:p>
    <w:p w14:paraId="249C1218" w14:textId="77777777" w:rsidR="001617EC" w:rsidRDefault="001617EC">
      <w:pPr>
        <w:ind w:left="1440"/>
        <w:rPr>
          <w:sz w:val="16"/>
        </w:rPr>
      </w:pPr>
    </w:p>
    <w:p w14:paraId="126EE662" w14:textId="77777777" w:rsidR="008C61F2" w:rsidRDefault="008C61F2">
      <w:pPr>
        <w:ind w:left="1440"/>
        <w:rPr>
          <w:sz w:val="16"/>
        </w:rPr>
      </w:pPr>
    </w:p>
    <w:p w14:paraId="4388F1E7" w14:textId="77777777" w:rsidR="008C61F2" w:rsidRDefault="008C61F2">
      <w:pPr>
        <w:ind w:left="1440"/>
        <w:rPr>
          <w:sz w:val="16"/>
        </w:rPr>
      </w:pPr>
    </w:p>
    <w:p w14:paraId="77B4FC83" w14:textId="77777777" w:rsidR="008C61F2" w:rsidRDefault="008C61F2">
      <w:pPr>
        <w:ind w:left="1440"/>
        <w:rPr>
          <w:sz w:val="16"/>
        </w:rPr>
      </w:pPr>
    </w:p>
    <w:p w14:paraId="7548265F" w14:textId="77777777" w:rsidR="008C61F2" w:rsidRDefault="008C61F2">
      <w:pPr>
        <w:ind w:left="1440"/>
        <w:rPr>
          <w:sz w:val="16"/>
        </w:rPr>
      </w:pPr>
    </w:p>
    <w:p w14:paraId="6BF50338" w14:textId="77777777" w:rsidR="001617EC" w:rsidRDefault="001617EC">
      <w:pPr>
        <w:ind w:left="1440"/>
        <w:rPr>
          <w:sz w:val="16"/>
        </w:rPr>
      </w:pPr>
    </w:p>
    <w:p w14:paraId="31896D29" w14:textId="77777777" w:rsidR="001617EC" w:rsidRDefault="001617EC">
      <w:pPr>
        <w:ind w:left="1440"/>
        <w:rPr>
          <w:sz w:val="16"/>
        </w:rPr>
      </w:pPr>
    </w:p>
    <w:p w14:paraId="002D9471" w14:textId="77777777" w:rsidR="00D85E5E" w:rsidRDefault="00D85E5E">
      <w:pPr>
        <w:ind w:left="1440"/>
        <w:rPr>
          <w:sz w:val="16"/>
        </w:rPr>
      </w:pPr>
    </w:p>
    <w:p w14:paraId="6FA45EA8" w14:textId="77777777" w:rsidR="001617EC" w:rsidRDefault="001617EC">
      <w:pPr>
        <w:ind w:left="1440"/>
        <w:rPr>
          <w:sz w:val="16"/>
        </w:rPr>
      </w:pPr>
    </w:p>
    <w:p w14:paraId="0FD0484C" w14:textId="77777777" w:rsidR="001617EC" w:rsidRDefault="001617EC">
      <w:pPr>
        <w:ind w:left="1440"/>
        <w:rPr>
          <w:sz w:val="16"/>
        </w:rPr>
      </w:pPr>
    </w:p>
    <w:p w14:paraId="447257D0" w14:textId="77777777" w:rsidR="001617EC" w:rsidRDefault="001617EC">
      <w:pPr>
        <w:ind w:left="1440"/>
        <w:rPr>
          <w:sz w:val="16"/>
        </w:rPr>
      </w:pPr>
    </w:p>
    <w:p w14:paraId="719F95FC" w14:textId="77777777" w:rsidR="001617EC" w:rsidRDefault="001617EC">
      <w:pPr>
        <w:ind w:left="1440"/>
        <w:rPr>
          <w:sz w:val="16"/>
        </w:rPr>
      </w:pPr>
    </w:p>
    <w:p w14:paraId="1249D312" w14:textId="77777777" w:rsidR="001617EC" w:rsidRDefault="001617EC">
      <w:pPr>
        <w:ind w:left="1440"/>
        <w:rPr>
          <w:sz w:val="16"/>
        </w:rPr>
      </w:pPr>
    </w:p>
    <w:p w14:paraId="35330A05" w14:textId="77777777" w:rsidR="001617EC" w:rsidRDefault="001617EC">
      <w:pPr>
        <w:ind w:left="1440"/>
        <w:rPr>
          <w:sz w:val="16"/>
        </w:rPr>
      </w:pPr>
    </w:p>
    <w:p w14:paraId="0214294D" w14:textId="77777777" w:rsidR="001617EC" w:rsidRDefault="001617EC">
      <w:pPr>
        <w:ind w:left="1440"/>
        <w:rPr>
          <w:sz w:val="16"/>
        </w:rPr>
      </w:pPr>
    </w:p>
    <w:p w14:paraId="5A812D63" w14:textId="77777777" w:rsidR="001617EC" w:rsidRDefault="001617EC">
      <w:pPr>
        <w:ind w:left="1440"/>
        <w:rPr>
          <w:sz w:val="16"/>
        </w:rPr>
      </w:pPr>
    </w:p>
    <w:p w14:paraId="28B71492" w14:textId="77777777" w:rsidR="001617EC" w:rsidRDefault="001617EC">
      <w:pPr>
        <w:ind w:left="1440"/>
        <w:rPr>
          <w:sz w:val="16"/>
        </w:rPr>
      </w:pPr>
    </w:p>
    <w:p w14:paraId="129CFB36" w14:textId="77777777" w:rsidR="001617EC" w:rsidRDefault="001617EC">
      <w:pPr>
        <w:ind w:left="1440"/>
        <w:rPr>
          <w:sz w:val="16"/>
        </w:rPr>
      </w:pPr>
    </w:p>
    <w:p w14:paraId="2B5DF5C0" w14:textId="77777777" w:rsidR="001617EC" w:rsidRDefault="001617EC">
      <w:pPr>
        <w:ind w:left="1440"/>
        <w:rPr>
          <w:sz w:val="16"/>
        </w:rPr>
      </w:pPr>
    </w:p>
    <w:p w14:paraId="4EA983E4" w14:textId="77777777" w:rsidR="001617EC" w:rsidRDefault="001617EC">
      <w:pPr>
        <w:rPr>
          <w:rFonts w:cs="Arial"/>
          <w:b/>
          <w:bCs/>
          <w:kern w:val="1"/>
          <w:sz w:val="32"/>
          <w:szCs w:val="32"/>
        </w:rPr>
      </w:pPr>
      <w:r>
        <w:br w:type="page"/>
      </w:r>
      <w:r>
        <w:lastRenderedPageBreak/>
        <w:t>Información General</w:t>
      </w:r>
    </w:p>
    <w:tbl>
      <w:tblPr>
        <w:tblW w:w="9004" w:type="dxa"/>
        <w:tblLayout w:type="fixed"/>
        <w:tblLook w:val="0000" w:firstRow="0" w:lastRow="0" w:firstColumn="0" w:lastColumn="0" w:noHBand="0" w:noVBand="0"/>
      </w:tblPr>
      <w:tblGrid>
        <w:gridCol w:w="1238"/>
        <w:gridCol w:w="7766"/>
      </w:tblGrid>
      <w:tr w:rsidR="009D25B3" w14:paraId="342AF4A7" w14:textId="77777777">
        <w:tc>
          <w:tcPr>
            <w:tcW w:w="1238" w:type="dxa"/>
            <w:tcBorders>
              <w:top w:val="single" w:sz="8" w:space="0" w:color="808080"/>
            </w:tcBorders>
          </w:tcPr>
          <w:p w14:paraId="1CE3B250" w14:textId="77777777" w:rsidR="009D25B3" w:rsidRDefault="009D25B3">
            <w:pPr>
              <w:snapToGrid w:val="0"/>
              <w:rPr>
                <w:smallCaps/>
              </w:rPr>
            </w:pPr>
            <w:r>
              <w:rPr>
                <w:smallCaps/>
              </w:rPr>
              <w:t>Título:</w:t>
            </w:r>
          </w:p>
        </w:tc>
        <w:tc>
          <w:tcPr>
            <w:tcW w:w="7766" w:type="dxa"/>
            <w:tcBorders>
              <w:top w:val="single" w:sz="8" w:space="0" w:color="808080"/>
            </w:tcBorders>
          </w:tcPr>
          <w:p w14:paraId="663C58E3" w14:textId="77777777" w:rsidR="009D25B3" w:rsidRPr="003547A8" w:rsidRDefault="00F245AC" w:rsidP="000A0B8D">
            <w:pPr>
              <w:snapToGrid w:val="0"/>
              <w:rPr>
                <w:smallCaps/>
                <w:sz w:val="18"/>
              </w:rPr>
            </w:pPr>
            <w:r>
              <w:rPr>
                <w:sz w:val="18"/>
              </w:rPr>
              <w:t>MESAPASS</w:t>
            </w:r>
          </w:p>
        </w:tc>
      </w:tr>
      <w:tr w:rsidR="009D25B3" w14:paraId="54753D65" w14:textId="77777777">
        <w:tc>
          <w:tcPr>
            <w:tcW w:w="1238" w:type="dxa"/>
          </w:tcPr>
          <w:p w14:paraId="6EF86BA1" w14:textId="77777777" w:rsidR="009D25B3" w:rsidRDefault="009D25B3">
            <w:pPr>
              <w:snapToGrid w:val="0"/>
              <w:rPr>
                <w:smallCaps/>
              </w:rPr>
            </w:pPr>
            <w:r>
              <w:rPr>
                <w:smallCaps/>
              </w:rPr>
              <w:t>Subtítulo:</w:t>
            </w:r>
          </w:p>
        </w:tc>
        <w:tc>
          <w:tcPr>
            <w:tcW w:w="7766" w:type="dxa"/>
          </w:tcPr>
          <w:p w14:paraId="4B45EBD6" w14:textId="01A80341" w:rsidR="009D25B3" w:rsidRPr="003547A8" w:rsidRDefault="005A2C08" w:rsidP="000F3FFD">
            <w:pPr>
              <w:snapToGrid w:val="0"/>
              <w:rPr>
                <w:smallCaps/>
                <w:sz w:val="18"/>
              </w:rPr>
            </w:pPr>
            <w:r w:rsidRPr="005A2C08">
              <w:rPr>
                <w:sz w:val="18"/>
              </w:rPr>
              <w:t>Crear Acuerdo Empresa – Restaurante</w:t>
            </w:r>
          </w:p>
        </w:tc>
      </w:tr>
      <w:tr w:rsidR="009D25B3" w14:paraId="4F13F4D3" w14:textId="77777777" w:rsidTr="003547A8">
        <w:trPr>
          <w:trHeight w:val="87"/>
        </w:trPr>
        <w:tc>
          <w:tcPr>
            <w:tcW w:w="1238" w:type="dxa"/>
          </w:tcPr>
          <w:p w14:paraId="30C11E90" w14:textId="77777777" w:rsidR="009D25B3" w:rsidRDefault="009D25B3">
            <w:pPr>
              <w:snapToGrid w:val="0"/>
              <w:rPr>
                <w:smallCaps/>
              </w:rPr>
            </w:pPr>
            <w:r>
              <w:rPr>
                <w:smallCaps/>
              </w:rPr>
              <w:t>Versión:</w:t>
            </w:r>
          </w:p>
        </w:tc>
        <w:tc>
          <w:tcPr>
            <w:tcW w:w="7766" w:type="dxa"/>
          </w:tcPr>
          <w:p w14:paraId="7BBE501A" w14:textId="2DA39024" w:rsidR="009D25B3" w:rsidRPr="003547A8" w:rsidRDefault="009D25B3" w:rsidP="000A0B8D">
            <w:pPr>
              <w:snapToGrid w:val="0"/>
              <w:rPr>
                <w:smallCaps/>
                <w:sz w:val="18"/>
              </w:rPr>
            </w:pPr>
            <w:r w:rsidRPr="003547A8">
              <w:rPr>
                <w:smallCaps/>
                <w:sz w:val="18"/>
              </w:rPr>
              <w:fldChar w:fldCharType="begin"/>
            </w:r>
            <w:r w:rsidRPr="003547A8">
              <w:rPr>
                <w:smallCaps/>
                <w:sz w:val="18"/>
              </w:rPr>
              <w:instrText xml:space="preserve"> REF Version \h </w:instrText>
            </w:r>
            <w:r w:rsidR="008C61F2" w:rsidRPr="003547A8">
              <w:rPr>
                <w:smallCaps/>
                <w:sz w:val="18"/>
              </w:rPr>
              <w:instrText xml:space="preserve"> \* MERGEFORMAT </w:instrText>
            </w:r>
            <w:r w:rsidRPr="003547A8">
              <w:rPr>
                <w:smallCaps/>
                <w:sz w:val="18"/>
              </w:rPr>
            </w:r>
            <w:r w:rsidRPr="003547A8">
              <w:rPr>
                <w:smallCaps/>
                <w:sz w:val="18"/>
              </w:rPr>
              <w:fldChar w:fldCharType="separate"/>
            </w:r>
            <w:r w:rsidR="00EB36F2">
              <w:rPr>
                <w:b/>
                <w:bCs/>
                <w:smallCaps/>
                <w:sz w:val="18"/>
                <w:lang w:val="es-ES"/>
              </w:rPr>
              <w:t>¡Error! No se encuentra el origen de la referencia.</w:t>
            </w:r>
            <w:r w:rsidRPr="003547A8">
              <w:rPr>
                <w:smallCaps/>
                <w:sz w:val="18"/>
              </w:rPr>
              <w:fldChar w:fldCharType="end"/>
            </w:r>
            <w:r w:rsidR="008C61F2" w:rsidRPr="003547A8">
              <w:rPr>
                <w:smallCaps/>
                <w:sz w:val="18"/>
              </w:rPr>
              <w:t>0</w:t>
            </w:r>
          </w:p>
        </w:tc>
      </w:tr>
      <w:tr w:rsidR="009D25B3" w14:paraId="1505459D" w14:textId="77777777">
        <w:tc>
          <w:tcPr>
            <w:tcW w:w="1238" w:type="dxa"/>
            <w:tcBorders>
              <w:bottom w:val="single" w:sz="8" w:space="0" w:color="808080"/>
            </w:tcBorders>
          </w:tcPr>
          <w:p w14:paraId="4BA41466" w14:textId="77777777" w:rsidR="009D25B3" w:rsidRDefault="009D25B3">
            <w:pPr>
              <w:snapToGrid w:val="0"/>
              <w:rPr>
                <w:smallCaps/>
              </w:rPr>
            </w:pPr>
            <w:r>
              <w:rPr>
                <w:smallCaps/>
              </w:rPr>
              <w:t>Autor</w:t>
            </w:r>
            <w:r w:rsidR="009C24CA">
              <w:rPr>
                <w:smallCaps/>
              </w:rPr>
              <w:t>es</w:t>
            </w:r>
            <w:r>
              <w:rPr>
                <w:smallCaps/>
              </w:rPr>
              <w:t>:</w:t>
            </w:r>
          </w:p>
        </w:tc>
        <w:tc>
          <w:tcPr>
            <w:tcW w:w="7766" w:type="dxa"/>
            <w:tcBorders>
              <w:bottom w:val="single" w:sz="8" w:space="0" w:color="808080"/>
            </w:tcBorders>
          </w:tcPr>
          <w:p w14:paraId="70AF6D69" w14:textId="77777777" w:rsidR="009D25B3" w:rsidRPr="003547A8" w:rsidRDefault="00F245AC" w:rsidP="000A0B8D">
            <w:pPr>
              <w:snapToGrid w:val="0"/>
              <w:rPr>
                <w:sz w:val="18"/>
              </w:rPr>
            </w:pPr>
            <w:r>
              <w:rPr>
                <w:sz w:val="18"/>
              </w:rPr>
              <w:t>Ronny Ibarra, Carlos Rivera</w:t>
            </w:r>
          </w:p>
        </w:tc>
      </w:tr>
    </w:tbl>
    <w:p w14:paraId="064C643E" w14:textId="77777777" w:rsidR="00F7421B" w:rsidRDefault="00F7421B" w:rsidP="00F7421B">
      <w:pPr>
        <w:pStyle w:val="Ttulo"/>
      </w:pPr>
      <w:r>
        <w:t>Firmas y Aprobaciones</w:t>
      </w:r>
    </w:p>
    <w:tbl>
      <w:tblPr>
        <w:tblW w:w="9004" w:type="dxa"/>
        <w:tblLayout w:type="fixed"/>
        <w:tblLook w:val="0000" w:firstRow="0" w:lastRow="0" w:firstColumn="0" w:lastColumn="0" w:noHBand="0" w:noVBand="0"/>
      </w:tblPr>
      <w:tblGrid>
        <w:gridCol w:w="1803"/>
        <w:gridCol w:w="1630"/>
        <w:gridCol w:w="1857"/>
        <w:gridCol w:w="3714"/>
      </w:tblGrid>
      <w:tr w:rsidR="00F7421B" w14:paraId="6834B4C6" w14:textId="77777777" w:rsidTr="009C24CA">
        <w:trPr>
          <w:cantSplit/>
          <w:trHeight w:hRule="exact" w:val="983"/>
        </w:trPr>
        <w:tc>
          <w:tcPr>
            <w:tcW w:w="1803" w:type="dxa"/>
            <w:tcBorders>
              <w:top w:val="single" w:sz="8" w:space="0" w:color="808080"/>
            </w:tcBorders>
          </w:tcPr>
          <w:p w14:paraId="3BAE4796" w14:textId="77777777" w:rsidR="00F7421B" w:rsidRDefault="00F7421B" w:rsidP="009113E3">
            <w:pPr>
              <w:snapToGrid w:val="0"/>
              <w:rPr>
                <w:rFonts w:cs="Arial"/>
                <w:smallCaps/>
              </w:rPr>
            </w:pPr>
            <w:r>
              <w:rPr>
                <w:rFonts w:cs="Arial"/>
                <w:smallCaps/>
              </w:rPr>
              <w:t>Elaborado Por:</w:t>
            </w:r>
          </w:p>
        </w:tc>
        <w:tc>
          <w:tcPr>
            <w:tcW w:w="3487" w:type="dxa"/>
            <w:gridSpan w:val="2"/>
            <w:tcBorders>
              <w:top w:val="single" w:sz="8" w:space="0" w:color="808080"/>
              <w:bottom w:val="single" w:sz="1" w:space="0" w:color="C0C0C0"/>
            </w:tcBorders>
          </w:tcPr>
          <w:p w14:paraId="27FD0DA6" w14:textId="77777777" w:rsidR="009C24CA" w:rsidRDefault="009C24CA" w:rsidP="00F7421B">
            <w:pPr>
              <w:snapToGrid w:val="0"/>
              <w:rPr>
                <w:rFonts w:cs="Arial"/>
              </w:rPr>
            </w:pPr>
            <w:r>
              <w:rPr>
                <w:rFonts w:cs="Arial"/>
              </w:rPr>
              <w:t>RONNY IBARRA /</w:t>
            </w:r>
          </w:p>
          <w:p w14:paraId="32017013" w14:textId="77777777" w:rsidR="00F7421B" w:rsidRDefault="009C24CA" w:rsidP="00F7421B">
            <w:pPr>
              <w:snapToGrid w:val="0"/>
              <w:rPr>
                <w:rFonts w:cs="Arial"/>
              </w:rPr>
            </w:pPr>
            <w:r>
              <w:rPr>
                <w:rFonts w:cs="Arial"/>
              </w:rPr>
              <w:t>CARLOS RIVERA</w:t>
            </w:r>
          </w:p>
          <w:p w14:paraId="7C35496A" w14:textId="77777777" w:rsidR="00F7421B" w:rsidRDefault="00F7421B" w:rsidP="009C24CA">
            <w:pPr>
              <w:rPr>
                <w:rFonts w:cs="Arial"/>
                <w:i/>
                <w:iCs/>
              </w:rPr>
            </w:pPr>
            <w:r>
              <w:rPr>
                <w:rFonts w:cs="Arial"/>
                <w:i/>
                <w:iCs/>
              </w:rPr>
              <w:t xml:space="preserve"> </w:t>
            </w:r>
          </w:p>
          <w:p w14:paraId="234E5069" w14:textId="77777777" w:rsidR="009C24CA" w:rsidRDefault="009C24CA" w:rsidP="009C24CA">
            <w:pPr>
              <w:rPr>
                <w:rFonts w:cs="Arial"/>
                <w:i/>
                <w:iCs/>
              </w:rPr>
            </w:pPr>
            <w:r>
              <w:rPr>
                <w:rFonts w:cs="Arial"/>
                <w:i/>
                <w:iCs/>
              </w:rPr>
              <w:t>INGENIEROS DE SOFTWARE</w:t>
            </w:r>
          </w:p>
        </w:tc>
        <w:tc>
          <w:tcPr>
            <w:tcW w:w="3714" w:type="dxa"/>
            <w:vMerge w:val="restart"/>
            <w:tcBorders>
              <w:top w:val="single" w:sz="8" w:space="0" w:color="808080"/>
              <w:bottom w:val="single" w:sz="1" w:space="0" w:color="C0C0C0"/>
            </w:tcBorders>
          </w:tcPr>
          <w:p w14:paraId="0E6F8B03" w14:textId="77777777" w:rsidR="00F7421B" w:rsidRDefault="00F7421B" w:rsidP="009113E3">
            <w:pPr>
              <w:snapToGrid w:val="0"/>
              <w:rPr>
                <w:rFonts w:cs="Arial"/>
              </w:rPr>
            </w:pPr>
          </w:p>
        </w:tc>
      </w:tr>
      <w:tr w:rsidR="00F7421B" w14:paraId="358BAFB7" w14:textId="77777777" w:rsidTr="009C24CA">
        <w:trPr>
          <w:cantSplit/>
          <w:trHeight w:hRule="exact" w:val="854"/>
        </w:trPr>
        <w:tc>
          <w:tcPr>
            <w:tcW w:w="1803" w:type="dxa"/>
          </w:tcPr>
          <w:p w14:paraId="49080318" w14:textId="77777777" w:rsidR="009C24CA" w:rsidRDefault="009C24CA" w:rsidP="009113E3">
            <w:pPr>
              <w:snapToGrid w:val="0"/>
              <w:rPr>
                <w:rFonts w:cs="Arial"/>
                <w:smallCaps/>
              </w:rPr>
            </w:pPr>
          </w:p>
          <w:p w14:paraId="536B9086" w14:textId="77777777" w:rsidR="009C24CA" w:rsidRDefault="009C24CA" w:rsidP="009113E3">
            <w:pPr>
              <w:snapToGrid w:val="0"/>
              <w:rPr>
                <w:rFonts w:cs="Arial"/>
                <w:smallCaps/>
              </w:rPr>
            </w:pPr>
          </w:p>
          <w:p w14:paraId="60945898" w14:textId="77777777" w:rsidR="00F7421B" w:rsidRDefault="00F7421B" w:rsidP="009113E3">
            <w:pPr>
              <w:snapToGrid w:val="0"/>
              <w:rPr>
                <w:rFonts w:cs="Arial"/>
                <w:smallCaps/>
              </w:rPr>
            </w:pPr>
            <w:r>
              <w:rPr>
                <w:rFonts w:cs="Arial"/>
                <w:smallCaps/>
              </w:rPr>
              <w:t>Fecha:</w:t>
            </w:r>
          </w:p>
        </w:tc>
        <w:tc>
          <w:tcPr>
            <w:tcW w:w="1630" w:type="dxa"/>
            <w:tcBorders>
              <w:bottom w:val="single" w:sz="1" w:space="0" w:color="C0C0C0"/>
            </w:tcBorders>
          </w:tcPr>
          <w:p w14:paraId="361798FC" w14:textId="77777777" w:rsidR="009C24CA" w:rsidRDefault="009C24CA" w:rsidP="009C24CA">
            <w:pPr>
              <w:snapToGrid w:val="0"/>
              <w:rPr>
                <w:rFonts w:cs="Arial"/>
              </w:rPr>
            </w:pPr>
          </w:p>
          <w:p w14:paraId="4254C640" w14:textId="77777777" w:rsidR="009C24CA" w:rsidRDefault="009C24CA" w:rsidP="009C24CA">
            <w:pPr>
              <w:snapToGrid w:val="0"/>
              <w:rPr>
                <w:rFonts w:cs="Arial"/>
              </w:rPr>
            </w:pPr>
          </w:p>
          <w:p w14:paraId="494662C3" w14:textId="77777777" w:rsidR="00F7421B" w:rsidRDefault="0083426D" w:rsidP="009C24CA">
            <w:pPr>
              <w:snapToGrid w:val="0"/>
              <w:rPr>
                <w:rFonts w:cs="Arial"/>
              </w:rPr>
            </w:pPr>
            <w:r>
              <w:rPr>
                <w:rFonts w:cs="Arial"/>
              </w:rPr>
              <w:t>[</w:t>
            </w:r>
            <w:r w:rsidR="009C24CA">
              <w:rPr>
                <w:rFonts w:cs="Arial"/>
              </w:rPr>
              <w:t>2026-04-15</w:t>
            </w:r>
            <w:r>
              <w:rPr>
                <w:rFonts w:cs="Arial"/>
              </w:rPr>
              <w:t xml:space="preserve">] </w:t>
            </w:r>
          </w:p>
        </w:tc>
        <w:tc>
          <w:tcPr>
            <w:tcW w:w="1857" w:type="dxa"/>
          </w:tcPr>
          <w:p w14:paraId="2C47A0B1" w14:textId="77777777" w:rsidR="009C24CA" w:rsidRDefault="009C24CA" w:rsidP="009113E3">
            <w:pPr>
              <w:snapToGrid w:val="0"/>
              <w:jc w:val="right"/>
              <w:rPr>
                <w:rFonts w:cs="Arial"/>
              </w:rPr>
            </w:pPr>
          </w:p>
          <w:p w14:paraId="52EC7593" w14:textId="77777777" w:rsidR="009C24CA" w:rsidRDefault="009C24CA" w:rsidP="009113E3">
            <w:pPr>
              <w:snapToGrid w:val="0"/>
              <w:jc w:val="right"/>
              <w:rPr>
                <w:rFonts w:cs="Arial"/>
              </w:rPr>
            </w:pPr>
          </w:p>
          <w:p w14:paraId="546768FC" w14:textId="77777777" w:rsidR="00F7421B" w:rsidRDefault="00F7421B" w:rsidP="009113E3">
            <w:pPr>
              <w:snapToGrid w:val="0"/>
              <w:jc w:val="right"/>
              <w:rPr>
                <w:rFonts w:cs="Arial"/>
              </w:rPr>
            </w:pPr>
            <w:r>
              <w:rPr>
                <w:rFonts w:cs="Arial"/>
              </w:rPr>
              <w:t>Firma:</w:t>
            </w:r>
          </w:p>
        </w:tc>
        <w:tc>
          <w:tcPr>
            <w:tcW w:w="3714" w:type="dxa"/>
            <w:vMerge/>
            <w:tcBorders>
              <w:top w:val="single" w:sz="8" w:space="0" w:color="808080"/>
              <w:bottom w:val="single" w:sz="1" w:space="0" w:color="C0C0C0"/>
            </w:tcBorders>
          </w:tcPr>
          <w:p w14:paraId="1E336A8F" w14:textId="77777777" w:rsidR="00F7421B" w:rsidRDefault="00F7421B" w:rsidP="009113E3"/>
        </w:tc>
      </w:tr>
    </w:tbl>
    <w:p w14:paraId="4AE0C90F" w14:textId="77777777" w:rsidR="00F7421B" w:rsidRDefault="00F7421B" w:rsidP="00F7421B"/>
    <w:tbl>
      <w:tblPr>
        <w:tblW w:w="0" w:type="auto"/>
        <w:tblLayout w:type="fixed"/>
        <w:tblLook w:val="0000" w:firstRow="0" w:lastRow="0" w:firstColumn="0" w:lastColumn="0" w:noHBand="0" w:noVBand="0"/>
      </w:tblPr>
      <w:tblGrid>
        <w:gridCol w:w="1803"/>
        <w:gridCol w:w="1630"/>
        <w:gridCol w:w="1857"/>
        <w:gridCol w:w="3714"/>
      </w:tblGrid>
      <w:tr w:rsidR="00F7421B" w14:paraId="782AA738" w14:textId="77777777">
        <w:trPr>
          <w:cantSplit/>
          <w:trHeight w:hRule="exact" w:val="460"/>
        </w:trPr>
        <w:tc>
          <w:tcPr>
            <w:tcW w:w="1803" w:type="dxa"/>
          </w:tcPr>
          <w:p w14:paraId="2C8E2C87" w14:textId="77777777" w:rsidR="00F7421B" w:rsidRDefault="00F7421B" w:rsidP="009113E3">
            <w:pPr>
              <w:snapToGrid w:val="0"/>
              <w:rPr>
                <w:rFonts w:cs="Arial"/>
                <w:smallCaps/>
              </w:rPr>
            </w:pPr>
            <w:r>
              <w:rPr>
                <w:rFonts w:cs="Arial"/>
                <w:smallCaps/>
              </w:rPr>
              <w:t>Revisado Por:</w:t>
            </w:r>
          </w:p>
        </w:tc>
        <w:tc>
          <w:tcPr>
            <w:tcW w:w="3487" w:type="dxa"/>
            <w:gridSpan w:val="2"/>
            <w:tcBorders>
              <w:bottom w:val="single" w:sz="1" w:space="0" w:color="C0C0C0"/>
            </w:tcBorders>
          </w:tcPr>
          <w:p w14:paraId="654EF5FB" w14:textId="77777777" w:rsidR="009C24CA" w:rsidRDefault="009C24CA" w:rsidP="009113E3">
            <w:pPr>
              <w:rPr>
                <w:rFonts w:cs="Arial"/>
              </w:rPr>
            </w:pPr>
            <w:r w:rsidRPr="009C24CA">
              <w:rPr>
                <w:rFonts w:cs="Arial"/>
              </w:rPr>
              <w:t xml:space="preserve">Ángel Marcelo Rea Guamán </w:t>
            </w:r>
          </w:p>
          <w:p w14:paraId="213F8E34" w14:textId="77777777" w:rsidR="00F7421B" w:rsidRDefault="009C24CA" w:rsidP="009113E3">
            <w:pPr>
              <w:rPr>
                <w:rFonts w:cs="Arial"/>
                <w:i/>
                <w:iCs/>
              </w:rPr>
            </w:pPr>
            <w:r>
              <w:rPr>
                <w:rFonts w:cs="Arial"/>
                <w:i/>
                <w:iCs/>
              </w:rPr>
              <w:t>Ingeniero / Tutor a Cargo</w:t>
            </w:r>
          </w:p>
        </w:tc>
        <w:tc>
          <w:tcPr>
            <w:tcW w:w="3714" w:type="dxa"/>
            <w:vMerge w:val="restart"/>
            <w:tcBorders>
              <w:bottom w:val="single" w:sz="1" w:space="0" w:color="C0C0C0"/>
            </w:tcBorders>
          </w:tcPr>
          <w:p w14:paraId="1E3F2993" w14:textId="77777777" w:rsidR="00F7421B" w:rsidRDefault="00F7421B" w:rsidP="009113E3">
            <w:pPr>
              <w:snapToGrid w:val="0"/>
              <w:rPr>
                <w:rFonts w:cs="Arial"/>
              </w:rPr>
            </w:pPr>
          </w:p>
        </w:tc>
      </w:tr>
      <w:tr w:rsidR="00F7421B" w14:paraId="205762E4" w14:textId="77777777" w:rsidTr="009C24CA">
        <w:trPr>
          <w:cantSplit/>
          <w:trHeight w:hRule="exact" w:val="1128"/>
        </w:trPr>
        <w:tc>
          <w:tcPr>
            <w:tcW w:w="1803" w:type="dxa"/>
          </w:tcPr>
          <w:p w14:paraId="175DFFBD" w14:textId="77777777" w:rsidR="009C24CA" w:rsidRDefault="009C24CA" w:rsidP="009113E3">
            <w:pPr>
              <w:snapToGrid w:val="0"/>
              <w:rPr>
                <w:rFonts w:cs="Arial"/>
                <w:smallCaps/>
              </w:rPr>
            </w:pPr>
          </w:p>
          <w:p w14:paraId="0C28BAD3" w14:textId="77777777" w:rsidR="009C24CA" w:rsidRDefault="009C24CA" w:rsidP="009113E3">
            <w:pPr>
              <w:snapToGrid w:val="0"/>
              <w:rPr>
                <w:rFonts w:cs="Arial"/>
                <w:smallCaps/>
              </w:rPr>
            </w:pPr>
          </w:p>
          <w:p w14:paraId="1193D6DE" w14:textId="77777777" w:rsidR="009C24CA" w:rsidRDefault="009C24CA" w:rsidP="009113E3">
            <w:pPr>
              <w:snapToGrid w:val="0"/>
              <w:rPr>
                <w:rFonts w:cs="Arial"/>
                <w:smallCaps/>
              </w:rPr>
            </w:pPr>
          </w:p>
          <w:p w14:paraId="6FA6CE8C" w14:textId="77777777" w:rsidR="00F7421B" w:rsidRDefault="00F7421B" w:rsidP="009113E3">
            <w:pPr>
              <w:snapToGrid w:val="0"/>
              <w:rPr>
                <w:rFonts w:cs="Arial"/>
                <w:smallCaps/>
              </w:rPr>
            </w:pPr>
            <w:r>
              <w:rPr>
                <w:rFonts w:cs="Arial"/>
                <w:smallCaps/>
              </w:rPr>
              <w:t>Fecha:</w:t>
            </w:r>
          </w:p>
        </w:tc>
        <w:tc>
          <w:tcPr>
            <w:tcW w:w="1630" w:type="dxa"/>
            <w:tcBorders>
              <w:bottom w:val="single" w:sz="1" w:space="0" w:color="C0C0C0"/>
            </w:tcBorders>
          </w:tcPr>
          <w:p w14:paraId="6D4ED122" w14:textId="77777777" w:rsidR="009C24CA" w:rsidRDefault="009C24CA" w:rsidP="009113E3">
            <w:pPr>
              <w:snapToGrid w:val="0"/>
              <w:rPr>
                <w:rFonts w:cs="Arial"/>
              </w:rPr>
            </w:pPr>
          </w:p>
          <w:p w14:paraId="03BA045C" w14:textId="77777777" w:rsidR="009C24CA" w:rsidRDefault="009C24CA" w:rsidP="009113E3">
            <w:pPr>
              <w:snapToGrid w:val="0"/>
              <w:rPr>
                <w:rFonts w:cs="Arial"/>
              </w:rPr>
            </w:pPr>
          </w:p>
          <w:p w14:paraId="1245EC68" w14:textId="77777777" w:rsidR="009C24CA" w:rsidRDefault="009C24CA" w:rsidP="009113E3">
            <w:pPr>
              <w:snapToGrid w:val="0"/>
              <w:rPr>
                <w:rFonts w:cs="Arial"/>
              </w:rPr>
            </w:pPr>
          </w:p>
          <w:p w14:paraId="1F8B00FD" w14:textId="77777777" w:rsidR="00F7421B" w:rsidRDefault="009C24CA" w:rsidP="009113E3">
            <w:pPr>
              <w:snapToGrid w:val="0"/>
              <w:rPr>
                <w:rFonts w:cs="Arial"/>
              </w:rPr>
            </w:pPr>
            <w:r>
              <w:rPr>
                <w:rFonts w:cs="Arial"/>
              </w:rPr>
              <w:t>[2026-04-15]</w:t>
            </w:r>
          </w:p>
        </w:tc>
        <w:tc>
          <w:tcPr>
            <w:tcW w:w="1857" w:type="dxa"/>
          </w:tcPr>
          <w:p w14:paraId="32B1AE05" w14:textId="77777777" w:rsidR="009C24CA" w:rsidRDefault="009C24CA" w:rsidP="009113E3">
            <w:pPr>
              <w:snapToGrid w:val="0"/>
              <w:jc w:val="right"/>
              <w:rPr>
                <w:rFonts w:cs="Arial"/>
              </w:rPr>
            </w:pPr>
          </w:p>
          <w:p w14:paraId="656DD3ED" w14:textId="77777777" w:rsidR="009C24CA" w:rsidRDefault="009C24CA" w:rsidP="009113E3">
            <w:pPr>
              <w:snapToGrid w:val="0"/>
              <w:jc w:val="right"/>
              <w:rPr>
                <w:rFonts w:cs="Arial"/>
              </w:rPr>
            </w:pPr>
          </w:p>
          <w:p w14:paraId="41680A55" w14:textId="77777777" w:rsidR="009C24CA" w:rsidRDefault="009C24CA" w:rsidP="009113E3">
            <w:pPr>
              <w:snapToGrid w:val="0"/>
              <w:jc w:val="right"/>
              <w:rPr>
                <w:rFonts w:cs="Arial"/>
              </w:rPr>
            </w:pPr>
          </w:p>
          <w:p w14:paraId="4F61338C" w14:textId="77777777" w:rsidR="00F7421B" w:rsidRDefault="00F7421B" w:rsidP="009113E3">
            <w:pPr>
              <w:snapToGrid w:val="0"/>
              <w:jc w:val="right"/>
              <w:rPr>
                <w:rFonts w:cs="Arial"/>
              </w:rPr>
            </w:pPr>
            <w:r>
              <w:rPr>
                <w:rFonts w:cs="Arial"/>
              </w:rPr>
              <w:t>Firma:</w:t>
            </w:r>
          </w:p>
        </w:tc>
        <w:tc>
          <w:tcPr>
            <w:tcW w:w="3714" w:type="dxa"/>
            <w:vMerge/>
            <w:tcBorders>
              <w:bottom w:val="single" w:sz="1" w:space="0" w:color="C0C0C0"/>
            </w:tcBorders>
          </w:tcPr>
          <w:p w14:paraId="5F036570" w14:textId="77777777" w:rsidR="00F7421B" w:rsidRDefault="00F7421B" w:rsidP="009113E3"/>
        </w:tc>
      </w:tr>
    </w:tbl>
    <w:p w14:paraId="53797934" w14:textId="77777777" w:rsidR="00F7421B" w:rsidRDefault="00F7421B" w:rsidP="00F7421B"/>
    <w:tbl>
      <w:tblPr>
        <w:tblW w:w="0" w:type="auto"/>
        <w:tblLayout w:type="fixed"/>
        <w:tblLook w:val="0000" w:firstRow="0" w:lastRow="0" w:firstColumn="0" w:lastColumn="0" w:noHBand="0" w:noVBand="0"/>
      </w:tblPr>
      <w:tblGrid>
        <w:gridCol w:w="1803"/>
        <w:gridCol w:w="1630"/>
        <w:gridCol w:w="1857"/>
        <w:gridCol w:w="3714"/>
      </w:tblGrid>
      <w:tr w:rsidR="00F7421B" w14:paraId="5F634A4D" w14:textId="77777777" w:rsidTr="009C24CA">
        <w:trPr>
          <w:cantSplit/>
          <w:trHeight w:hRule="exact" w:val="1187"/>
        </w:trPr>
        <w:tc>
          <w:tcPr>
            <w:tcW w:w="1803" w:type="dxa"/>
          </w:tcPr>
          <w:p w14:paraId="762B9874" w14:textId="77777777" w:rsidR="009C24CA" w:rsidRDefault="009C24CA" w:rsidP="009113E3">
            <w:pPr>
              <w:snapToGrid w:val="0"/>
              <w:rPr>
                <w:rFonts w:cs="Arial"/>
                <w:smallCaps/>
              </w:rPr>
            </w:pPr>
          </w:p>
          <w:p w14:paraId="01848ECF" w14:textId="77777777" w:rsidR="009C24CA" w:rsidRDefault="009C24CA" w:rsidP="009113E3">
            <w:pPr>
              <w:snapToGrid w:val="0"/>
              <w:rPr>
                <w:rFonts w:cs="Arial"/>
                <w:smallCaps/>
              </w:rPr>
            </w:pPr>
          </w:p>
          <w:p w14:paraId="556747A1" w14:textId="77777777" w:rsidR="009C24CA" w:rsidRDefault="009C24CA" w:rsidP="009113E3">
            <w:pPr>
              <w:snapToGrid w:val="0"/>
              <w:rPr>
                <w:rFonts w:cs="Arial"/>
                <w:smallCaps/>
              </w:rPr>
            </w:pPr>
          </w:p>
          <w:p w14:paraId="7633E0AD" w14:textId="77777777" w:rsidR="009C24CA" w:rsidRDefault="009C24CA" w:rsidP="009113E3">
            <w:pPr>
              <w:snapToGrid w:val="0"/>
              <w:rPr>
                <w:rFonts w:cs="Arial"/>
                <w:smallCaps/>
              </w:rPr>
            </w:pPr>
          </w:p>
          <w:p w14:paraId="3F3F3573" w14:textId="77777777" w:rsidR="00F7421B" w:rsidRDefault="00F7421B" w:rsidP="009113E3">
            <w:pPr>
              <w:snapToGrid w:val="0"/>
              <w:rPr>
                <w:rFonts w:cs="Arial"/>
                <w:smallCaps/>
              </w:rPr>
            </w:pPr>
            <w:r>
              <w:rPr>
                <w:rFonts w:cs="Arial"/>
                <w:smallCaps/>
              </w:rPr>
              <w:t>Aprobado Por:</w:t>
            </w:r>
          </w:p>
        </w:tc>
        <w:tc>
          <w:tcPr>
            <w:tcW w:w="3487" w:type="dxa"/>
            <w:gridSpan w:val="2"/>
            <w:tcBorders>
              <w:bottom w:val="single" w:sz="1" w:space="0" w:color="C0C0C0"/>
            </w:tcBorders>
          </w:tcPr>
          <w:p w14:paraId="76F24621" w14:textId="77777777" w:rsidR="009C24CA" w:rsidRDefault="009C24CA" w:rsidP="009C24CA">
            <w:pPr>
              <w:rPr>
                <w:rFonts w:cs="Arial"/>
              </w:rPr>
            </w:pPr>
          </w:p>
          <w:p w14:paraId="47795986" w14:textId="77777777" w:rsidR="009C24CA" w:rsidRDefault="009C24CA" w:rsidP="009C24CA">
            <w:pPr>
              <w:rPr>
                <w:rFonts w:cs="Arial"/>
              </w:rPr>
            </w:pPr>
          </w:p>
          <w:p w14:paraId="156C3523" w14:textId="77777777" w:rsidR="009C24CA" w:rsidRDefault="009C24CA" w:rsidP="009C24CA">
            <w:pPr>
              <w:rPr>
                <w:rFonts w:cs="Arial"/>
              </w:rPr>
            </w:pPr>
          </w:p>
          <w:p w14:paraId="733F2FD1" w14:textId="77777777" w:rsidR="009C24CA" w:rsidRDefault="009C24CA" w:rsidP="009C24CA">
            <w:pPr>
              <w:rPr>
                <w:rFonts w:cs="Arial"/>
              </w:rPr>
            </w:pPr>
            <w:r w:rsidRPr="009C24CA">
              <w:rPr>
                <w:rFonts w:cs="Arial"/>
              </w:rPr>
              <w:t xml:space="preserve">Ángel Marcelo Rea Guamán </w:t>
            </w:r>
          </w:p>
          <w:p w14:paraId="5A1A564B" w14:textId="77777777" w:rsidR="00F7421B" w:rsidRDefault="009C24CA" w:rsidP="009C24CA">
            <w:pPr>
              <w:rPr>
                <w:rFonts w:cs="Arial"/>
                <w:i/>
                <w:iCs/>
              </w:rPr>
            </w:pPr>
            <w:r>
              <w:rPr>
                <w:rFonts w:cs="Arial"/>
                <w:i/>
                <w:iCs/>
              </w:rPr>
              <w:t>Ingeniero / Tutor a Cargo</w:t>
            </w:r>
          </w:p>
        </w:tc>
        <w:tc>
          <w:tcPr>
            <w:tcW w:w="3714" w:type="dxa"/>
            <w:vMerge w:val="restart"/>
            <w:tcBorders>
              <w:bottom w:val="single" w:sz="1" w:space="0" w:color="C0C0C0"/>
            </w:tcBorders>
          </w:tcPr>
          <w:p w14:paraId="3F6D4E58" w14:textId="77777777" w:rsidR="00F7421B" w:rsidRDefault="00F7421B" w:rsidP="009113E3">
            <w:pPr>
              <w:snapToGrid w:val="0"/>
              <w:rPr>
                <w:rFonts w:cs="Arial"/>
              </w:rPr>
            </w:pPr>
          </w:p>
        </w:tc>
      </w:tr>
      <w:tr w:rsidR="00F7421B" w14:paraId="5CE4678B" w14:textId="77777777" w:rsidTr="009C24CA">
        <w:trPr>
          <w:cantSplit/>
          <w:trHeight w:hRule="exact" w:val="994"/>
        </w:trPr>
        <w:tc>
          <w:tcPr>
            <w:tcW w:w="1803" w:type="dxa"/>
          </w:tcPr>
          <w:p w14:paraId="7F265EFC" w14:textId="77777777" w:rsidR="009C24CA" w:rsidRDefault="009C24CA" w:rsidP="009113E3">
            <w:pPr>
              <w:snapToGrid w:val="0"/>
              <w:rPr>
                <w:rFonts w:cs="Arial"/>
                <w:smallCaps/>
              </w:rPr>
            </w:pPr>
          </w:p>
          <w:p w14:paraId="7E16E2C7" w14:textId="77777777" w:rsidR="009C24CA" w:rsidRDefault="009C24CA" w:rsidP="009113E3">
            <w:pPr>
              <w:snapToGrid w:val="0"/>
              <w:rPr>
                <w:rFonts w:cs="Arial"/>
                <w:smallCaps/>
              </w:rPr>
            </w:pPr>
          </w:p>
          <w:p w14:paraId="4F06E899" w14:textId="77777777" w:rsidR="00F7421B" w:rsidRDefault="00F7421B" w:rsidP="009113E3">
            <w:pPr>
              <w:snapToGrid w:val="0"/>
              <w:rPr>
                <w:rFonts w:cs="Arial"/>
                <w:smallCaps/>
              </w:rPr>
            </w:pPr>
            <w:r>
              <w:rPr>
                <w:rFonts w:cs="Arial"/>
                <w:smallCaps/>
              </w:rPr>
              <w:t>Fecha:</w:t>
            </w:r>
          </w:p>
        </w:tc>
        <w:tc>
          <w:tcPr>
            <w:tcW w:w="1630" w:type="dxa"/>
            <w:tcBorders>
              <w:bottom w:val="single" w:sz="1" w:space="0" w:color="C0C0C0"/>
            </w:tcBorders>
          </w:tcPr>
          <w:p w14:paraId="57161C9B" w14:textId="77777777" w:rsidR="009C24CA" w:rsidRDefault="009C24CA" w:rsidP="009113E3">
            <w:pPr>
              <w:snapToGrid w:val="0"/>
              <w:rPr>
                <w:rFonts w:cs="Arial"/>
              </w:rPr>
            </w:pPr>
          </w:p>
          <w:p w14:paraId="06545D26" w14:textId="77777777" w:rsidR="009C24CA" w:rsidRDefault="009C24CA" w:rsidP="009113E3">
            <w:pPr>
              <w:snapToGrid w:val="0"/>
              <w:rPr>
                <w:rFonts w:cs="Arial"/>
              </w:rPr>
            </w:pPr>
          </w:p>
          <w:p w14:paraId="6D86316D" w14:textId="77777777" w:rsidR="009C24CA" w:rsidRDefault="009C24CA" w:rsidP="009113E3">
            <w:pPr>
              <w:snapToGrid w:val="0"/>
              <w:rPr>
                <w:rFonts w:cs="Arial"/>
              </w:rPr>
            </w:pPr>
          </w:p>
          <w:p w14:paraId="50230C65" w14:textId="77777777" w:rsidR="00F7421B" w:rsidRDefault="009C24CA" w:rsidP="009113E3">
            <w:pPr>
              <w:snapToGrid w:val="0"/>
              <w:rPr>
                <w:rFonts w:cs="Arial"/>
              </w:rPr>
            </w:pPr>
            <w:r>
              <w:rPr>
                <w:rFonts w:cs="Arial"/>
              </w:rPr>
              <w:t>[2026-04-15]</w:t>
            </w:r>
          </w:p>
        </w:tc>
        <w:tc>
          <w:tcPr>
            <w:tcW w:w="1857" w:type="dxa"/>
          </w:tcPr>
          <w:p w14:paraId="6B9F6AD0" w14:textId="77777777" w:rsidR="009C24CA" w:rsidRDefault="009C24CA" w:rsidP="009C24CA">
            <w:pPr>
              <w:snapToGrid w:val="0"/>
              <w:rPr>
                <w:rFonts w:cs="Arial"/>
              </w:rPr>
            </w:pPr>
          </w:p>
          <w:p w14:paraId="5DD18B85" w14:textId="77777777" w:rsidR="009C24CA" w:rsidRDefault="009C24CA" w:rsidP="009113E3">
            <w:pPr>
              <w:snapToGrid w:val="0"/>
              <w:jc w:val="right"/>
              <w:rPr>
                <w:rFonts w:cs="Arial"/>
              </w:rPr>
            </w:pPr>
          </w:p>
          <w:p w14:paraId="4AE26520" w14:textId="77777777" w:rsidR="00F7421B" w:rsidRDefault="00F7421B" w:rsidP="009113E3">
            <w:pPr>
              <w:snapToGrid w:val="0"/>
              <w:jc w:val="right"/>
              <w:rPr>
                <w:rFonts w:cs="Arial"/>
              </w:rPr>
            </w:pPr>
            <w:r>
              <w:rPr>
                <w:rFonts w:cs="Arial"/>
              </w:rPr>
              <w:t>Firma:</w:t>
            </w:r>
          </w:p>
        </w:tc>
        <w:tc>
          <w:tcPr>
            <w:tcW w:w="3714" w:type="dxa"/>
            <w:vMerge/>
            <w:tcBorders>
              <w:bottom w:val="single" w:sz="1" w:space="0" w:color="C0C0C0"/>
            </w:tcBorders>
          </w:tcPr>
          <w:p w14:paraId="6A4E6778" w14:textId="77777777" w:rsidR="00F7421B" w:rsidRDefault="00F7421B" w:rsidP="009113E3"/>
        </w:tc>
      </w:tr>
      <w:tr w:rsidR="00F7421B" w14:paraId="16F38CEF" w14:textId="77777777" w:rsidTr="009C24CA">
        <w:trPr>
          <w:cantSplit/>
          <w:trHeight w:val="561"/>
        </w:trPr>
        <w:tc>
          <w:tcPr>
            <w:tcW w:w="1803" w:type="dxa"/>
            <w:tcBorders>
              <w:bottom w:val="single" w:sz="8" w:space="0" w:color="808080"/>
            </w:tcBorders>
          </w:tcPr>
          <w:p w14:paraId="4165307D" w14:textId="77777777" w:rsidR="00F7421B" w:rsidRDefault="00F7421B" w:rsidP="009113E3">
            <w:pPr>
              <w:snapToGrid w:val="0"/>
              <w:rPr>
                <w:rFonts w:cs="Arial"/>
                <w:smallCaps/>
              </w:rPr>
            </w:pPr>
          </w:p>
        </w:tc>
        <w:tc>
          <w:tcPr>
            <w:tcW w:w="1630" w:type="dxa"/>
            <w:tcBorders>
              <w:bottom w:val="single" w:sz="8" w:space="0" w:color="808080"/>
            </w:tcBorders>
          </w:tcPr>
          <w:p w14:paraId="620201F3" w14:textId="77777777" w:rsidR="00F7421B" w:rsidRDefault="00F7421B" w:rsidP="009113E3">
            <w:pPr>
              <w:snapToGrid w:val="0"/>
              <w:rPr>
                <w:rFonts w:cs="Arial"/>
              </w:rPr>
            </w:pPr>
          </w:p>
        </w:tc>
        <w:tc>
          <w:tcPr>
            <w:tcW w:w="1857" w:type="dxa"/>
            <w:tcBorders>
              <w:bottom w:val="single" w:sz="8" w:space="0" w:color="808080"/>
            </w:tcBorders>
          </w:tcPr>
          <w:p w14:paraId="0211BF9E" w14:textId="77777777" w:rsidR="00F7421B" w:rsidRDefault="00F7421B" w:rsidP="009113E3">
            <w:pPr>
              <w:snapToGrid w:val="0"/>
              <w:jc w:val="right"/>
              <w:rPr>
                <w:rFonts w:cs="Arial"/>
              </w:rPr>
            </w:pPr>
          </w:p>
        </w:tc>
        <w:tc>
          <w:tcPr>
            <w:tcW w:w="3714" w:type="dxa"/>
            <w:tcBorders>
              <w:bottom w:val="single" w:sz="8" w:space="0" w:color="808080"/>
            </w:tcBorders>
          </w:tcPr>
          <w:p w14:paraId="7DF0B8EE" w14:textId="77777777" w:rsidR="00F7421B" w:rsidRDefault="00F7421B" w:rsidP="009113E3">
            <w:pPr>
              <w:snapToGrid w:val="0"/>
              <w:rPr>
                <w:rFonts w:cs="Arial"/>
              </w:rPr>
            </w:pPr>
          </w:p>
        </w:tc>
      </w:tr>
    </w:tbl>
    <w:p w14:paraId="18726ACB" w14:textId="77777777" w:rsidR="001617EC" w:rsidRDefault="001617EC">
      <w:pPr>
        <w:pStyle w:val="Ttulo"/>
      </w:pPr>
      <w:r>
        <w:t>Lista de Cambios</w:t>
      </w:r>
    </w:p>
    <w:tbl>
      <w:tblPr>
        <w:tblW w:w="9039" w:type="dxa"/>
        <w:tblLayout w:type="fixed"/>
        <w:tblLook w:val="0000" w:firstRow="0" w:lastRow="0" w:firstColumn="0" w:lastColumn="0" w:noHBand="0" w:noVBand="0"/>
      </w:tblPr>
      <w:tblGrid>
        <w:gridCol w:w="1061"/>
        <w:gridCol w:w="1351"/>
        <w:gridCol w:w="1949"/>
        <w:gridCol w:w="4678"/>
      </w:tblGrid>
      <w:tr w:rsidR="001617EC" w14:paraId="0580A916" w14:textId="77777777" w:rsidTr="009C24CA">
        <w:tc>
          <w:tcPr>
            <w:tcW w:w="1061" w:type="dxa"/>
            <w:tcBorders>
              <w:top w:val="single" w:sz="8" w:space="0" w:color="808080"/>
              <w:bottom w:val="single" w:sz="1" w:space="0" w:color="808080"/>
            </w:tcBorders>
          </w:tcPr>
          <w:p w14:paraId="7877A989" w14:textId="77777777" w:rsidR="001617EC" w:rsidRDefault="001617EC">
            <w:pPr>
              <w:snapToGrid w:val="0"/>
              <w:rPr>
                <w:smallCaps/>
              </w:rPr>
            </w:pPr>
            <w:r>
              <w:rPr>
                <w:smallCaps/>
              </w:rPr>
              <w:t>Versión</w:t>
            </w:r>
          </w:p>
        </w:tc>
        <w:tc>
          <w:tcPr>
            <w:tcW w:w="1351" w:type="dxa"/>
            <w:tcBorders>
              <w:top w:val="single" w:sz="8" w:space="0" w:color="808080"/>
              <w:bottom w:val="single" w:sz="1" w:space="0" w:color="808080"/>
            </w:tcBorders>
          </w:tcPr>
          <w:p w14:paraId="21AFEB07" w14:textId="77777777" w:rsidR="001617EC" w:rsidRDefault="001617EC">
            <w:pPr>
              <w:snapToGrid w:val="0"/>
              <w:rPr>
                <w:smallCaps/>
              </w:rPr>
            </w:pPr>
            <w:r>
              <w:rPr>
                <w:smallCaps/>
              </w:rPr>
              <w:t>Fecha</w:t>
            </w:r>
          </w:p>
        </w:tc>
        <w:tc>
          <w:tcPr>
            <w:tcW w:w="1949" w:type="dxa"/>
            <w:tcBorders>
              <w:top w:val="single" w:sz="8" w:space="0" w:color="808080"/>
              <w:bottom w:val="single" w:sz="1" w:space="0" w:color="808080"/>
            </w:tcBorders>
          </w:tcPr>
          <w:p w14:paraId="74D82190" w14:textId="77777777" w:rsidR="001617EC" w:rsidRDefault="001617EC">
            <w:pPr>
              <w:snapToGrid w:val="0"/>
              <w:rPr>
                <w:smallCaps/>
              </w:rPr>
            </w:pPr>
            <w:r>
              <w:rPr>
                <w:smallCaps/>
              </w:rPr>
              <w:t>Autor</w:t>
            </w:r>
          </w:p>
        </w:tc>
        <w:tc>
          <w:tcPr>
            <w:tcW w:w="4678" w:type="dxa"/>
            <w:tcBorders>
              <w:top w:val="single" w:sz="8" w:space="0" w:color="808080"/>
              <w:bottom w:val="single" w:sz="1" w:space="0" w:color="808080"/>
            </w:tcBorders>
          </w:tcPr>
          <w:p w14:paraId="228C9018" w14:textId="77777777" w:rsidR="001617EC" w:rsidRDefault="001617EC">
            <w:pPr>
              <w:snapToGrid w:val="0"/>
              <w:rPr>
                <w:smallCaps/>
              </w:rPr>
            </w:pPr>
            <w:r>
              <w:rPr>
                <w:smallCaps/>
              </w:rPr>
              <w:t>Descripción</w:t>
            </w:r>
          </w:p>
        </w:tc>
      </w:tr>
      <w:tr w:rsidR="009D25B3" w14:paraId="68D23B33" w14:textId="77777777" w:rsidTr="009C24CA">
        <w:tc>
          <w:tcPr>
            <w:tcW w:w="1061" w:type="dxa"/>
          </w:tcPr>
          <w:p w14:paraId="33E36598" w14:textId="77777777" w:rsidR="009D25B3" w:rsidRDefault="009D25B3" w:rsidP="000A0B8D">
            <w:pPr>
              <w:snapToGrid w:val="0"/>
            </w:pPr>
            <w:r>
              <w:t>1.0.0</w:t>
            </w:r>
          </w:p>
        </w:tc>
        <w:tc>
          <w:tcPr>
            <w:tcW w:w="1351" w:type="dxa"/>
          </w:tcPr>
          <w:p w14:paraId="35BD3F54" w14:textId="77777777" w:rsidR="009D25B3" w:rsidRDefault="009C24CA" w:rsidP="008C61F2">
            <w:pPr>
              <w:snapToGrid w:val="0"/>
            </w:pPr>
            <w:r>
              <w:rPr>
                <w:rFonts w:cs="Arial"/>
              </w:rPr>
              <w:t>2026-04-15</w:t>
            </w:r>
          </w:p>
        </w:tc>
        <w:tc>
          <w:tcPr>
            <w:tcW w:w="1949" w:type="dxa"/>
          </w:tcPr>
          <w:p w14:paraId="38333B74" w14:textId="77777777" w:rsidR="009D25B3" w:rsidRDefault="009C24CA" w:rsidP="000A0B8D">
            <w:pPr>
              <w:snapToGrid w:val="0"/>
            </w:pPr>
            <w:r>
              <w:t>Equipo de Trabajo</w:t>
            </w:r>
          </w:p>
        </w:tc>
        <w:tc>
          <w:tcPr>
            <w:tcW w:w="4678" w:type="dxa"/>
          </w:tcPr>
          <w:p w14:paraId="207CA4FD" w14:textId="77777777" w:rsidR="009D25B3" w:rsidRDefault="009D25B3" w:rsidP="000A0B8D">
            <w:pPr>
              <w:snapToGrid w:val="0"/>
            </w:pPr>
            <w:r>
              <w:t>Emisión Inicial</w:t>
            </w:r>
          </w:p>
        </w:tc>
      </w:tr>
      <w:tr w:rsidR="009D25B3" w14:paraId="04D69E68" w14:textId="77777777" w:rsidTr="009C24CA">
        <w:tc>
          <w:tcPr>
            <w:tcW w:w="1061" w:type="dxa"/>
          </w:tcPr>
          <w:p w14:paraId="643603B1" w14:textId="77777777" w:rsidR="009D25B3" w:rsidRDefault="009D25B3" w:rsidP="00BF2BE2">
            <w:pPr>
              <w:snapToGrid w:val="0"/>
              <w:rPr>
                <w:rFonts w:cs="Arial"/>
              </w:rPr>
            </w:pPr>
          </w:p>
        </w:tc>
        <w:tc>
          <w:tcPr>
            <w:tcW w:w="1351" w:type="dxa"/>
          </w:tcPr>
          <w:p w14:paraId="07389A49" w14:textId="77777777" w:rsidR="009D25B3" w:rsidRDefault="009D25B3" w:rsidP="00BF2BE2">
            <w:pPr>
              <w:snapToGrid w:val="0"/>
              <w:rPr>
                <w:rFonts w:cs="Arial"/>
              </w:rPr>
            </w:pPr>
          </w:p>
        </w:tc>
        <w:tc>
          <w:tcPr>
            <w:tcW w:w="1949" w:type="dxa"/>
          </w:tcPr>
          <w:p w14:paraId="21839519" w14:textId="77777777" w:rsidR="009D25B3" w:rsidRDefault="009D25B3" w:rsidP="00BF2BE2">
            <w:pPr>
              <w:snapToGrid w:val="0"/>
              <w:rPr>
                <w:rFonts w:cs="Arial"/>
              </w:rPr>
            </w:pPr>
          </w:p>
        </w:tc>
        <w:tc>
          <w:tcPr>
            <w:tcW w:w="4678" w:type="dxa"/>
          </w:tcPr>
          <w:p w14:paraId="4FFBAADC" w14:textId="77777777" w:rsidR="009D25B3" w:rsidRDefault="009D25B3" w:rsidP="00BF2BE2">
            <w:pPr>
              <w:snapToGrid w:val="0"/>
              <w:rPr>
                <w:rFonts w:cs="Arial"/>
              </w:rPr>
            </w:pPr>
          </w:p>
        </w:tc>
      </w:tr>
      <w:tr w:rsidR="009D25B3" w14:paraId="06C91140" w14:textId="77777777" w:rsidTr="009C24CA">
        <w:tc>
          <w:tcPr>
            <w:tcW w:w="1061" w:type="dxa"/>
            <w:tcBorders>
              <w:bottom w:val="single" w:sz="8" w:space="0" w:color="808080"/>
            </w:tcBorders>
          </w:tcPr>
          <w:p w14:paraId="38879F26" w14:textId="77777777" w:rsidR="009D25B3" w:rsidRDefault="009D25B3">
            <w:pPr>
              <w:snapToGrid w:val="0"/>
            </w:pPr>
          </w:p>
        </w:tc>
        <w:tc>
          <w:tcPr>
            <w:tcW w:w="1351" w:type="dxa"/>
            <w:tcBorders>
              <w:bottom w:val="single" w:sz="8" w:space="0" w:color="808080"/>
            </w:tcBorders>
          </w:tcPr>
          <w:p w14:paraId="45F14474" w14:textId="77777777" w:rsidR="009D25B3" w:rsidRDefault="009D25B3">
            <w:pPr>
              <w:snapToGrid w:val="0"/>
            </w:pPr>
          </w:p>
        </w:tc>
        <w:tc>
          <w:tcPr>
            <w:tcW w:w="1949" w:type="dxa"/>
            <w:tcBorders>
              <w:bottom w:val="single" w:sz="8" w:space="0" w:color="808080"/>
            </w:tcBorders>
          </w:tcPr>
          <w:p w14:paraId="53DBF333" w14:textId="77777777" w:rsidR="009D25B3" w:rsidRDefault="009D25B3">
            <w:pPr>
              <w:snapToGrid w:val="0"/>
            </w:pPr>
          </w:p>
        </w:tc>
        <w:tc>
          <w:tcPr>
            <w:tcW w:w="4678" w:type="dxa"/>
            <w:tcBorders>
              <w:bottom w:val="single" w:sz="8" w:space="0" w:color="808080"/>
            </w:tcBorders>
          </w:tcPr>
          <w:p w14:paraId="380DDC4C" w14:textId="77777777" w:rsidR="009D25B3" w:rsidRDefault="009D25B3">
            <w:pPr>
              <w:snapToGrid w:val="0"/>
            </w:pPr>
          </w:p>
        </w:tc>
      </w:tr>
    </w:tbl>
    <w:p w14:paraId="6AA77C38" w14:textId="77777777" w:rsidR="001617EC" w:rsidRDefault="001617EC"/>
    <w:p w14:paraId="3655647C" w14:textId="77777777" w:rsidR="001617EC" w:rsidRDefault="001617EC"/>
    <w:p w14:paraId="04FCB15B" w14:textId="77777777" w:rsidR="001617EC" w:rsidRDefault="001617EC">
      <w:pPr>
        <w:tabs>
          <w:tab w:val="left" w:pos="3045"/>
        </w:tabs>
      </w:pPr>
    </w:p>
    <w:p w14:paraId="6D2CAE66" w14:textId="77777777" w:rsidR="001617EC" w:rsidRDefault="001617EC">
      <w:pPr>
        <w:rPr>
          <w:rFonts w:cs="Arial"/>
          <w:b/>
          <w:bCs/>
          <w:kern w:val="1"/>
          <w:sz w:val="32"/>
          <w:szCs w:val="32"/>
        </w:rPr>
      </w:pPr>
      <w:r>
        <w:br w:type="page"/>
      </w:r>
      <w:r>
        <w:lastRenderedPageBreak/>
        <w:t>Contenido</w:t>
      </w:r>
    </w:p>
    <w:p w14:paraId="28B612AA" w14:textId="77777777" w:rsidR="004A53D3" w:rsidRPr="004A53D3" w:rsidRDefault="004A53D3" w:rsidP="004A53D3">
      <w:pPr>
        <w:pStyle w:val="Subttulo"/>
        <w:sectPr w:rsidR="004A53D3" w:rsidRPr="004A53D3" w:rsidSect="00DE31F7">
          <w:headerReference w:type="default" r:id="rId8"/>
          <w:footerReference w:type="default" r:id="rId9"/>
          <w:footnotePr>
            <w:pos w:val="beneathText"/>
          </w:footnotePr>
          <w:pgSz w:w="11905" w:h="16837"/>
          <w:pgMar w:top="2410" w:right="1418" w:bottom="1418" w:left="1701" w:header="709" w:footer="709" w:gutter="0"/>
          <w:pgNumType w:fmt="lowerRoman"/>
          <w:cols w:space="720"/>
          <w:docGrid w:linePitch="360"/>
        </w:sectPr>
      </w:pPr>
    </w:p>
    <w:p w14:paraId="6BF6C28C" w14:textId="28073DE9" w:rsidR="00EE7D19" w:rsidRPr="004B1ACC" w:rsidRDefault="001A2AB8">
      <w:pPr>
        <w:pStyle w:val="TDC1"/>
        <w:tabs>
          <w:tab w:val="left" w:pos="400"/>
          <w:tab w:val="right" w:leader="dot" w:pos="8776"/>
        </w:tabs>
        <w:rPr>
          <w:rFonts w:ascii="Calibri" w:hAnsi="Calibri"/>
          <w:b w:val="0"/>
          <w:bCs w:val="0"/>
          <w:caps w:val="0"/>
          <w:noProof/>
          <w:sz w:val="22"/>
          <w:szCs w:val="22"/>
          <w:lang w:eastAsia="es-EC"/>
        </w:rPr>
      </w:pPr>
      <w:r>
        <w:fldChar w:fldCharType="begin"/>
      </w:r>
      <w:r>
        <w:instrText xml:space="preserve"> TOC \o "1-3" \h \z \u </w:instrText>
      </w:r>
      <w:r>
        <w:fldChar w:fldCharType="separate"/>
      </w:r>
      <w:hyperlink w:anchor="_Toc227178511" w:history="1">
        <w:r w:rsidR="00EE7D19" w:rsidRPr="00661689">
          <w:rPr>
            <w:rStyle w:val="Hipervnculo"/>
            <w:noProof/>
          </w:rPr>
          <w:t>1</w:t>
        </w:r>
        <w:r w:rsidR="00EE7D19" w:rsidRPr="004B1ACC">
          <w:rPr>
            <w:rFonts w:ascii="Calibri" w:hAnsi="Calibri"/>
            <w:b w:val="0"/>
            <w:bCs w:val="0"/>
            <w:caps w:val="0"/>
            <w:noProof/>
            <w:sz w:val="22"/>
            <w:szCs w:val="22"/>
            <w:lang w:eastAsia="es-EC"/>
          </w:rPr>
          <w:tab/>
        </w:r>
        <w:r w:rsidR="00EE7D19" w:rsidRPr="00661689">
          <w:rPr>
            <w:rStyle w:val="Hipervnculo"/>
            <w:noProof/>
          </w:rPr>
          <w:t>Registrar Consumo de mediante QR</w:t>
        </w:r>
        <w:r w:rsidR="00EE7D19">
          <w:rPr>
            <w:noProof/>
            <w:webHidden/>
          </w:rPr>
          <w:tab/>
        </w:r>
        <w:r w:rsidR="00EE7D19">
          <w:rPr>
            <w:noProof/>
            <w:webHidden/>
          </w:rPr>
          <w:fldChar w:fldCharType="begin"/>
        </w:r>
        <w:r w:rsidR="00EE7D19">
          <w:rPr>
            <w:noProof/>
            <w:webHidden/>
          </w:rPr>
          <w:instrText xml:space="preserve"> PAGEREF _Toc227178511 \h </w:instrText>
        </w:r>
        <w:r w:rsidR="00EE7D19">
          <w:rPr>
            <w:noProof/>
            <w:webHidden/>
          </w:rPr>
        </w:r>
        <w:r w:rsidR="00EE7D19">
          <w:rPr>
            <w:noProof/>
            <w:webHidden/>
          </w:rPr>
          <w:fldChar w:fldCharType="separate"/>
        </w:r>
        <w:r w:rsidR="00EB36F2">
          <w:rPr>
            <w:noProof/>
            <w:webHidden/>
          </w:rPr>
          <w:t>1</w:t>
        </w:r>
        <w:r w:rsidR="00EE7D19">
          <w:rPr>
            <w:noProof/>
            <w:webHidden/>
          </w:rPr>
          <w:fldChar w:fldCharType="end"/>
        </w:r>
      </w:hyperlink>
    </w:p>
    <w:p w14:paraId="749256F0" w14:textId="55CBDEF5" w:rsidR="00EE7D19" w:rsidRPr="004B1ACC" w:rsidRDefault="00C34CBE">
      <w:pPr>
        <w:pStyle w:val="TDC2"/>
        <w:tabs>
          <w:tab w:val="left" w:pos="800"/>
          <w:tab w:val="right" w:leader="dot" w:pos="8776"/>
        </w:tabs>
        <w:rPr>
          <w:rFonts w:ascii="Calibri" w:hAnsi="Calibri"/>
          <w:smallCaps w:val="0"/>
          <w:noProof/>
          <w:sz w:val="22"/>
          <w:szCs w:val="22"/>
          <w:lang w:eastAsia="es-EC"/>
        </w:rPr>
      </w:pPr>
      <w:hyperlink w:anchor="_Toc227178512" w:history="1">
        <w:r w:rsidR="00EE7D19" w:rsidRPr="00661689">
          <w:rPr>
            <w:rStyle w:val="Hipervnculo"/>
            <w:noProof/>
          </w:rPr>
          <w:t>1.1</w:t>
        </w:r>
        <w:r w:rsidR="00EE7D19" w:rsidRPr="004B1ACC">
          <w:rPr>
            <w:rFonts w:ascii="Calibri" w:hAnsi="Calibri"/>
            <w:smallCaps w:val="0"/>
            <w:noProof/>
            <w:sz w:val="22"/>
            <w:szCs w:val="22"/>
            <w:lang w:eastAsia="es-EC"/>
          </w:rPr>
          <w:tab/>
        </w:r>
        <w:r w:rsidR="00EE7D19" w:rsidRPr="00661689">
          <w:rPr>
            <w:rStyle w:val="Hipervnculo"/>
            <w:noProof/>
          </w:rPr>
          <w:t>Breve Descripción</w:t>
        </w:r>
        <w:r w:rsidR="00EE7D19">
          <w:rPr>
            <w:noProof/>
            <w:webHidden/>
          </w:rPr>
          <w:tab/>
        </w:r>
        <w:r w:rsidR="00EE7D19">
          <w:rPr>
            <w:noProof/>
            <w:webHidden/>
          </w:rPr>
          <w:fldChar w:fldCharType="begin"/>
        </w:r>
        <w:r w:rsidR="00EE7D19">
          <w:rPr>
            <w:noProof/>
            <w:webHidden/>
          </w:rPr>
          <w:instrText xml:space="preserve"> PAGEREF _Toc227178512 \h </w:instrText>
        </w:r>
        <w:r w:rsidR="00EE7D19">
          <w:rPr>
            <w:noProof/>
            <w:webHidden/>
          </w:rPr>
        </w:r>
        <w:r w:rsidR="00EE7D19">
          <w:rPr>
            <w:noProof/>
            <w:webHidden/>
          </w:rPr>
          <w:fldChar w:fldCharType="separate"/>
        </w:r>
        <w:r w:rsidR="00EB36F2">
          <w:rPr>
            <w:noProof/>
            <w:webHidden/>
          </w:rPr>
          <w:t>1</w:t>
        </w:r>
        <w:r w:rsidR="00EE7D19">
          <w:rPr>
            <w:noProof/>
            <w:webHidden/>
          </w:rPr>
          <w:fldChar w:fldCharType="end"/>
        </w:r>
      </w:hyperlink>
    </w:p>
    <w:p w14:paraId="2D1E2C8D" w14:textId="5C7F8BDE" w:rsidR="00EE7D19" w:rsidRPr="004B1ACC" w:rsidRDefault="00C34CBE">
      <w:pPr>
        <w:pStyle w:val="TDC1"/>
        <w:tabs>
          <w:tab w:val="left" w:pos="400"/>
          <w:tab w:val="right" w:leader="dot" w:pos="8776"/>
        </w:tabs>
        <w:rPr>
          <w:rFonts w:ascii="Calibri" w:hAnsi="Calibri"/>
          <w:b w:val="0"/>
          <w:bCs w:val="0"/>
          <w:caps w:val="0"/>
          <w:noProof/>
          <w:sz w:val="22"/>
          <w:szCs w:val="22"/>
          <w:lang w:eastAsia="es-EC"/>
        </w:rPr>
      </w:pPr>
      <w:hyperlink w:anchor="_Toc227178513" w:history="1">
        <w:r w:rsidR="00EE7D19" w:rsidRPr="00661689">
          <w:rPr>
            <w:rStyle w:val="Hipervnculo"/>
            <w:noProof/>
          </w:rPr>
          <w:t>2</w:t>
        </w:r>
        <w:r w:rsidR="00EE7D19" w:rsidRPr="004B1ACC">
          <w:rPr>
            <w:rFonts w:ascii="Calibri" w:hAnsi="Calibri"/>
            <w:b w:val="0"/>
            <w:bCs w:val="0"/>
            <w:caps w:val="0"/>
            <w:noProof/>
            <w:sz w:val="22"/>
            <w:szCs w:val="22"/>
            <w:lang w:eastAsia="es-EC"/>
          </w:rPr>
          <w:tab/>
        </w:r>
        <w:r w:rsidR="00EE7D19" w:rsidRPr="00661689">
          <w:rPr>
            <w:rStyle w:val="Hipervnculo"/>
            <w:noProof/>
          </w:rPr>
          <w:t>Definiciones, Acrónimos, Abreviaturas</w:t>
        </w:r>
        <w:r w:rsidR="00EE7D19">
          <w:rPr>
            <w:noProof/>
            <w:webHidden/>
          </w:rPr>
          <w:tab/>
        </w:r>
        <w:r w:rsidR="00EE7D19">
          <w:rPr>
            <w:noProof/>
            <w:webHidden/>
          </w:rPr>
          <w:fldChar w:fldCharType="begin"/>
        </w:r>
        <w:r w:rsidR="00EE7D19">
          <w:rPr>
            <w:noProof/>
            <w:webHidden/>
          </w:rPr>
          <w:instrText xml:space="preserve"> PAGEREF _Toc227178513 \h </w:instrText>
        </w:r>
        <w:r w:rsidR="00EE7D19">
          <w:rPr>
            <w:noProof/>
            <w:webHidden/>
          </w:rPr>
        </w:r>
        <w:r w:rsidR="00EE7D19">
          <w:rPr>
            <w:noProof/>
            <w:webHidden/>
          </w:rPr>
          <w:fldChar w:fldCharType="separate"/>
        </w:r>
        <w:r w:rsidR="00EB36F2">
          <w:rPr>
            <w:noProof/>
            <w:webHidden/>
          </w:rPr>
          <w:t>1</w:t>
        </w:r>
        <w:r w:rsidR="00EE7D19">
          <w:rPr>
            <w:noProof/>
            <w:webHidden/>
          </w:rPr>
          <w:fldChar w:fldCharType="end"/>
        </w:r>
      </w:hyperlink>
    </w:p>
    <w:p w14:paraId="799FDE55" w14:textId="5517138D" w:rsidR="00EE7D19" w:rsidRPr="004B1ACC" w:rsidRDefault="00C34CBE">
      <w:pPr>
        <w:pStyle w:val="TDC1"/>
        <w:tabs>
          <w:tab w:val="left" w:pos="400"/>
          <w:tab w:val="right" w:leader="dot" w:pos="8776"/>
        </w:tabs>
        <w:rPr>
          <w:rFonts w:ascii="Calibri" w:hAnsi="Calibri"/>
          <w:b w:val="0"/>
          <w:bCs w:val="0"/>
          <w:caps w:val="0"/>
          <w:noProof/>
          <w:sz w:val="22"/>
          <w:szCs w:val="22"/>
          <w:lang w:eastAsia="es-EC"/>
        </w:rPr>
      </w:pPr>
      <w:hyperlink w:anchor="_Toc227178514" w:history="1">
        <w:r w:rsidR="00EE7D19" w:rsidRPr="00661689">
          <w:rPr>
            <w:rStyle w:val="Hipervnculo"/>
            <w:noProof/>
          </w:rPr>
          <w:t>3</w:t>
        </w:r>
        <w:r w:rsidR="00EE7D19" w:rsidRPr="004B1ACC">
          <w:rPr>
            <w:rFonts w:ascii="Calibri" w:hAnsi="Calibri"/>
            <w:b w:val="0"/>
            <w:bCs w:val="0"/>
            <w:caps w:val="0"/>
            <w:noProof/>
            <w:sz w:val="22"/>
            <w:szCs w:val="22"/>
            <w:lang w:eastAsia="es-EC"/>
          </w:rPr>
          <w:tab/>
        </w:r>
        <w:r w:rsidR="00EE7D19" w:rsidRPr="00661689">
          <w:rPr>
            <w:rStyle w:val="Hipervnculo"/>
            <w:noProof/>
          </w:rPr>
          <w:t>Actores</w:t>
        </w:r>
        <w:r w:rsidR="00EE7D19">
          <w:rPr>
            <w:noProof/>
            <w:webHidden/>
          </w:rPr>
          <w:tab/>
        </w:r>
        <w:r w:rsidR="00EE7D19">
          <w:rPr>
            <w:noProof/>
            <w:webHidden/>
          </w:rPr>
          <w:fldChar w:fldCharType="begin"/>
        </w:r>
        <w:r w:rsidR="00EE7D19">
          <w:rPr>
            <w:noProof/>
            <w:webHidden/>
          </w:rPr>
          <w:instrText xml:space="preserve"> PAGEREF _Toc227178514 \h </w:instrText>
        </w:r>
        <w:r w:rsidR="00EE7D19">
          <w:rPr>
            <w:noProof/>
            <w:webHidden/>
          </w:rPr>
        </w:r>
        <w:r w:rsidR="00EE7D19">
          <w:rPr>
            <w:noProof/>
            <w:webHidden/>
          </w:rPr>
          <w:fldChar w:fldCharType="separate"/>
        </w:r>
        <w:r w:rsidR="00EB36F2">
          <w:rPr>
            <w:noProof/>
            <w:webHidden/>
          </w:rPr>
          <w:t>1</w:t>
        </w:r>
        <w:r w:rsidR="00EE7D19">
          <w:rPr>
            <w:noProof/>
            <w:webHidden/>
          </w:rPr>
          <w:fldChar w:fldCharType="end"/>
        </w:r>
      </w:hyperlink>
    </w:p>
    <w:p w14:paraId="05215D2A" w14:textId="08919D2F" w:rsidR="00EE7D19" w:rsidRPr="004B1ACC" w:rsidRDefault="00C34CBE">
      <w:pPr>
        <w:pStyle w:val="TDC1"/>
        <w:tabs>
          <w:tab w:val="left" w:pos="400"/>
          <w:tab w:val="right" w:leader="dot" w:pos="8776"/>
        </w:tabs>
        <w:rPr>
          <w:rFonts w:ascii="Calibri" w:hAnsi="Calibri"/>
          <w:b w:val="0"/>
          <w:bCs w:val="0"/>
          <w:caps w:val="0"/>
          <w:noProof/>
          <w:sz w:val="22"/>
          <w:szCs w:val="22"/>
          <w:lang w:eastAsia="es-EC"/>
        </w:rPr>
      </w:pPr>
      <w:hyperlink w:anchor="_Toc227178515" w:history="1">
        <w:r w:rsidR="00EE7D19" w:rsidRPr="00661689">
          <w:rPr>
            <w:rStyle w:val="Hipervnculo"/>
            <w:noProof/>
          </w:rPr>
          <w:t>4</w:t>
        </w:r>
        <w:r w:rsidR="00EE7D19" w:rsidRPr="004B1ACC">
          <w:rPr>
            <w:rFonts w:ascii="Calibri" w:hAnsi="Calibri"/>
            <w:b w:val="0"/>
            <w:bCs w:val="0"/>
            <w:caps w:val="0"/>
            <w:noProof/>
            <w:sz w:val="22"/>
            <w:szCs w:val="22"/>
            <w:lang w:eastAsia="es-EC"/>
          </w:rPr>
          <w:tab/>
        </w:r>
        <w:r w:rsidR="00EE7D19" w:rsidRPr="00661689">
          <w:rPr>
            <w:rStyle w:val="Hipervnculo"/>
            <w:noProof/>
          </w:rPr>
          <w:t>Precondiciones</w:t>
        </w:r>
        <w:r w:rsidR="00EE7D19">
          <w:rPr>
            <w:noProof/>
            <w:webHidden/>
          </w:rPr>
          <w:tab/>
        </w:r>
        <w:r w:rsidR="00EE7D19">
          <w:rPr>
            <w:noProof/>
            <w:webHidden/>
          </w:rPr>
          <w:fldChar w:fldCharType="begin"/>
        </w:r>
        <w:r w:rsidR="00EE7D19">
          <w:rPr>
            <w:noProof/>
            <w:webHidden/>
          </w:rPr>
          <w:instrText xml:space="preserve"> PAGEREF _Toc227178515 \h </w:instrText>
        </w:r>
        <w:r w:rsidR="00EE7D19">
          <w:rPr>
            <w:noProof/>
            <w:webHidden/>
          </w:rPr>
        </w:r>
        <w:r w:rsidR="00EE7D19">
          <w:rPr>
            <w:noProof/>
            <w:webHidden/>
          </w:rPr>
          <w:fldChar w:fldCharType="separate"/>
        </w:r>
        <w:r w:rsidR="00EB36F2">
          <w:rPr>
            <w:noProof/>
            <w:webHidden/>
          </w:rPr>
          <w:t>1</w:t>
        </w:r>
        <w:r w:rsidR="00EE7D19">
          <w:rPr>
            <w:noProof/>
            <w:webHidden/>
          </w:rPr>
          <w:fldChar w:fldCharType="end"/>
        </w:r>
      </w:hyperlink>
    </w:p>
    <w:p w14:paraId="6BFFD884" w14:textId="3E77359E" w:rsidR="00EE7D19" w:rsidRPr="004B1ACC" w:rsidRDefault="00C34CBE">
      <w:pPr>
        <w:pStyle w:val="TDC1"/>
        <w:tabs>
          <w:tab w:val="left" w:pos="400"/>
          <w:tab w:val="right" w:leader="dot" w:pos="8776"/>
        </w:tabs>
        <w:rPr>
          <w:rFonts w:ascii="Calibri" w:hAnsi="Calibri"/>
          <w:b w:val="0"/>
          <w:bCs w:val="0"/>
          <w:caps w:val="0"/>
          <w:noProof/>
          <w:sz w:val="22"/>
          <w:szCs w:val="22"/>
          <w:lang w:eastAsia="es-EC"/>
        </w:rPr>
      </w:pPr>
      <w:hyperlink w:anchor="_Toc227178516" w:history="1">
        <w:r w:rsidR="00EE7D19" w:rsidRPr="00661689">
          <w:rPr>
            <w:rStyle w:val="Hipervnculo"/>
            <w:noProof/>
          </w:rPr>
          <w:t>5</w:t>
        </w:r>
        <w:r w:rsidR="00EE7D19" w:rsidRPr="004B1ACC">
          <w:rPr>
            <w:rFonts w:ascii="Calibri" w:hAnsi="Calibri"/>
            <w:b w:val="0"/>
            <w:bCs w:val="0"/>
            <w:caps w:val="0"/>
            <w:noProof/>
            <w:sz w:val="22"/>
            <w:szCs w:val="22"/>
            <w:lang w:eastAsia="es-EC"/>
          </w:rPr>
          <w:tab/>
        </w:r>
        <w:r w:rsidR="00EE7D19" w:rsidRPr="00661689">
          <w:rPr>
            <w:rStyle w:val="Hipervnculo"/>
            <w:noProof/>
          </w:rPr>
          <w:t>Flujo de Eventos</w:t>
        </w:r>
        <w:r w:rsidR="00EE7D19">
          <w:rPr>
            <w:noProof/>
            <w:webHidden/>
          </w:rPr>
          <w:tab/>
        </w:r>
        <w:r w:rsidR="00EE7D19">
          <w:rPr>
            <w:noProof/>
            <w:webHidden/>
          </w:rPr>
          <w:fldChar w:fldCharType="begin"/>
        </w:r>
        <w:r w:rsidR="00EE7D19">
          <w:rPr>
            <w:noProof/>
            <w:webHidden/>
          </w:rPr>
          <w:instrText xml:space="preserve"> PAGEREF _Toc227178516 \h </w:instrText>
        </w:r>
        <w:r w:rsidR="00EE7D19">
          <w:rPr>
            <w:noProof/>
            <w:webHidden/>
          </w:rPr>
        </w:r>
        <w:r w:rsidR="00EE7D19">
          <w:rPr>
            <w:noProof/>
            <w:webHidden/>
          </w:rPr>
          <w:fldChar w:fldCharType="separate"/>
        </w:r>
        <w:r w:rsidR="00EB36F2">
          <w:rPr>
            <w:noProof/>
            <w:webHidden/>
          </w:rPr>
          <w:t>2</w:t>
        </w:r>
        <w:r w:rsidR="00EE7D19">
          <w:rPr>
            <w:noProof/>
            <w:webHidden/>
          </w:rPr>
          <w:fldChar w:fldCharType="end"/>
        </w:r>
      </w:hyperlink>
    </w:p>
    <w:p w14:paraId="51222C00" w14:textId="7CC55654" w:rsidR="00EE7D19" w:rsidRPr="004B1ACC" w:rsidRDefault="00C34CBE">
      <w:pPr>
        <w:pStyle w:val="TDC2"/>
        <w:tabs>
          <w:tab w:val="left" w:pos="800"/>
          <w:tab w:val="right" w:leader="dot" w:pos="8776"/>
        </w:tabs>
        <w:rPr>
          <w:rFonts w:ascii="Calibri" w:hAnsi="Calibri"/>
          <w:smallCaps w:val="0"/>
          <w:noProof/>
          <w:sz w:val="22"/>
          <w:szCs w:val="22"/>
          <w:lang w:eastAsia="es-EC"/>
        </w:rPr>
      </w:pPr>
      <w:hyperlink w:anchor="_Toc227178517" w:history="1">
        <w:r w:rsidR="00EE7D19" w:rsidRPr="00661689">
          <w:rPr>
            <w:rStyle w:val="Hipervnculo"/>
            <w:noProof/>
          </w:rPr>
          <w:t>5.1</w:t>
        </w:r>
        <w:r w:rsidR="00EE7D19" w:rsidRPr="004B1ACC">
          <w:rPr>
            <w:rFonts w:ascii="Calibri" w:hAnsi="Calibri"/>
            <w:smallCaps w:val="0"/>
            <w:noProof/>
            <w:sz w:val="22"/>
            <w:szCs w:val="22"/>
            <w:lang w:eastAsia="es-EC"/>
          </w:rPr>
          <w:tab/>
        </w:r>
        <w:r w:rsidR="00EE7D19" w:rsidRPr="00661689">
          <w:rPr>
            <w:rStyle w:val="Hipervnculo"/>
            <w:noProof/>
          </w:rPr>
          <w:t>Flujo Básico</w:t>
        </w:r>
        <w:r w:rsidR="00EE7D19">
          <w:rPr>
            <w:noProof/>
            <w:webHidden/>
          </w:rPr>
          <w:tab/>
        </w:r>
        <w:r w:rsidR="00EE7D19">
          <w:rPr>
            <w:noProof/>
            <w:webHidden/>
          </w:rPr>
          <w:fldChar w:fldCharType="begin"/>
        </w:r>
        <w:r w:rsidR="00EE7D19">
          <w:rPr>
            <w:noProof/>
            <w:webHidden/>
          </w:rPr>
          <w:instrText xml:space="preserve"> PAGEREF _Toc227178517 \h </w:instrText>
        </w:r>
        <w:r w:rsidR="00EE7D19">
          <w:rPr>
            <w:noProof/>
            <w:webHidden/>
          </w:rPr>
        </w:r>
        <w:r w:rsidR="00EE7D19">
          <w:rPr>
            <w:noProof/>
            <w:webHidden/>
          </w:rPr>
          <w:fldChar w:fldCharType="separate"/>
        </w:r>
        <w:r w:rsidR="00EB36F2">
          <w:rPr>
            <w:noProof/>
            <w:webHidden/>
          </w:rPr>
          <w:t>2</w:t>
        </w:r>
        <w:r w:rsidR="00EE7D19">
          <w:rPr>
            <w:noProof/>
            <w:webHidden/>
          </w:rPr>
          <w:fldChar w:fldCharType="end"/>
        </w:r>
      </w:hyperlink>
    </w:p>
    <w:p w14:paraId="26FED325" w14:textId="0FC1F8A1" w:rsidR="00EE7D19" w:rsidRPr="004B1ACC" w:rsidRDefault="00C34CBE">
      <w:pPr>
        <w:pStyle w:val="TDC2"/>
        <w:tabs>
          <w:tab w:val="left" w:pos="800"/>
          <w:tab w:val="right" w:leader="dot" w:pos="8776"/>
        </w:tabs>
        <w:rPr>
          <w:rFonts w:ascii="Calibri" w:hAnsi="Calibri"/>
          <w:smallCaps w:val="0"/>
          <w:noProof/>
          <w:sz w:val="22"/>
          <w:szCs w:val="22"/>
          <w:lang w:eastAsia="es-EC"/>
        </w:rPr>
      </w:pPr>
      <w:hyperlink w:anchor="_Toc227178518" w:history="1">
        <w:r w:rsidR="00EE7D19" w:rsidRPr="00661689">
          <w:rPr>
            <w:rStyle w:val="Hipervnculo"/>
            <w:noProof/>
          </w:rPr>
          <w:t>5.2</w:t>
        </w:r>
        <w:r w:rsidR="00EE7D19" w:rsidRPr="004B1ACC">
          <w:rPr>
            <w:rFonts w:ascii="Calibri" w:hAnsi="Calibri"/>
            <w:smallCaps w:val="0"/>
            <w:noProof/>
            <w:sz w:val="22"/>
            <w:szCs w:val="22"/>
            <w:lang w:eastAsia="es-EC"/>
          </w:rPr>
          <w:tab/>
        </w:r>
        <w:r w:rsidR="00EE7D19" w:rsidRPr="00661689">
          <w:rPr>
            <w:rStyle w:val="Hipervnculo"/>
            <w:noProof/>
          </w:rPr>
          <w:t>Sub-Flujos</w:t>
        </w:r>
        <w:r w:rsidR="00EE7D19">
          <w:rPr>
            <w:noProof/>
            <w:webHidden/>
          </w:rPr>
          <w:tab/>
        </w:r>
        <w:r w:rsidR="00EE7D19">
          <w:rPr>
            <w:noProof/>
            <w:webHidden/>
          </w:rPr>
          <w:fldChar w:fldCharType="begin"/>
        </w:r>
        <w:r w:rsidR="00EE7D19">
          <w:rPr>
            <w:noProof/>
            <w:webHidden/>
          </w:rPr>
          <w:instrText xml:space="preserve"> PAGEREF _Toc227178518 \h </w:instrText>
        </w:r>
        <w:r w:rsidR="00EE7D19">
          <w:rPr>
            <w:noProof/>
            <w:webHidden/>
          </w:rPr>
        </w:r>
        <w:r w:rsidR="00EE7D19">
          <w:rPr>
            <w:noProof/>
            <w:webHidden/>
          </w:rPr>
          <w:fldChar w:fldCharType="separate"/>
        </w:r>
        <w:r w:rsidR="00EB36F2">
          <w:rPr>
            <w:noProof/>
            <w:webHidden/>
          </w:rPr>
          <w:t>2</w:t>
        </w:r>
        <w:r w:rsidR="00EE7D19">
          <w:rPr>
            <w:noProof/>
            <w:webHidden/>
          </w:rPr>
          <w:fldChar w:fldCharType="end"/>
        </w:r>
      </w:hyperlink>
    </w:p>
    <w:p w14:paraId="18F6EF70" w14:textId="0D19B3F2" w:rsidR="00EE7D19" w:rsidRPr="004B1ACC" w:rsidRDefault="00C34CBE">
      <w:pPr>
        <w:pStyle w:val="TDC3"/>
        <w:tabs>
          <w:tab w:val="left" w:pos="1200"/>
          <w:tab w:val="right" w:leader="dot" w:pos="8776"/>
        </w:tabs>
        <w:rPr>
          <w:rFonts w:ascii="Calibri" w:hAnsi="Calibri"/>
          <w:i w:val="0"/>
          <w:iCs w:val="0"/>
          <w:noProof/>
          <w:sz w:val="22"/>
          <w:szCs w:val="22"/>
          <w:lang w:eastAsia="es-EC"/>
        </w:rPr>
      </w:pPr>
      <w:hyperlink w:anchor="_Toc227178519" w:history="1">
        <w:r w:rsidR="00EE7D19" w:rsidRPr="00661689">
          <w:rPr>
            <w:rStyle w:val="Hipervnculo"/>
            <w:noProof/>
            <w:lang w:val="es-ES"/>
          </w:rPr>
          <w:t>5.2.1</w:t>
        </w:r>
        <w:r w:rsidR="00EE7D19" w:rsidRPr="004B1ACC">
          <w:rPr>
            <w:rFonts w:ascii="Calibri" w:hAnsi="Calibri"/>
            <w:i w:val="0"/>
            <w:iCs w:val="0"/>
            <w:noProof/>
            <w:sz w:val="22"/>
            <w:szCs w:val="22"/>
            <w:lang w:eastAsia="es-EC"/>
          </w:rPr>
          <w:tab/>
        </w:r>
        <w:r w:rsidR="00EE7D19" w:rsidRPr="00661689">
          <w:rPr>
            <w:rStyle w:val="Hipervnculo"/>
            <w:noProof/>
            <w:lang w:val="es-ES"/>
          </w:rPr>
          <w:t>SF01. Registro de Consumo</w:t>
        </w:r>
        <w:r w:rsidR="00EE7D19">
          <w:rPr>
            <w:noProof/>
            <w:webHidden/>
          </w:rPr>
          <w:tab/>
        </w:r>
        <w:r w:rsidR="00EE7D19">
          <w:rPr>
            <w:noProof/>
            <w:webHidden/>
          </w:rPr>
          <w:fldChar w:fldCharType="begin"/>
        </w:r>
        <w:r w:rsidR="00EE7D19">
          <w:rPr>
            <w:noProof/>
            <w:webHidden/>
          </w:rPr>
          <w:instrText xml:space="preserve"> PAGEREF _Toc227178519 \h </w:instrText>
        </w:r>
        <w:r w:rsidR="00EE7D19">
          <w:rPr>
            <w:noProof/>
            <w:webHidden/>
          </w:rPr>
        </w:r>
        <w:r w:rsidR="00EE7D19">
          <w:rPr>
            <w:noProof/>
            <w:webHidden/>
          </w:rPr>
          <w:fldChar w:fldCharType="separate"/>
        </w:r>
        <w:r w:rsidR="00EB36F2">
          <w:rPr>
            <w:noProof/>
            <w:webHidden/>
          </w:rPr>
          <w:t>2</w:t>
        </w:r>
        <w:r w:rsidR="00EE7D19">
          <w:rPr>
            <w:noProof/>
            <w:webHidden/>
          </w:rPr>
          <w:fldChar w:fldCharType="end"/>
        </w:r>
      </w:hyperlink>
    </w:p>
    <w:p w14:paraId="544C499E" w14:textId="10097252" w:rsidR="00EE7D19" w:rsidRPr="004B1ACC" w:rsidRDefault="00C34CBE">
      <w:pPr>
        <w:pStyle w:val="TDC2"/>
        <w:tabs>
          <w:tab w:val="left" w:pos="800"/>
          <w:tab w:val="right" w:leader="dot" w:pos="8776"/>
        </w:tabs>
        <w:rPr>
          <w:rFonts w:ascii="Calibri" w:hAnsi="Calibri"/>
          <w:smallCaps w:val="0"/>
          <w:noProof/>
          <w:sz w:val="22"/>
          <w:szCs w:val="22"/>
          <w:lang w:eastAsia="es-EC"/>
        </w:rPr>
      </w:pPr>
      <w:hyperlink w:anchor="_Toc227178520" w:history="1">
        <w:r w:rsidR="00EE7D19" w:rsidRPr="00661689">
          <w:rPr>
            <w:rStyle w:val="Hipervnculo"/>
            <w:noProof/>
          </w:rPr>
          <w:t>5.3</w:t>
        </w:r>
        <w:r w:rsidR="00EE7D19" w:rsidRPr="004B1ACC">
          <w:rPr>
            <w:rFonts w:ascii="Calibri" w:hAnsi="Calibri"/>
            <w:smallCaps w:val="0"/>
            <w:noProof/>
            <w:sz w:val="22"/>
            <w:szCs w:val="22"/>
            <w:lang w:eastAsia="es-EC"/>
          </w:rPr>
          <w:tab/>
        </w:r>
        <w:r w:rsidR="00EE7D19" w:rsidRPr="00661689">
          <w:rPr>
            <w:rStyle w:val="Hipervnculo"/>
            <w:noProof/>
          </w:rPr>
          <w:t>Flujos Alternos</w:t>
        </w:r>
        <w:r w:rsidR="00EE7D19">
          <w:rPr>
            <w:noProof/>
            <w:webHidden/>
          </w:rPr>
          <w:tab/>
        </w:r>
        <w:r w:rsidR="00EE7D19">
          <w:rPr>
            <w:noProof/>
            <w:webHidden/>
          </w:rPr>
          <w:fldChar w:fldCharType="begin"/>
        </w:r>
        <w:r w:rsidR="00EE7D19">
          <w:rPr>
            <w:noProof/>
            <w:webHidden/>
          </w:rPr>
          <w:instrText xml:space="preserve"> PAGEREF _Toc227178520 \h </w:instrText>
        </w:r>
        <w:r w:rsidR="00EE7D19">
          <w:rPr>
            <w:noProof/>
            <w:webHidden/>
          </w:rPr>
        </w:r>
        <w:r w:rsidR="00EE7D19">
          <w:rPr>
            <w:noProof/>
            <w:webHidden/>
          </w:rPr>
          <w:fldChar w:fldCharType="separate"/>
        </w:r>
        <w:r w:rsidR="00EB36F2">
          <w:rPr>
            <w:noProof/>
            <w:webHidden/>
          </w:rPr>
          <w:t>2</w:t>
        </w:r>
        <w:r w:rsidR="00EE7D19">
          <w:rPr>
            <w:noProof/>
            <w:webHidden/>
          </w:rPr>
          <w:fldChar w:fldCharType="end"/>
        </w:r>
      </w:hyperlink>
    </w:p>
    <w:p w14:paraId="0DB11981" w14:textId="4AB46630" w:rsidR="00EE7D19" w:rsidRPr="004B1ACC" w:rsidRDefault="00C34CBE">
      <w:pPr>
        <w:pStyle w:val="TDC3"/>
        <w:tabs>
          <w:tab w:val="left" w:pos="1200"/>
          <w:tab w:val="right" w:leader="dot" w:pos="8776"/>
        </w:tabs>
        <w:rPr>
          <w:rFonts w:ascii="Calibri" w:hAnsi="Calibri"/>
          <w:i w:val="0"/>
          <w:iCs w:val="0"/>
          <w:noProof/>
          <w:sz w:val="22"/>
          <w:szCs w:val="22"/>
          <w:lang w:eastAsia="es-EC"/>
        </w:rPr>
      </w:pPr>
      <w:hyperlink w:anchor="_Toc227178521" w:history="1">
        <w:r w:rsidR="00EE7D19" w:rsidRPr="00661689">
          <w:rPr>
            <w:rStyle w:val="Hipervnculo"/>
            <w:noProof/>
            <w:lang w:val="es-ES"/>
          </w:rPr>
          <w:t>5.3.1</w:t>
        </w:r>
        <w:r w:rsidR="00EE7D19" w:rsidRPr="004B1ACC">
          <w:rPr>
            <w:rFonts w:ascii="Calibri" w:hAnsi="Calibri"/>
            <w:i w:val="0"/>
            <w:iCs w:val="0"/>
            <w:noProof/>
            <w:sz w:val="22"/>
            <w:szCs w:val="22"/>
            <w:lang w:eastAsia="es-EC"/>
          </w:rPr>
          <w:tab/>
        </w:r>
        <w:r w:rsidR="00EE7D19" w:rsidRPr="00661689">
          <w:rPr>
            <w:rStyle w:val="Hipervnculo"/>
            <w:noProof/>
            <w:lang w:val="es-ES"/>
          </w:rPr>
          <w:t>FA01. &lt; Primer Flujo Alterno &gt;</w:t>
        </w:r>
        <w:r w:rsidR="00EE7D19">
          <w:rPr>
            <w:noProof/>
            <w:webHidden/>
          </w:rPr>
          <w:tab/>
        </w:r>
        <w:r w:rsidR="00EE7D19">
          <w:rPr>
            <w:noProof/>
            <w:webHidden/>
          </w:rPr>
          <w:fldChar w:fldCharType="begin"/>
        </w:r>
        <w:r w:rsidR="00EE7D19">
          <w:rPr>
            <w:noProof/>
            <w:webHidden/>
          </w:rPr>
          <w:instrText xml:space="preserve"> PAGEREF _Toc227178521 \h </w:instrText>
        </w:r>
        <w:r w:rsidR="00EE7D19">
          <w:rPr>
            <w:noProof/>
            <w:webHidden/>
          </w:rPr>
        </w:r>
        <w:r w:rsidR="00EE7D19">
          <w:rPr>
            <w:noProof/>
            <w:webHidden/>
          </w:rPr>
          <w:fldChar w:fldCharType="separate"/>
        </w:r>
        <w:r w:rsidR="00EB36F2">
          <w:rPr>
            <w:noProof/>
            <w:webHidden/>
          </w:rPr>
          <w:t>2</w:t>
        </w:r>
        <w:r w:rsidR="00EE7D19">
          <w:rPr>
            <w:noProof/>
            <w:webHidden/>
          </w:rPr>
          <w:fldChar w:fldCharType="end"/>
        </w:r>
      </w:hyperlink>
    </w:p>
    <w:p w14:paraId="5E2C1AF1" w14:textId="5E7A4D5D" w:rsidR="00EE7D19" w:rsidRPr="004B1ACC" w:rsidRDefault="00C34CBE">
      <w:pPr>
        <w:pStyle w:val="TDC3"/>
        <w:tabs>
          <w:tab w:val="left" w:pos="1200"/>
          <w:tab w:val="right" w:leader="dot" w:pos="8776"/>
        </w:tabs>
        <w:rPr>
          <w:rFonts w:ascii="Calibri" w:hAnsi="Calibri"/>
          <w:i w:val="0"/>
          <w:iCs w:val="0"/>
          <w:noProof/>
          <w:sz w:val="22"/>
          <w:szCs w:val="22"/>
          <w:lang w:eastAsia="es-EC"/>
        </w:rPr>
      </w:pPr>
      <w:hyperlink w:anchor="_Toc227178522" w:history="1">
        <w:r w:rsidR="00EE7D19" w:rsidRPr="00661689">
          <w:rPr>
            <w:rStyle w:val="Hipervnculo"/>
            <w:noProof/>
            <w:lang w:val="es-ES"/>
          </w:rPr>
          <w:t>5.3.2</w:t>
        </w:r>
        <w:r w:rsidR="00EE7D19" w:rsidRPr="004B1ACC">
          <w:rPr>
            <w:rFonts w:ascii="Calibri" w:hAnsi="Calibri"/>
            <w:i w:val="0"/>
            <w:iCs w:val="0"/>
            <w:noProof/>
            <w:sz w:val="22"/>
            <w:szCs w:val="22"/>
            <w:lang w:eastAsia="es-EC"/>
          </w:rPr>
          <w:tab/>
        </w:r>
        <w:r w:rsidR="00EE7D19" w:rsidRPr="00661689">
          <w:rPr>
            <w:rStyle w:val="Hipervnculo"/>
            <w:noProof/>
            <w:lang w:val="es-ES"/>
          </w:rPr>
          <w:t>FA02. &lt; Segundo Flujo Alterno &gt;</w:t>
        </w:r>
        <w:r w:rsidR="00EE7D19">
          <w:rPr>
            <w:noProof/>
            <w:webHidden/>
          </w:rPr>
          <w:tab/>
        </w:r>
        <w:r w:rsidR="00EE7D19">
          <w:rPr>
            <w:noProof/>
            <w:webHidden/>
          </w:rPr>
          <w:fldChar w:fldCharType="begin"/>
        </w:r>
        <w:r w:rsidR="00EE7D19">
          <w:rPr>
            <w:noProof/>
            <w:webHidden/>
          </w:rPr>
          <w:instrText xml:space="preserve"> PAGEREF _Toc227178522 \h </w:instrText>
        </w:r>
        <w:r w:rsidR="00EE7D19">
          <w:rPr>
            <w:noProof/>
            <w:webHidden/>
          </w:rPr>
        </w:r>
        <w:r w:rsidR="00EE7D19">
          <w:rPr>
            <w:noProof/>
            <w:webHidden/>
          </w:rPr>
          <w:fldChar w:fldCharType="separate"/>
        </w:r>
        <w:r w:rsidR="00EB36F2">
          <w:rPr>
            <w:noProof/>
            <w:webHidden/>
          </w:rPr>
          <w:t>2</w:t>
        </w:r>
        <w:r w:rsidR="00EE7D19">
          <w:rPr>
            <w:noProof/>
            <w:webHidden/>
          </w:rPr>
          <w:fldChar w:fldCharType="end"/>
        </w:r>
      </w:hyperlink>
    </w:p>
    <w:p w14:paraId="5D12686A" w14:textId="5E49AF9C" w:rsidR="00EE7D19" w:rsidRPr="004B1ACC" w:rsidRDefault="00C34CBE">
      <w:pPr>
        <w:pStyle w:val="TDC1"/>
        <w:tabs>
          <w:tab w:val="left" w:pos="400"/>
          <w:tab w:val="right" w:leader="dot" w:pos="8776"/>
        </w:tabs>
        <w:rPr>
          <w:rFonts w:ascii="Calibri" w:hAnsi="Calibri"/>
          <w:b w:val="0"/>
          <w:bCs w:val="0"/>
          <w:caps w:val="0"/>
          <w:noProof/>
          <w:sz w:val="22"/>
          <w:szCs w:val="22"/>
          <w:lang w:eastAsia="es-EC"/>
        </w:rPr>
      </w:pPr>
      <w:hyperlink w:anchor="_Toc227178523" w:history="1">
        <w:r w:rsidR="00EE7D19" w:rsidRPr="00661689">
          <w:rPr>
            <w:rStyle w:val="Hipervnculo"/>
            <w:noProof/>
          </w:rPr>
          <w:t>6</w:t>
        </w:r>
        <w:r w:rsidR="00EE7D19" w:rsidRPr="004B1ACC">
          <w:rPr>
            <w:rFonts w:ascii="Calibri" w:hAnsi="Calibri"/>
            <w:b w:val="0"/>
            <w:bCs w:val="0"/>
            <w:caps w:val="0"/>
            <w:noProof/>
            <w:sz w:val="22"/>
            <w:szCs w:val="22"/>
            <w:lang w:eastAsia="es-EC"/>
          </w:rPr>
          <w:tab/>
        </w:r>
        <w:r w:rsidR="00EE7D19" w:rsidRPr="00661689">
          <w:rPr>
            <w:rStyle w:val="Hipervnculo"/>
            <w:noProof/>
          </w:rPr>
          <w:t>Reglas del Negocio</w:t>
        </w:r>
        <w:r w:rsidR="00EE7D19">
          <w:rPr>
            <w:noProof/>
            <w:webHidden/>
          </w:rPr>
          <w:tab/>
        </w:r>
        <w:r w:rsidR="00EE7D19">
          <w:rPr>
            <w:noProof/>
            <w:webHidden/>
          </w:rPr>
          <w:fldChar w:fldCharType="begin"/>
        </w:r>
        <w:r w:rsidR="00EE7D19">
          <w:rPr>
            <w:noProof/>
            <w:webHidden/>
          </w:rPr>
          <w:instrText xml:space="preserve"> PAGEREF _Toc227178523 \h </w:instrText>
        </w:r>
        <w:r w:rsidR="00EE7D19">
          <w:rPr>
            <w:noProof/>
            <w:webHidden/>
          </w:rPr>
        </w:r>
        <w:r w:rsidR="00EE7D19">
          <w:rPr>
            <w:noProof/>
            <w:webHidden/>
          </w:rPr>
          <w:fldChar w:fldCharType="separate"/>
        </w:r>
        <w:r w:rsidR="00EB36F2">
          <w:rPr>
            <w:noProof/>
            <w:webHidden/>
          </w:rPr>
          <w:t>3</w:t>
        </w:r>
        <w:r w:rsidR="00EE7D19">
          <w:rPr>
            <w:noProof/>
            <w:webHidden/>
          </w:rPr>
          <w:fldChar w:fldCharType="end"/>
        </w:r>
      </w:hyperlink>
    </w:p>
    <w:p w14:paraId="263C94AF" w14:textId="56D34DAF" w:rsidR="00EE7D19" w:rsidRPr="004B1ACC" w:rsidRDefault="00C34CBE">
      <w:pPr>
        <w:pStyle w:val="TDC2"/>
        <w:tabs>
          <w:tab w:val="left" w:pos="800"/>
          <w:tab w:val="right" w:leader="dot" w:pos="8776"/>
        </w:tabs>
        <w:rPr>
          <w:rFonts w:ascii="Calibri" w:hAnsi="Calibri"/>
          <w:smallCaps w:val="0"/>
          <w:noProof/>
          <w:sz w:val="22"/>
          <w:szCs w:val="22"/>
          <w:lang w:eastAsia="es-EC"/>
        </w:rPr>
      </w:pPr>
      <w:hyperlink w:anchor="_Toc227178524" w:history="1">
        <w:r w:rsidR="00EE7D19" w:rsidRPr="00661689">
          <w:rPr>
            <w:rStyle w:val="Hipervnculo"/>
            <w:noProof/>
          </w:rPr>
          <w:t>6.1</w:t>
        </w:r>
        <w:r w:rsidR="00EE7D19" w:rsidRPr="004B1ACC">
          <w:rPr>
            <w:rFonts w:ascii="Calibri" w:hAnsi="Calibri"/>
            <w:smallCaps w:val="0"/>
            <w:noProof/>
            <w:sz w:val="22"/>
            <w:szCs w:val="22"/>
            <w:lang w:eastAsia="es-EC"/>
          </w:rPr>
          <w:tab/>
        </w:r>
        <w:r w:rsidR="00EE7D19" w:rsidRPr="00661689">
          <w:rPr>
            <w:rStyle w:val="Hipervnculo"/>
            <w:noProof/>
          </w:rPr>
          <w:t>RN01. Validación de Código QR</w:t>
        </w:r>
        <w:r w:rsidR="00EE7D19">
          <w:rPr>
            <w:noProof/>
            <w:webHidden/>
          </w:rPr>
          <w:tab/>
        </w:r>
        <w:r w:rsidR="00EE7D19">
          <w:rPr>
            <w:noProof/>
            <w:webHidden/>
          </w:rPr>
          <w:fldChar w:fldCharType="begin"/>
        </w:r>
        <w:r w:rsidR="00EE7D19">
          <w:rPr>
            <w:noProof/>
            <w:webHidden/>
          </w:rPr>
          <w:instrText xml:space="preserve"> PAGEREF _Toc227178524 \h </w:instrText>
        </w:r>
        <w:r w:rsidR="00EE7D19">
          <w:rPr>
            <w:noProof/>
            <w:webHidden/>
          </w:rPr>
        </w:r>
        <w:r w:rsidR="00EE7D19">
          <w:rPr>
            <w:noProof/>
            <w:webHidden/>
          </w:rPr>
          <w:fldChar w:fldCharType="separate"/>
        </w:r>
        <w:r w:rsidR="00EB36F2">
          <w:rPr>
            <w:noProof/>
            <w:webHidden/>
          </w:rPr>
          <w:t>3</w:t>
        </w:r>
        <w:r w:rsidR="00EE7D19">
          <w:rPr>
            <w:noProof/>
            <w:webHidden/>
          </w:rPr>
          <w:fldChar w:fldCharType="end"/>
        </w:r>
      </w:hyperlink>
    </w:p>
    <w:p w14:paraId="7D20BFCF" w14:textId="64DB24ED" w:rsidR="00EE7D19" w:rsidRPr="004B1ACC" w:rsidRDefault="00C34CBE">
      <w:pPr>
        <w:pStyle w:val="TDC2"/>
        <w:tabs>
          <w:tab w:val="left" w:pos="800"/>
          <w:tab w:val="right" w:leader="dot" w:pos="8776"/>
        </w:tabs>
        <w:rPr>
          <w:rFonts w:ascii="Calibri" w:hAnsi="Calibri"/>
          <w:smallCaps w:val="0"/>
          <w:noProof/>
          <w:sz w:val="22"/>
          <w:szCs w:val="22"/>
          <w:lang w:eastAsia="es-EC"/>
        </w:rPr>
      </w:pPr>
      <w:hyperlink w:anchor="_Toc227178525" w:history="1">
        <w:r w:rsidR="00EE7D19" w:rsidRPr="00661689">
          <w:rPr>
            <w:rStyle w:val="Hipervnculo"/>
            <w:noProof/>
          </w:rPr>
          <w:t>6.2</w:t>
        </w:r>
        <w:r w:rsidR="00EE7D19" w:rsidRPr="004B1ACC">
          <w:rPr>
            <w:rFonts w:ascii="Calibri" w:hAnsi="Calibri"/>
            <w:smallCaps w:val="0"/>
            <w:noProof/>
            <w:sz w:val="22"/>
            <w:szCs w:val="22"/>
            <w:lang w:eastAsia="es-EC"/>
          </w:rPr>
          <w:tab/>
        </w:r>
        <w:r w:rsidR="00EE7D19" w:rsidRPr="00661689">
          <w:rPr>
            <w:rStyle w:val="Hipervnculo"/>
            <w:noProof/>
          </w:rPr>
          <w:t>RN02. Convenio Activo</w:t>
        </w:r>
        <w:r w:rsidR="00EE7D19">
          <w:rPr>
            <w:noProof/>
            <w:webHidden/>
          </w:rPr>
          <w:tab/>
        </w:r>
        <w:r w:rsidR="00EE7D19">
          <w:rPr>
            <w:noProof/>
            <w:webHidden/>
          </w:rPr>
          <w:fldChar w:fldCharType="begin"/>
        </w:r>
        <w:r w:rsidR="00EE7D19">
          <w:rPr>
            <w:noProof/>
            <w:webHidden/>
          </w:rPr>
          <w:instrText xml:space="preserve"> PAGEREF _Toc227178525 \h </w:instrText>
        </w:r>
        <w:r w:rsidR="00EE7D19">
          <w:rPr>
            <w:noProof/>
            <w:webHidden/>
          </w:rPr>
        </w:r>
        <w:r w:rsidR="00EE7D19">
          <w:rPr>
            <w:noProof/>
            <w:webHidden/>
          </w:rPr>
          <w:fldChar w:fldCharType="separate"/>
        </w:r>
        <w:r w:rsidR="00EB36F2">
          <w:rPr>
            <w:noProof/>
            <w:webHidden/>
          </w:rPr>
          <w:t>3</w:t>
        </w:r>
        <w:r w:rsidR="00EE7D19">
          <w:rPr>
            <w:noProof/>
            <w:webHidden/>
          </w:rPr>
          <w:fldChar w:fldCharType="end"/>
        </w:r>
      </w:hyperlink>
    </w:p>
    <w:p w14:paraId="6C6B57EA" w14:textId="02E58B51" w:rsidR="00EE7D19" w:rsidRPr="004B1ACC" w:rsidRDefault="00C34CBE">
      <w:pPr>
        <w:pStyle w:val="TDC2"/>
        <w:tabs>
          <w:tab w:val="left" w:pos="800"/>
          <w:tab w:val="right" w:leader="dot" w:pos="8776"/>
        </w:tabs>
        <w:rPr>
          <w:rFonts w:ascii="Calibri" w:hAnsi="Calibri"/>
          <w:smallCaps w:val="0"/>
          <w:noProof/>
          <w:sz w:val="22"/>
          <w:szCs w:val="22"/>
          <w:lang w:eastAsia="es-EC"/>
        </w:rPr>
      </w:pPr>
      <w:hyperlink w:anchor="_Toc227178526" w:history="1">
        <w:r w:rsidR="00EE7D19" w:rsidRPr="00661689">
          <w:rPr>
            <w:rStyle w:val="Hipervnculo"/>
            <w:noProof/>
          </w:rPr>
          <w:t>6.3</w:t>
        </w:r>
        <w:r w:rsidR="00EE7D19" w:rsidRPr="004B1ACC">
          <w:rPr>
            <w:rFonts w:ascii="Calibri" w:hAnsi="Calibri"/>
            <w:smallCaps w:val="0"/>
            <w:noProof/>
            <w:sz w:val="22"/>
            <w:szCs w:val="22"/>
            <w:lang w:eastAsia="es-EC"/>
          </w:rPr>
          <w:tab/>
        </w:r>
        <w:r w:rsidR="00EE7D19" w:rsidRPr="00661689">
          <w:rPr>
            <w:rStyle w:val="Hipervnculo"/>
            <w:noProof/>
          </w:rPr>
          <w:t>RN03. Cálculo de Consumo</w:t>
        </w:r>
        <w:r w:rsidR="00EE7D19">
          <w:rPr>
            <w:noProof/>
            <w:webHidden/>
          </w:rPr>
          <w:tab/>
        </w:r>
        <w:r w:rsidR="00EE7D19">
          <w:rPr>
            <w:noProof/>
            <w:webHidden/>
          </w:rPr>
          <w:fldChar w:fldCharType="begin"/>
        </w:r>
        <w:r w:rsidR="00EE7D19">
          <w:rPr>
            <w:noProof/>
            <w:webHidden/>
          </w:rPr>
          <w:instrText xml:space="preserve"> PAGEREF _Toc227178526 \h </w:instrText>
        </w:r>
        <w:r w:rsidR="00EE7D19">
          <w:rPr>
            <w:noProof/>
            <w:webHidden/>
          </w:rPr>
        </w:r>
        <w:r w:rsidR="00EE7D19">
          <w:rPr>
            <w:noProof/>
            <w:webHidden/>
          </w:rPr>
          <w:fldChar w:fldCharType="separate"/>
        </w:r>
        <w:r w:rsidR="00EB36F2">
          <w:rPr>
            <w:noProof/>
            <w:webHidden/>
          </w:rPr>
          <w:t>3</w:t>
        </w:r>
        <w:r w:rsidR="00EE7D19">
          <w:rPr>
            <w:noProof/>
            <w:webHidden/>
          </w:rPr>
          <w:fldChar w:fldCharType="end"/>
        </w:r>
      </w:hyperlink>
    </w:p>
    <w:p w14:paraId="6D18A59D" w14:textId="13CA0801" w:rsidR="00EE7D19" w:rsidRPr="004B1ACC" w:rsidRDefault="00C34CBE">
      <w:pPr>
        <w:pStyle w:val="TDC2"/>
        <w:tabs>
          <w:tab w:val="left" w:pos="800"/>
          <w:tab w:val="right" w:leader="dot" w:pos="8776"/>
        </w:tabs>
        <w:rPr>
          <w:rFonts w:ascii="Calibri" w:hAnsi="Calibri"/>
          <w:smallCaps w:val="0"/>
          <w:noProof/>
          <w:sz w:val="22"/>
          <w:szCs w:val="22"/>
          <w:lang w:eastAsia="es-EC"/>
        </w:rPr>
      </w:pPr>
      <w:hyperlink w:anchor="_Toc227178527" w:history="1">
        <w:r w:rsidR="00EE7D19" w:rsidRPr="00661689">
          <w:rPr>
            <w:rStyle w:val="Hipervnculo"/>
            <w:noProof/>
          </w:rPr>
          <w:t>6.4</w:t>
        </w:r>
        <w:r w:rsidR="00EE7D19" w:rsidRPr="004B1ACC">
          <w:rPr>
            <w:rFonts w:ascii="Calibri" w:hAnsi="Calibri"/>
            <w:smallCaps w:val="0"/>
            <w:noProof/>
            <w:sz w:val="22"/>
            <w:szCs w:val="22"/>
            <w:lang w:eastAsia="es-EC"/>
          </w:rPr>
          <w:tab/>
        </w:r>
        <w:r w:rsidR="00EE7D19" w:rsidRPr="00661689">
          <w:rPr>
            <w:rStyle w:val="Hipervnculo"/>
            <w:noProof/>
          </w:rPr>
          <w:t>RN04. Registro Único de Consumo</w:t>
        </w:r>
        <w:r w:rsidR="00EE7D19">
          <w:rPr>
            <w:noProof/>
            <w:webHidden/>
          </w:rPr>
          <w:tab/>
        </w:r>
        <w:r w:rsidR="00EE7D19">
          <w:rPr>
            <w:noProof/>
            <w:webHidden/>
          </w:rPr>
          <w:fldChar w:fldCharType="begin"/>
        </w:r>
        <w:r w:rsidR="00EE7D19">
          <w:rPr>
            <w:noProof/>
            <w:webHidden/>
          </w:rPr>
          <w:instrText xml:space="preserve"> PAGEREF _Toc227178527 \h </w:instrText>
        </w:r>
        <w:r w:rsidR="00EE7D19">
          <w:rPr>
            <w:noProof/>
            <w:webHidden/>
          </w:rPr>
        </w:r>
        <w:r w:rsidR="00EE7D19">
          <w:rPr>
            <w:noProof/>
            <w:webHidden/>
          </w:rPr>
          <w:fldChar w:fldCharType="separate"/>
        </w:r>
        <w:r w:rsidR="00EB36F2">
          <w:rPr>
            <w:noProof/>
            <w:webHidden/>
          </w:rPr>
          <w:t>3</w:t>
        </w:r>
        <w:r w:rsidR="00EE7D19">
          <w:rPr>
            <w:noProof/>
            <w:webHidden/>
          </w:rPr>
          <w:fldChar w:fldCharType="end"/>
        </w:r>
      </w:hyperlink>
    </w:p>
    <w:p w14:paraId="659670BE" w14:textId="00C424B6" w:rsidR="00EE7D19" w:rsidRPr="004B1ACC" w:rsidRDefault="00C34CBE">
      <w:pPr>
        <w:pStyle w:val="TDC1"/>
        <w:tabs>
          <w:tab w:val="left" w:pos="400"/>
          <w:tab w:val="right" w:leader="dot" w:pos="8776"/>
        </w:tabs>
        <w:rPr>
          <w:rFonts w:ascii="Calibri" w:hAnsi="Calibri"/>
          <w:b w:val="0"/>
          <w:bCs w:val="0"/>
          <w:caps w:val="0"/>
          <w:noProof/>
          <w:sz w:val="22"/>
          <w:szCs w:val="22"/>
          <w:lang w:eastAsia="es-EC"/>
        </w:rPr>
      </w:pPr>
      <w:hyperlink w:anchor="_Toc227178528" w:history="1">
        <w:r w:rsidR="00EE7D19" w:rsidRPr="00661689">
          <w:rPr>
            <w:rStyle w:val="Hipervnculo"/>
            <w:noProof/>
          </w:rPr>
          <w:t>7</w:t>
        </w:r>
        <w:r w:rsidR="00EE7D19" w:rsidRPr="004B1ACC">
          <w:rPr>
            <w:rFonts w:ascii="Calibri" w:hAnsi="Calibri"/>
            <w:b w:val="0"/>
            <w:bCs w:val="0"/>
            <w:caps w:val="0"/>
            <w:noProof/>
            <w:sz w:val="22"/>
            <w:szCs w:val="22"/>
            <w:lang w:eastAsia="es-EC"/>
          </w:rPr>
          <w:tab/>
        </w:r>
        <w:r w:rsidR="00EE7D19" w:rsidRPr="00661689">
          <w:rPr>
            <w:rStyle w:val="Hipervnculo"/>
            <w:noProof/>
          </w:rPr>
          <w:t>Requerimientos Especiales</w:t>
        </w:r>
        <w:r w:rsidR="00EE7D19">
          <w:rPr>
            <w:noProof/>
            <w:webHidden/>
          </w:rPr>
          <w:tab/>
        </w:r>
        <w:r w:rsidR="00EE7D19">
          <w:rPr>
            <w:noProof/>
            <w:webHidden/>
          </w:rPr>
          <w:fldChar w:fldCharType="begin"/>
        </w:r>
        <w:r w:rsidR="00EE7D19">
          <w:rPr>
            <w:noProof/>
            <w:webHidden/>
          </w:rPr>
          <w:instrText xml:space="preserve"> PAGEREF _Toc227178528 \h </w:instrText>
        </w:r>
        <w:r w:rsidR="00EE7D19">
          <w:rPr>
            <w:noProof/>
            <w:webHidden/>
          </w:rPr>
        </w:r>
        <w:r w:rsidR="00EE7D19">
          <w:rPr>
            <w:noProof/>
            <w:webHidden/>
          </w:rPr>
          <w:fldChar w:fldCharType="separate"/>
        </w:r>
        <w:r w:rsidR="00EB36F2">
          <w:rPr>
            <w:noProof/>
            <w:webHidden/>
          </w:rPr>
          <w:t>3</w:t>
        </w:r>
        <w:r w:rsidR="00EE7D19">
          <w:rPr>
            <w:noProof/>
            <w:webHidden/>
          </w:rPr>
          <w:fldChar w:fldCharType="end"/>
        </w:r>
      </w:hyperlink>
    </w:p>
    <w:p w14:paraId="57701AD7" w14:textId="2DC0000C" w:rsidR="00EE7D19" w:rsidRPr="004B1ACC" w:rsidRDefault="00C34CBE">
      <w:pPr>
        <w:pStyle w:val="TDC2"/>
        <w:tabs>
          <w:tab w:val="left" w:pos="800"/>
          <w:tab w:val="right" w:leader="dot" w:pos="8776"/>
        </w:tabs>
        <w:rPr>
          <w:rFonts w:ascii="Calibri" w:hAnsi="Calibri"/>
          <w:smallCaps w:val="0"/>
          <w:noProof/>
          <w:sz w:val="22"/>
          <w:szCs w:val="22"/>
          <w:lang w:eastAsia="es-EC"/>
        </w:rPr>
      </w:pPr>
      <w:hyperlink w:anchor="_Toc227178529" w:history="1">
        <w:r w:rsidR="00EE7D19" w:rsidRPr="00661689">
          <w:rPr>
            <w:rStyle w:val="Hipervnculo"/>
            <w:noProof/>
          </w:rPr>
          <w:t>7.1</w:t>
        </w:r>
        <w:r w:rsidR="00EE7D19" w:rsidRPr="004B1ACC">
          <w:rPr>
            <w:rFonts w:ascii="Calibri" w:hAnsi="Calibri"/>
            <w:smallCaps w:val="0"/>
            <w:noProof/>
            <w:sz w:val="22"/>
            <w:szCs w:val="22"/>
            <w:lang w:eastAsia="es-EC"/>
          </w:rPr>
          <w:tab/>
        </w:r>
        <w:r w:rsidR="00EE7D19" w:rsidRPr="00661689">
          <w:rPr>
            <w:rStyle w:val="Hipervnculo"/>
            <w:noProof/>
          </w:rPr>
          <w:t>RE01. Seguridad</w:t>
        </w:r>
        <w:r w:rsidR="00EE7D19">
          <w:rPr>
            <w:noProof/>
            <w:webHidden/>
          </w:rPr>
          <w:tab/>
        </w:r>
        <w:r w:rsidR="00EE7D19">
          <w:rPr>
            <w:noProof/>
            <w:webHidden/>
          </w:rPr>
          <w:fldChar w:fldCharType="begin"/>
        </w:r>
        <w:r w:rsidR="00EE7D19">
          <w:rPr>
            <w:noProof/>
            <w:webHidden/>
          </w:rPr>
          <w:instrText xml:space="preserve"> PAGEREF _Toc227178529 \h </w:instrText>
        </w:r>
        <w:r w:rsidR="00EE7D19">
          <w:rPr>
            <w:noProof/>
            <w:webHidden/>
          </w:rPr>
        </w:r>
        <w:r w:rsidR="00EE7D19">
          <w:rPr>
            <w:noProof/>
            <w:webHidden/>
          </w:rPr>
          <w:fldChar w:fldCharType="separate"/>
        </w:r>
        <w:r w:rsidR="00EB36F2">
          <w:rPr>
            <w:noProof/>
            <w:webHidden/>
          </w:rPr>
          <w:t>3</w:t>
        </w:r>
        <w:r w:rsidR="00EE7D19">
          <w:rPr>
            <w:noProof/>
            <w:webHidden/>
          </w:rPr>
          <w:fldChar w:fldCharType="end"/>
        </w:r>
      </w:hyperlink>
    </w:p>
    <w:p w14:paraId="02C28094" w14:textId="44B727A2" w:rsidR="00EE7D19" w:rsidRPr="004B1ACC" w:rsidRDefault="00C34CBE">
      <w:pPr>
        <w:pStyle w:val="TDC2"/>
        <w:tabs>
          <w:tab w:val="left" w:pos="800"/>
          <w:tab w:val="right" w:leader="dot" w:pos="8776"/>
        </w:tabs>
        <w:rPr>
          <w:rFonts w:ascii="Calibri" w:hAnsi="Calibri"/>
          <w:smallCaps w:val="0"/>
          <w:noProof/>
          <w:sz w:val="22"/>
          <w:szCs w:val="22"/>
          <w:lang w:eastAsia="es-EC"/>
        </w:rPr>
      </w:pPr>
      <w:hyperlink w:anchor="_Toc227178530" w:history="1">
        <w:r w:rsidR="00EE7D19" w:rsidRPr="00661689">
          <w:rPr>
            <w:rStyle w:val="Hipervnculo"/>
            <w:noProof/>
          </w:rPr>
          <w:t>7.2</w:t>
        </w:r>
        <w:r w:rsidR="00EE7D19" w:rsidRPr="004B1ACC">
          <w:rPr>
            <w:rFonts w:ascii="Calibri" w:hAnsi="Calibri"/>
            <w:smallCaps w:val="0"/>
            <w:noProof/>
            <w:sz w:val="22"/>
            <w:szCs w:val="22"/>
            <w:lang w:eastAsia="es-EC"/>
          </w:rPr>
          <w:tab/>
        </w:r>
        <w:r w:rsidR="00EE7D19" w:rsidRPr="00661689">
          <w:rPr>
            <w:rStyle w:val="Hipervnculo"/>
            <w:noProof/>
          </w:rPr>
          <w:t>RE02. Rendimiento</w:t>
        </w:r>
        <w:r w:rsidR="00EE7D19">
          <w:rPr>
            <w:noProof/>
            <w:webHidden/>
          </w:rPr>
          <w:tab/>
        </w:r>
        <w:r w:rsidR="00EE7D19">
          <w:rPr>
            <w:noProof/>
            <w:webHidden/>
          </w:rPr>
          <w:fldChar w:fldCharType="begin"/>
        </w:r>
        <w:r w:rsidR="00EE7D19">
          <w:rPr>
            <w:noProof/>
            <w:webHidden/>
          </w:rPr>
          <w:instrText xml:space="preserve"> PAGEREF _Toc227178530 \h </w:instrText>
        </w:r>
        <w:r w:rsidR="00EE7D19">
          <w:rPr>
            <w:noProof/>
            <w:webHidden/>
          </w:rPr>
        </w:r>
        <w:r w:rsidR="00EE7D19">
          <w:rPr>
            <w:noProof/>
            <w:webHidden/>
          </w:rPr>
          <w:fldChar w:fldCharType="separate"/>
        </w:r>
        <w:r w:rsidR="00EB36F2">
          <w:rPr>
            <w:noProof/>
            <w:webHidden/>
          </w:rPr>
          <w:t>3</w:t>
        </w:r>
        <w:r w:rsidR="00EE7D19">
          <w:rPr>
            <w:noProof/>
            <w:webHidden/>
          </w:rPr>
          <w:fldChar w:fldCharType="end"/>
        </w:r>
      </w:hyperlink>
    </w:p>
    <w:p w14:paraId="7ACB5267" w14:textId="41697B0A" w:rsidR="00EE7D19" w:rsidRPr="004B1ACC" w:rsidRDefault="00C34CBE">
      <w:pPr>
        <w:pStyle w:val="TDC2"/>
        <w:tabs>
          <w:tab w:val="left" w:pos="800"/>
          <w:tab w:val="right" w:leader="dot" w:pos="8776"/>
        </w:tabs>
        <w:rPr>
          <w:rFonts w:ascii="Calibri" w:hAnsi="Calibri"/>
          <w:smallCaps w:val="0"/>
          <w:noProof/>
          <w:sz w:val="22"/>
          <w:szCs w:val="22"/>
          <w:lang w:eastAsia="es-EC"/>
        </w:rPr>
      </w:pPr>
      <w:hyperlink w:anchor="_Toc227178531" w:history="1">
        <w:r w:rsidR="00EE7D19" w:rsidRPr="00661689">
          <w:rPr>
            <w:rStyle w:val="Hipervnculo"/>
            <w:noProof/>
          </w:rPr>
          <w:t>7.3</w:t>
        </w:r>
        <w:r w:rsidR="00EE7D19" w:rsidRPr="004B1ACC">
          <w:rPr>
            <w:rFonts w:ascii="Calibri" w:hAnsi="Calibri"/>
            <w:smallCaps w:val="0"/>
            <w:noProof/>
            <w:sz w:val="22"/>
            <w:szCs w:val="22"/>
            <w:lang w:eastAsia="es-EC"/>
          </w:rPr>
          <w:tab/>
        </w:r>
        <w:r w:rsidR="00EE7D19" w:rsidRPr="00661689">
          <w:rPr>
            <w:rStyle w:val="Hipervnculo"/>
            <w:noProof/>
          </w:rPr>
          <w:t>RE03. Disponibilidad</w:t>
        </w:r>
        <w:r w:rsidR="00EE7D19">
          <w:rPr>
            <w:noProof/>
            <w:webHidden/>
          </w:rPr>
          <w:tab/>
        </w:r>
        <w:r w:rsidR="00EE7D19">
          <w:rPr>
            <w:noProof/>
            <w:webHidden/>
          </w:rPr>
          <w:fldChar w:fldCharType="begin"/>
        </w:r>
        <w:r w:rsidR="00EE7D19">
          <w:rPr>
            <w:noProof/>
            <w:webHidden/>
          </w:rPr>
          <w:instrText xml:space="preserve"> PAGEREF _Toc227178531 \h </w:instrText>
        </w:r>
        <w:r w:rsidR="00EE7D19">
          <w:rPr>
            <w:noProof/>
            <w:webHidden/>
          </w:rPr>
        </w:r>
        <w:r w:rsidR="00EE7D19">
          <w:rPr>
            <w:noProof/>
            <w:webHidden/>
          </w:rPr>
          <w:fldChar w:fldCharType="separate"/>
        </w:r>
        <w:r w:rsidR="00EB36F2">
          <w:rPr>
            <w:noProof/>
            <w:webHidden/>
          </w:rPr>
          <w:t>3</w:t>
        </w:r>
        <w:r w:rsidR="00EE7D19">
          <w:rPr>
            <w:noProof/>
            <w:webHidden/>
          </w:rPr>
          <w:fldChar w:fldCharType="end"/>
        </w:r>
      </w:hyperlink>
    </w:p>
    <w:p w14:paraId="652532CD" w14:textId="0FEFA9DC" w:rsidR="00EE7D19" w:rsidRPr="004B1ACC" w:rsidRDefault="00C34CBE">
      <w:pPr>
        <w:pStyle w:val="TDC2"/>
        <w:tabs>
          <w:tab w:val="left" w:pos="800"/>
          <w:tab w:val="right" w:leader="dot" w:pos="8776"/>
        </w:tabs>
        <w:rPr>
          <w:rFonts w:ascii="Calibri" w:hAnsi="Calibri"/>
          <w:smallCaps w:val="0"/>
          <w:noProof/>
          <w:sz w:val="22"/>
          <w:szCs w:val="22"/>
          <w:lang w:eastAsia="es-EC"/>
        </w:rPr>
      </w:pPr>
      <w:hyperlink w:anchor="_Toc227178532" w:history="1">
        <w:r w:rsidR="00EE7D19" w:rsidRPr="00661689">
          <w:rPr>
            <w:rStyle w:val="Hipervnculo"/>
            <w:noProof/>
          </w:rPr>
          <w:t>7.4</w:t>
        </w:r>
        <w:r w:rsidR="00EE7D19" w:rsidRPr="004B1ACC">
          <w:rPr>
            <w:rFonts w:ascii="Calibri" w:hAnsi="Calibri"/>
            <w:smallCaps w:val="0"/>
            <w:noProof/>
            <w:sz w:val="22"/>
            <w:szCs w:val="22"/>
            <w:lang w:eastAsia="es-EC"/>
          </w:rPr>
          <w:tab/>
        </w:r>
        <w:r w:rsidR="00EE7D19" w:rsidRPr="00661689">
          <w:rPr>
            <w:rStyle w:val="Hipervnculo"/>
            <w:noProof/>
          </w:rPr>
          <w:t>RE04. Usabilidad</w:t>
        </w:r>
        <w:r w:rsidR="00EE7D19">
          <w:rPr>
            <w:noProof/>
            <w:webHidden/>
          </w:rPr>
          <w:tab/>
        </w:r>
        <w:r w:rsidR="00EE7D19">
          <w:rPr>
            <w:noProof/>
            <w:webHidden/>
          </w:rPr>
          <w:fldChar w:fldCharType="begin"/>
        </w:r>
        <w:r w:rsidR="00EE7D19">
          <w:rPr>
            <w:noProof/>
            <w:webHidden/>
          </w:rPr>
          <w:instrText xml:space="preserve"> PAGEREF _Toc227178532 \h </w:instrText>
        </w:r>
        <w:r w:rsidR="00EE7D19">
          <w:rPr>
            <w:noProof/>
            <w:webHidden/>
          </w:rPr>
        </w:r>
        <w:r w:rsidR="00EE7D19">
          <w:rPr>
            <w:noProof/>
            <w:webHidden/>
          </w:rPr>
          <w:fldChar w:fldCharType="separate"/>
        </w:r>
        <w:r w:rsidR="00EB36F2">
          <w:rPr>
            <w:noProof/>
            <w:webHidden/>
          </w:rPr>
          <w:t>3</w:t>
        </w:r>
        <w:r w:rsidR="00EE7D19">
          <w:rPr>
            <w:noProof/>
            <w:webHidden/>
          </w:rPr>
          <w:fldChar w:fldCharType="end"/>
        </w:r>
      </w:hyperlink>
    </w:p>
    <w:p w14:paraId="5F1ADD47" w14:textId="4AE677A9" w:rsidR="00EE7D19" w:rsidRPr="004B1ACC" w:rsidRDefault="00C34CBE">
      <w:pPr>
        <w:pStyle w:val="TDC2"/>
        <w:tabs>
          <w:tab w:val="left" w:pos="800"/>
          <w:tab w:val="right" w:leader="dot" w:pos="8776"/>
        </w:tabs>
        <w:rPr>
          <w:rFonts w:ascii="Calibri" w:hAnsi="Calibri"/>
          <w:smallCaps w:val="0"/>
          <w:noProof/>
          <w:sz w:val="22"/>
          <w:szCs w:val="22"/>
          <w:lang w:eastAsia="es-EC"/>
        </w:rPr>
      </w:pPr>
      <w:hyperlink w:anchor="_Toc227178533" w:history="1">
        <w:r w:rsidR="00EE7D19" w:rsidRPr="00661689">
          <w:rPr>
            <w:rStyle w:val="Hipervnculo"/>
            <w:noProof/>
          </w:rPr>
          <w:t>7.5</w:t>
        </w:r>
        <w:r w:rsidR="00EE7D19" w:rsidRPr="004B1ACC">
          <w:rPr>
            <w:rFonts w:ascii="Calibri" w:hAnsi="Calibri"/>
            <w:smallCaps w:val="0"/>
            <w:noProof/>
            <w:sz w:val="22"/>
            <w:szCs w:val="22"/>
            <w:lang w:eastAsia="es-EC"/>
          </w:rPr>
          <w:tab/>
        </w:r>
        <w:r w:rsidR="00EE7D19" w:rsidRPr="00661689">
          <w:rPr>
            <w:rStyle w:val="Hipervnculo"/>
            <w:noProof/>
          </w:rPr>
          <w:t>RE05. Integridad de Datos</w:t>
        </w:r>
        <w:r w:rsidR="00EE7D19">
          <w:rPr>
            <w:noProof/>
            <w:webHidden/>
          </w:rPr>
          <w:tab/>
        </w:r>
        <w:r w:rsidR="00EE7D19">
          <w:rPr>
            <w:noProof/>
            <w:webHidden/>
          </w:rPr>
          <w:fldChar w:fldCharType="begin"/>
        </w:r>
        <w:r w:rsidR="00EE7D19">
          <w:rPr>
            <w:noProof/>
            <w:webHidden/>
          </w:rPr>
          <w:instrText xml:space="preserve"> PAGEREF _Toc227178533 \h </w:instrText>
        </w:r>
        <w:r w:rsidR="00EE7D19">
          <w:rPr>
            <w:noProof/>
            <w:webHidden/>
          </w:rPr>
        </w:r>
        <w:r w:rsidR="00EE7D19">
          <w:rPr>
            <w:noProof/>
            <w:webHidden/>
          </w:rPr>
          <w:fldChar w:fldCharType="separate"/>
        </w:r>
        <w:r w:rsidR="00EB36F2">
          <w:rPr>
            <w:noProof/>
            <w:webHidden/>
          </w:rPr>
          <w:t>3</w:t>
        </w:r>
        <w:r w:rsidR="00EE7D19">
          <w:rPr>
            <w:noProof/>
            <w:webHidden/>
          </w:rPr>
          <w:fldChar w:fldCharType="end"/>
        </w:r>
      </w:hyperlink>
    </w:p>
    <w:p w14:paraId="24A7E1D5" w14:textId="5EE9A90E" w:rsidR="00EE7D19" w:rsidRPr="004B1ACC" w:rsidRDefault="00C34CBE">
      <w:pPr>
        <w:pStyle w:val="TDC1"/>
        <w:tabs>
          <w:tab w:val="left" w:pos="400"/>
          <w:tab w:val="right" w:leader="dot" w:pos="8776"/>
        </w:tabs>
        <w:rPr>
          <w:rFonts w:ascii="Calibri" w:hAnsi="Calibri"/>
          <w:b w:val="0"/>
          <w:bCs w:val="0"/>
          <w:caps w:val="0"/>
          <w:noProof/>
          <w:sz w:val="22"/>
          <w:szCs w:val="22"/>
          <w:lang w:eastAsia="es-EC"/>
        </w:rPr>
      </w:pPr>
      <w:hyperlink w:anchor="_Toc227178534" w:history="1">
        <w:r w:rsidR="00EE7D19" w:rsidRPr="00661689">
          <w:rPr>
            <w:rStyle w:val="Hipervnculo"/>
            <w:noProof/>
          </w:rPr>
          <w:t>8</w:t>
        </w:r>
        <w:r w:rsidR="00EE7D19" w:rsidRPr="004B1ACC">
          <w:rPr>
            <w:rFonts w:ascii="Calibri" w:hAnsi="Calibri"/>
            <w:b w:val="0"/>
            <w:bCs w:val="0"/>
            <w:caps w:val="0"/>
            <w:noProof/>
            <w:sz w:val="22"/>
            <w:szCs w:val="22"/>
            <w:lang w:eastAsia="es-EC"/>
          </w:rPr>
          <w:tab/>
        </w:r>
        <w:r w:rsidR="00EE7D19" w:rsidRPr="00661689">
          <w:rPr>
            <w:rStyle w:val="Hipervnculo"/>
            <w:noProof/>
          </w:rPr>
          <w:t>Poscondiciones</w:t>
        </w:r>
        <w:r w:rsidR="00EE7D19">
          <w:rPr>
            <w:noProof/>
            <w:webHidden/>
          </w:rPr>
          <w:tab/>
        </w:r>
        <w:r w:rsidR="00EE7D19">
          <w:rPr>
            <w:noProof/>
            <w:webHidden/>
          </w:rPr>
          <w:fldChar w:fldCharType="begin"/>
        </w:r>
        <w:r w:rsidR="00EE7D19">
          <w:rPr>
            <w:noProof/>
            <w:webHidden/>
          </w:rPr>
          <w:instrText xml:space="preserve"> PAGEREF _Toc227178534 \h </w:instrText>
        </w:r>
        <w:r w:rsidR="00EE7D19">
          <w:rPr>
            <w:noProof/>
            <w:webHidden/>
          </w:rPr>
        </w:r>
        <w:r w:rsidR="00EE7D19">
          <w:rPr>
            <w:noProof/>
            <w:webHidden/>
          </w:rPr>
          <w:fldChar w:fldCharType="separate"/>
        </w:r>
        <w:r w:rsidR="00EB36F2">
          <w:rPr>
            <w:noProof/>
            <w:webHidden/>
          </w:rPr>
          <w:t>4</w:t>
        </w:r>
        <w:r w:rsidR="00EE7D19">
          <w:rPr>
            <w:noProof/>
            <w:webHidden/>
          </w:rPr>
          <w:fldChar w:fldCharType="end"/>
        </w:r>
      </w:hyperlink>
    </w:p>
    <w:p w14:paraId="578F7794" w14:textId="49348932" w:rsidR="00EE7D19" w:rsidRPr="004B1ACC" w:rsidRDefault="00C34CBE">
      <w:pPr>
        <w:pStyle w:val="TDC1"/>
        <w:tabs>
          <w:tab w:val="left" w:pos="400"/>
          <w:tab w:val="right" w:leader="dot" w:pos="8776"/>
        </w:tabs>
        <w:rPr>
          <w:rFonts w:ascii="Calibri" w:hAnsi="Calibri"/>
          <w:b w:val="0"/>
          <w:bCs w:val="0"/>
          <w:caps w:val="0"/>
          <w:noProof/>
          <w:sz w:val="22"/>
          <w:szCs w:val="22"/>
          <w:lang w:eastAsia="es-EC"/>
        </w:rPr>
      </w:pPr>
      <w:hyperlink w:anchor="_Toc227178535" w:history="1">
        <w:r w:rsidR="00EE7D19" w:rsidRPr="00661689">
          <w:rPr>
            <w:rStyle w:val="Hipervnculo"/>
            <w:noProof/>
          </w:rPr>
          <w:t>9</w:t>
        </w:r>
        <w:r w:rsidR="00EE7D19" w:rsidRPr="004B1ACC">
          <w:rPr>
            <w:rFonts w:ascii="Calibri" w:hAnsi="Calibri"/>
            <w:b w:val="0"/>
            <w:bCs w:val="0"/>
            <w:caps w:val="0"/>
            <w:noProof/>
            <w:sz w:val="22"/>
            <w:szCs w:val="22"/>
            <w:lang w:eastAsia="es-EC"/>
          </w:rPr>
          <w:tab/>
        </w:r>
        <w:r w:rsidR="00EE7D19" w:rsidRPr="00661689">
          <w:rPr>
            <w:rStyle w:val="Hipervnculo"/>
            <w:noProof/>
          </w:rPr>
          <w:t>Relaciones</w:t>
        </w:r>
        <w:r w:rsidR="00EE7D19">
          <w:rPr>
            <w:noProof/>
            <w:webHidden/>
          </w:rPr>
          <w:tab/>
        </w:r>
        <w:r w:rsidR="00EE7D19">
          <w:rPr>
            <w:noProof/>
            <w:webHidden/>
          </w:rPr>
          <w:fldChar w:fldCharType="begin"/>
        </w:r>
        <w:r w:rsidR="00EE7D19">
          <w:rPr>
            <w:noProof/>
            <w:webHidden/>
          </w:rPr>
          <w:instrText xml:space="preserve"> PAGEREF _Toc227178535 \h </w:instrText>
        </w:r>
        <w:r w:rsidR="00EE7D19">
          <w:rPr>
            <w:noProof/>
            <w:webHidden/>
          </w:rPr>
        </w:r>
        <w:r w:rsidR="00EE7D19">
          <w:rPr>
            <w:noProof/>
            <w:webHidden/>
          </w:rPr>
          <w:fldChar w:fldCharType="separate"/>
        </w:r>
        <w:r w:rsidR="00EB36F2">
          <w:rPr>
            <w:noProof/>
            <w:webHidden/>
          </w:rPr>
          <w:t>4</w:t>
        </w:r>
        <w:r w:rsidR="00EE7D19">
          <w:rPr>
            <w:noProof/>
            <w:webHidden/>
          </w:rPr>
          <w:fldChar w:fldCharType="end"/>
        </w:r>
      </w:hyperlink>
    </w:p>
    <w:p w14:paraId="35EB4261" w14:textId="7191F946" w:rsidR="00EE7D19" w:rsidRPr="004B1ACC" w:rsidRDefault="00C34CBE">
      <w:pPr>
        <w:pStyle w:val="TDC1"/>
        <w:tabs>
          <w:tab w:val="left" w:pos="600"/>
          <w:tab w:val="right" w:leader="dot" w:pos="8776"/>
        </w:tabs>
        <w:rPr>
          <w:rFonts w:ascii="Calibri" w:hAnsi="Calibri"/>
          <w:b w:val="0"/>
          <w:bCs w:val="0"/>
          <w:caps w:val="0"/>
          <w:noProof/>
          <w:sz w:val="22"/>
          <w:szCs w:val="22"/>
          <w:lang w:eastAsia="es-EC"/>
        </w:rPr>
      </w:pPr>
      <w:hyperlink w:anchor="_Toc227178536" w:history="1">
        <w:r w:rsidR="00EE7D19" w:rsidRPr="00661689">
          <w:rPr>
            <w:rStyle w:val="Hipervnculo"/>
            <w:noProof/>
          </w:rPr>
          <w:t>10</w:t>
        </w:r>
        <w:r w:rsidR="00EE7D19" w:rsidRPr="004B1ACC">
          <w:rPr>
            <w:rFonts w:ascii="Calibri" w:hAnsi="Calibri"/>
            <w:b w:val="0"/>
            <w:bCs w:val="0"/>
            <w:caps w:val="0"/>
            <w:noProof/>
            <w:sz w:val="22"/>
            <w:szCs w:val="22"/>
            <w:lang w:eastAsia="es-EC"/>
          </w:rPr>
          <w:tab/>
        </w:r>
        <w:r w:rsidR="00EE7D19" w:rsidRPr="00661689">
          <w:rPr>
            <w:rStyle w:val="Hipervnculo"/>
            <w:noProof/>
          </w:rPr>
          <w:t>Modelamiento</w:t>
        </w:r>
        <w:r w:rsidR="00EE7D19">
          <w:rPr>
            <w:noProof/>
            <w:webHidden/>
          </w:rPr>
          <w:tab/>
        </w:r>
        <w:r w:rsidR="00EE7D19">
          <w:rPr>
            <w:noProof/>
            <w:webHidden/>
          </w:rPr>
          <w:fldChar w:fldCharType="begin"/>
        </w:r>
        <w:r w:rsidR="00EE7D19">
          <w:rPr>
            <w:noProof/>
            <w:webHidden/>
          </w:rPr>
          <w:instrText xml:space="preserve"> PAGEREF _Toc227178536 \h </w:instrText>
        </w:r>
        <w:r w:rsidR="00EE7D19">
          <w:rPr>
            <w:noProof/>
            <w:webHidden/>
          </w:rPr>
        </w:r>
        <w:r w:rsidR="00EE7D19">
          <w:rPr>
            <w:noProof/>
            <w:webHidden/>
          </w:rPr>
          <w:fldChar w:fldCharType="separate"/>
        </w:r>
        <w:r w:rsidR="00EB36F2">
          <w:rPr>
            <w:noProof/>
            <w:webHidden/>
          </w:rPr>
          <w:t>4</w:t>
        </w:r>
        <w:r w:rsidR="00EE7D19">
          <w:rPr>
            <w:noProof/>
            <w:webHidden/>
          </w:rPr>
          <w:fldChar w:fldCharType="end"/>
        </w:r>
      </w:hyperlink>
    </w:p>
    <w:p w14:paraId="1D5E665F" w14:textId="2412209B" w:rsidR="00EE7D19" w:rsidRPr="004B1ACC" w:rsidRDefault="00C34CBE">
      <w:pPr>
        <w:pStyle w:val="TDC2"/>
        <w:tabs>
          <w:tab w:val="left" w:pos="1000"/>
          <w:tab w:val="right" w:leader="dot" w:pos="8776"/>
        </w:tabs>
        <w:rPr>
          <w:rFonts w:ascii="Calibri" w:hAnsi="Calibri"/>
          <w:smallCaps w:val="0"/>
          <w:noProof/>
          <w:sz w:val="22"/>
          <w:szCs w:val="22"/>
          <w:lang w:eastAsia="es-EC"/>
        </w:rPr>
      </w:pPr>
      <w:hyperlink w:anchor="_Toc227178537" w:history="1">
        <w:r w:rsidR="00EE7D19" w:rsidRPr="00661689">
          <w:rPr>
            <w:rStyle w:val="Hipervnculo"/>
            <w:noProof/>
          </w:rPr>
          <w:t>10.1</w:t>
        </w:r>
        <w:r w:rsidR="00EE7D19" w:rsidRPr="004B1ACC">
          <w:rPr>
            <w:rFonts w:ascii="Calibri" w:hAnsi="Calibri"/>
            <w:smallCaps w:val="0"/>
            <w:noProof/>
            <w:sz w:val="22"/>
            <w:szCs w:val="22"/>
            <w:lang w:eastAsia="es-EC"/>
          </w:rPr>
          <w:tab/>
        </w:r>
        <w:r w:rsidR="00EE7D19" w:rsidRPr="00661689">
          <w:rPr>
            <w:rStyle w:val="Hipervnculo"/>
            <w:noProof/>
          </w:rPr>
          <w:t>Diagrama de Estados – UC01 Registrar Consumo de mediante QR</w:t>
        </w:r>
        <w:r w:rsidR="00EE7D19">
          <w:rPr>
            <w:noProof/>
            <w:webHidden/>
          </w:rPr>
          <w:tab/>
        </w:r>
        <w:r w:rsidR="00EE7D19">
          <w:rPr>
            <w:noProof/>
            <w:webHidden/>
          </w:rPr>
          <w:fldChar w:fldCharType="begin"/>
        </w:r>
        <w:r w:rsidR="00EE7D19">
          <w:rPr>
            <w:noProof/>
            <w:webHidden/>
          </w:rPr>
          <w:instrText xml:space="preserve"> PAGEREF _Toc227178537 \h </w:instrText>
        </w:r>
        <w:r w:rsidR="00EE7D19">
          <w:rPr>
            <w:noProof/>
            <w:webHidden/>
          </w:rPr>
        </w:r>
        <w:r w:rsidR="00EE7D19">
          <w:rPr>
            <w:noProof/>
            <w:webHidden/>
          </w:rPr>
          <w:fldChar w:fldCharType="separate"/>
        </w:r>
        <w:r w:rsidR="00EB36F2">
          <w:rPr>
            <w:noProof/>
            <w:webHidden/>
          </w:rPr>
          <w:t>4</w:t>
        </w:r>
        <w:r w:rsidR="00EE7D19">
          <w:rPr>
            <w:noProof/>
            <w:webHidden/>
          </w:rPr>
          <w:fldChar w:fldCharType="end"/>
        </w:r>
      </w:hyperlink>
    </w:p>
    <w:p w14:paraId="498A09E7" w14:textId="60C8439D" w:rsidR="00EE7D19" w:rsidRPr="004B1ACC" w:rsidRDefault="00C34CBE">
      <w:pPr>
        <w:pStyle w:val="TDC1"/>
        <w:tabs>
          <w:tab w:val="left" w:pos="600"/>
          <w:tab w:val="right" w:leader="dot" w:pos="8776"/>
        </w:tabs>
        <w:rPr>
          <w:rFonts w:ascii="Calibri" w:hAnsi="Calibri"/>
          <w:b w:val="0"/>
          <w:bCs w:val="0"/>
          <w:caps w:val="0"/>
          <w:noProof/>
          <w:sz w:val="22"/>
          <w:szCs w:val="22"/>
          <w:lang w:eastAsia="es-EC"/>
        </w:rPr>
      </w:pPr>
      <w:hyperlink w:anchor="_Toc227178538" w:history="1">
        <w:r w:rsidR="00EE7D19" w:rsidRPr="00661689">
          <w:rPr>
            <w:rStyle w:val="Hipervnculo"/>
            <w:noProof/>
          </w:rPr>
          <w:t>11</w:t>
        </w:r>
        <w:r w:rsidR="00EE7D19" w:rsidRPr="004B1ACC">
          <w:rPr>
            <w:rFonts w:ascii="Calibri" w:hAnsi="Calibri"/>
            <w:b w:val="0"/>
            <w:bCs w:val="0"/>
            <w:caps w:val="0"/>
            <w:noProof/>
            <w:sz w:val="22"/>
            <w:szCs w:val="22"/>
            <w:lang w:eastAsia="es-EC"/>
          </w:rPr>
          <w:tab/>
        </w:r>
        <w:r w:rsidR="00EE7D19" w:rsidRPr="00661689">
          <w:rPr>
            <w:rStyle w:val="Hipervnculo"/>
            <w:noProof/>
          </w:rPr>
          <w:t>Anexos</w:t>
        </w:r>
        <w:r w:rsidR="00EE7D19">
          <w:rPr>
            <w:noProof/>
            <w:webHidden/>
          </w:rPr>
          <w:tab/>
        </w:r>
        <w:r w:rsidR="00EE7D19">
          <w:rPr>
            <w:noProof/>
            <w:webHidden/>
          </w:rPr>
          <w:fldChar w:fldCharType="begin"/>
        </w:r>
        <w:r w:rsidR="00EE7D19">
          <w:rPr>
            <w:noProof/>
            <w:webHidden/>
          </w:rPr>
          <w:instrText xml:space="preserve"> PAGEREF _Toc227178538 \h </w:instrText>
        </w:r>
        <w:r w:rsidR="00EE7D19">
          <w:rPr>
            <w:noProof/>
            <w:webHidden/>
          </w:rPr>
        </w:r>
        <w:r w:rsidR="00EE7D19">
          <w:rPr>
            <w:noProof/>
            <w:webHidden/>
          </w:rPr>
          <w:fldChar w:fldCharType="separate"/>
        </w:r>
        <w:r w:rsidR="00EB36F2">
          <w:rPr>
            <w:noProof/>
            <w:webHidden/>
          </w:rPr>
          <w:t>4</w:t>
        </w:r>
        <w:r w:rsidR="00EE7D19">
          <w:rPr>
            <w:noProof/>
            <w:webHidden/>
          </w:rPr>
          <w:fldChar w:fldCharType="end"/>
        </w:r>
      </w:hyperlink>
    </w:p>
    <w:p w14:paraId="4FAAB005" w14:textId="30FFC20F" w:rsidR="00EE7D19" w:rsidRPr="004B1ACC" w:rsidRDefault="00C34CBE">
      <w:pPr>
        <w:pStyle w:val="TDC2"/>
        <w:tabs>
          <w:tab w:val="left" w:pos="1000"/>
          <w:tab w:val="right" w:leader="dot" w:pos="8776"/>
        </w:tabs>
        <w:rPr>
          <w:rFonts w:ascii="Calibri" w:hAnsi="Calibri"/>
          <w:smallCaps w:val="0"/>
          <w:noProof/>
          <w:sz w:val="22"/>
          <w:szCs w:val="22"/>
          <w:lang w:eastAsia="es-EC"/>
        </w:rPr>
      </w:pPr>
      <w:hyperlink w:anchor="_Toc227178539" w:history="1">
        <w:r w:rsidR="00EE7D19" w:rsidRPr="00661689">
          <w:rPr>
            <w:rStyle w:val="Hipervnculo"/>
            <w:noProof/>
          </w:rPr>
          <w:t>11.1</w:t>
        </w:r>
        <w:r w:rsidR="00EE7D19" w:rsidRPr="004B1ACC">
          <w:rPr>
            <w:rFonts w:ascii="Calibri" w:hAnsi="Calibri"/>
            <w:smallCaps w:val="0"/>
            <w:noProof/>
            <w:sz w:val="22"/>
            <w:szCs w:val="22"/>
            <w:lang w:eastAsia="es-EC"/>
          </w:rPr>
          <w:tab/>
        </w:r>
        <w:r w:rsidR="00EE7D19" w:rsidRPr="00661689">
          <w:rPr>
            <w:rStyle w:val="Hipervnculo"/>
            <w:noProof/>
          </w:rPr>
          <w:t>Anexo 01. &lt; Anexo uno &gt;</w:t>
        </w:r>
        <w:r w:rsidR="00EE7D19">
          <w:rPr>
            <w:noProof/>
            <w:webHidden/>
          </w:rPr>
          <w:tab/>
        </w:r>
        <w:r w:rsidR="00EE7D19">
          <w:rPr>
            <w:noProof/>
            <w:webHidden/>
          </w:rPr>
          <w:fldChar w:fldCharType="begin"/>
        </w:r>
        <w:r w:rsidR="00EE7D19">
          <w:rPr>
            <w:noProof/>
            <w:webHidden/>
          </w:rPr>
          <w:instrText xml:space="preserve"> PAGEREF _Toc227178539 \h </w:instrText>
        </w:r>
        <w:r w:rsidR="00EE7D19">
          <w:rPr>
            <w:noProof/>
            <w:webHidden/>
          </w:rPr>
        </w:r>
        <w:r w:rsidR="00EE7D19">
          <w:rPr>
            <w:noProof/>
            <w:webHidden/>
          </w:rPr>
          <w:fldChar w:fldCharType="separate"/>
        </w:r>
        <w:r w:rsidR="00EB36F2">
          <w:rPr>
            <w:noProof/>
            <w:webHidden/>
          </w:rPr>
          <w:t>4</w:t>
        </w:r>
        <w:r w:rsidR="00EE7D19">
          <w:rPr>
            <w:noProof/>
            <w:webHidden/>
          </w:rPr>
          <w:fldChar w:fldCharType="end"/>
        </w:r>
      </w:hyperlink>
    </w:p>
    <w:p w14:paraId="622F8622" w14:textId="77777777" w:rsidR="001617EC" w:rsidRDefault="001A2AB8">
      <w:pPr>
        <w:pStyle w:val="TDC1"/>
        <w:tabs>
          <w:tab w:val="right" w:leader="dot" w:pos="8786"/>
        </w:tabs>
        <w:sectPr w:rsidR="001617EC" w:rsidSect="000C51BE">
          <w:footnotePr>
            <w:pos w:val="beneathText"/>
          </w:footnotePr>
          <w:type w:val="continuous"/>
          <w:pgSz w:w="11905" w:h="16837"/>
          <w:pgMar w:top="2552" w:right="1418" w:bottom="2127" w:left="1701" w:header="709" w:footer="709" w:gutter="0"/>
          <w:cols w:space="720"/>
          <w:docGrid w:linePitch="360"/>
        </w:sectPr>
      </w:pPr>
      <w:r>
        <w:fldChar w:fldCharType="end"/>
      </w:r>
    </w:p>
    <w:p w14:paraId="5439A9C8" w14:textId="77777777" w:rsidR="001617EC" w:rsidRDefault="001617EC">
      <w:pPr>
        <w:tabs>
          <w:tab w:val="right" w:leader="dot" w:pos="8786"/>
        </w:tabs>
        <w:spacing w:before="120" w:after="120"/>
        <w:sectPr w:rsidR="001617EC">
          <w:footnotePr>
            <w:pos w:val="beneathText"/>
          </w:footnotePr>
          <w:type w:val="continuous"/>
          <w:pgSz w:w="11905" w:h="16837"/>
          <w:pgMar w:top="1418" w:right="1418" w:bottom="1418" w:left="1701" w:header="709" w:footer="709" w:gutter="0"/>
          <w:cols w:space="720"/>
          <w:docGrid w:linePitch="360"/>
        </w:sectPr>
      </w:pPr>
    </w:p>
    <w:p w14:paraId="433338EB" w14:textId="77777777" w:rsidR="001617EC" w:rsidRDefault="001617EC">
      <w:pPr>
        <w:sectPr w:rsidR="001617EC">
          <w:footnotePr>
            <w:pos w:val="beneathText"/>
          </w:footnotePr>
          <w:type w:val="continuous"/>
          <w:pgSz w:w="11905" w:h="16837"/>
          <w:pgMar w:top="1418" w:right="1418" w:bottom="1418" w:left="1701" w:header="709" w:footer="709" w:gutter="0"/>
          <w:cols w:space="720"/>
          <w:docGrid w:linePitch="360"/>
        </w:sectPr>
      </w:pPr>
    </w:p>
    <w:p w14:paraId="1F1B725B" w14:textId="77777777" w:rsidR="001617EC" w:rsidRDefault="001617EC">
      <w:pPr>
        <w:sectPr w:rsidR="001617EC">
          <w:footnotePr>
            <w:pos w:val="beneathText"/>
          </w:footnotePr>
          <w:type w:val="continuous"/>
          <w:pgSz w:w="11905" w:h="16837"/>
          <w:pgMar w:top="1418" w:right="1418" w:bottom="1418" w:left="1701" w:header="709" w:footer="709" w:gutter="0"/>
          <w:cols w:space="720"/>
          <w:docGrid w:linePitch="360"/>
        </w:sectPr>
      </w:pPr>
    </w:p>
    <w:p w14:paraId="7AFEBE82" w14:textId="77777777" w:rsidR="001617EC" w:rsidRDefault="001617EC">
      <w:pPr>
        <w:sectPr w:rsidR="001617EC">
          <w:footnotePr>
            <w:pos w:val="beneathText"/>
          </w:footnotePr>
          <w:type w:val="continuous"/>
          <w:pgSz w:w="11905" w:h="16837"/>
          <w:pgMar w:top="1418" w:right="1418" w:bottom="1418" w:left="1701" w:header="709" w:footer="709" w:gutter="0"/>
          <w:cols w:space="720"/>
          <w:docGrid w:linePitch="360"/>
        </w:sectPr>
      </w:pPr>
    </w:p>
    <w:p w14:paraId="19DF7CF0" w14:textId="77777777" w:rsidR="001617EC" w:rsidRDefault="001617EC">
      <w:pPr>
        <w:sectPr w:rsidR="001617EC">
          <w:footnotePr>
            <w:pos w:val="beneathText"/>
          </w:footnotePr>
          <w:type w:val="continuous"/>
          <w:pgSz w:w="11905" w:h="16837"/>
          <w:pgMar w:top="1418" w:right="1418" w:bottom="1418" w:left="1701" w:header="709" w:footer="709" w:gutter="0"/>
          <w:cols w:space="720"/>
          <w:docGrid w:linePitch="360"/>
        </w:sectPr>
      </w:pPr>
    </w:p>
    <w:p w14:paraId="2DC8B278" w14:textId="77777777" w:rsidR="00F457F5" w:rsidRPr="007D7226" w:rsidRDefault="009C24CA" w:rsidP="007D7226">
      <w:pPr>
        <w:spacing w:before="100"/>
        <w:jc w:val="center"/>
        <w:rPr>
          <w:b/>
          <w:bCs/>
          <w:sz w:val="36"/>
        </w:rPr>
      </w:pPr>
      <w:r>
        <w:rPr>
          <w:b/>
          <w:bCs/>
          <w:sz w:val="36"/>
        </w:rPr>
        <w:lastRenderedPageBreak/>
        <w:t>MESAPASS</w:t>
      </w:r>
    </w:p>
    <w:p w14:paraId="077370AD" w14:textId="750FAF5B" w:rsidR="00F457F5" w:rsidRPr="007D7226" w:rsidRDefault="005A2C08" w:rsidP="00D16811">
      <w:pPr>
        <w:pStyle w:val="Ttulo1"/>
        <w:tabs>
          <w:tab w:val="left" w:pos="425"/>
        </w:tabs>
        <w:spacing w:before="480"/>
      </w:pPr>
      <w:bookmarkStart w:id="0" w:name="_Toc227178511"/>
      <w:bookmarkStart w:id="1" w:name="_Toc425054504"/>
      <w:bookmarkStart w:id="2" w:name="_Toc423410238"/>
      <w:r w:rsidRPr="005A2C08">
        <w:t>Crear Acuerdo Empresa – Restaurante</w:t>
      </w:r>
      <w:bookmarkEnd w:id="0"/>
    </w:p>
    <w:p w14:paraId="72B65078" w14:textId="77777777" w:rsidR="00F457F5" w:rsidRPr="00C01CC0" w:rsidRDefault="00F457F5" w:rsidP="00C01CC0">
      <w:pPr>
        <w:pStyle w:val="Ttulo2"/>
        <w:tabs>
          <w:tab w:val="left" w:pos="425"/>
        </w:tabs>
        <w:spacing w:before="200"/>
        <w:rPr>
          <w:i w:val="0"/>
          <w:sz w:val="24"/>
          <w:szCs w:val="24"/>
        </w:rPr>
      </w:pPr>
      <w:bookmarkStart w:id="3" w:name="_Toc535910785"/>
      <w:bookmarkStart w:id="4" w:name="_Toc296587023"/>
      <w:bookmarkStart w:id="5" w:name="_Toc227178512"/>
      <w:bookmarkEnd w:id="1"/>
      <w:bookmarkEnd w:id="2"/>
      <w:r w:rsidRPr="00C01CC0">
        <w:rPr>
          <w:i w:val="0"/>
          <w:sz w:val="24"/>
          <w:szCs w:val="24"/>
        </w:rPr>
        <w:t>Breve Descripción</w:t>
      </w:r>
      <w:bookmarkEnd w:id="3"/>
      <w:bookmarkEnd w:id="4"/>
      <w:bookmarkEnd w:id="5"/>
    </w:p>
    <w:p w14:paraId="573A1190" w14:textId="5EA3030E" w:rsidR="000F3FFD" w:rsidRPr="00EE0728" w:rsidRDefault="005A2C08" w:rsidP="000F3FFD">
      <w:pPr>
        <w:pStyle w:val="Textoindependiente"/>
        <w:ind w:left="425"/>
        <w:rPr>
          <w:color w:val="000000"/>
        </w:rPr>
      </w:pPr>
      <w:r w:rsidRPr="005A2C08">
        <w:rPr>
          <w:color w:val="000000"/>
        </w:rPr>
        <w:t>Este caso de uso describe el proceso mediante el cual se crea un convenio (acuerdo) entre una empresa y un restaurante dentro del sistema MesaPass. Este acuerdo define las condiciones bajo las cuales los empleados de una empresa pueden consumir servicios de alimentación en un restaurante específico. El convenio incluye parámetros como fechas de vigencia, tipo de pago (prepago, postpago o mixto) y reglas de consumo. Este proceso es fundamental, ya que habilita el registro de consumos mediante código QR y garantiza el control financiero y operativo del sistema</w:t>
      </w:r>
      <w:r w:rsidR="000F3FFD" w:rsidRPr="00EE0728">
        <w:rPr>
          <w:color w:val="000000"/>
        </w:rPr>
        <w:t>.</w:t>
      </w:r>
    </w:p>
    <w:p w14:paraId="69C0B8D2" w14:textId="77777777" w:rsidR="00F457F5" w:rsidRPr="002D3776" w:rsidRDefault="00F457F5" w:rsidP="00D16811">
      <w:pPr>
        <w:pStyle w:val="Ttulo1"/>
        <w:tabs>
          <w:tab w:val="left" w:pos="425"/>
        </w:tabs>
        <w:spacing w:before="480"/>
      </w:pPr>
      <w:bookmarkStart w:id="6" w:name="_Toc296587024"/>
      <w:bookmarkStart w:id="7" w:name="_Toc227178513"/>
      <w:bookmarkStart w:id="8" w:name="_Toc535910786"/>
      <w:r w:rsidRPr="002D3776">
        <w:t>Definiciones, Acrónimos, Abreviaturas</w:t>
      </w:r>
      <w:bookmarkEnd w:id="6"/>
      <w:bookmarkEnd w:id="7"/>
      <w:r w:rsidRPr="002D3776">
        <w:t xml:space="preserve">   </w:t>
      </w:r>
    </w:p>
    <w:p w14:paraId="5CB932C2" w14:textId="77777777" w:rsidR="005A2C08" w:rsidRPr="005A2C08" w:rsidRDefault="005A2C08" w:rsidP="005A2C08">
      <w:pPr>
        <w:pStyle w:val="Textoindependiente"/>
        <w:rPr>
          <w:b/>
          <w:color w:val="000000"/>
          <w:lang w:val="es-ES" w:eastAsia="en-US"/>
        </w:rPr>
      </w:pPr>
      <w:bookmarkStart w:id="9" w:name="_Toc296587026"/>
      <w:r w:rsidRPr="005A2C08">
        <w:rPr>
          <w:b/>
          <w:color w:val="000000"/>
          <w:lang w:val="es-ES" w:eastAsia="en-US"/>
        </w:rPr>
        <w:t>En esta sección se presentan los conceptos clave relacionados con la creación de acuerdos dentro del sistema.</w:t>
      </w:r>
    </w:p>
    <w:p w14:paraId="47DD162A" w14:textId="77777777" w:rsidR="005A2C08" w:rsidRPr="005A2C08" w:rsidRDefault="005A2C08" w:rsidP="005A2C08">
      <w:pPr>
        <w:pStyle w:val="Textoindependiente"/>
        <w:ind w:left="1145"/>
        <w:rPr>
          <w:b/>
          <w:color w:val="000000"/>
          <w:lang w:val="es-ES" w:eastAsia="en-US"/>
        </w:rPr>
      </w:pPr>
    </w:p>
    <w:p w14:paraId="07A8335C" w14:textId="06924A28" w:rsidR="005A2C08" w:rsidRPr="005A2C08" w:rsidRDefault="005A2C08" w:rsidP="005A2C08">
      <w:pPr>
        <w:pStyle w:val="Textoindependiente"/>
        <w:numPr>
          <w:ilvl w:val="0"/>
          <w:numId w:val="5"/>
        </w:numPr>
        <w:rPr>
          <w:b/>
          <w:color w:val="000000"/>
          <w:lang w:val="es-ES" w:eastAsia="en-US"/>
        </w:rPr>
      </w:pPr>
      <w:r w:rsidRPr="005A2C08">
        <w:rPr>
          <w:b/>
          <w:color w:val="000000"/>
          <w:lang w:val="es-ES" w:eastAsia="en-US"/>
        </w:rPr>
        <w:t>Convenio / Acuerdo: Relación contractual entre empresa y restaurante</w:t>
      </w:r>
    </w:p>
    <w:p w14:paraId="5AC70BB0" w14:textId="3533A4DE" w:rsidR="005A2C08" w:rsidRPr="005A2C08" w:rsidRDefault="005A2C08" w:rsidP="005A2C08">
      <w:pPr>
        <w:pStyle w:val="Textoindependiente"/>
        <w:numPr>
          <w:ilvl w:val="0"/>
          <w:numId w:val="5"/>
        </w:numPr>
        <w:rPr>
          <w:b/>
          <w:color w:val="000000"/>
          <w:lang w:val="es-ES" w:eastAsia="en-US"/>
        </w:rPr>
      </w:pPr>
      <w:r w:rsidRPr="005A2C08">
        <w:rPr>
          <w:b/>
          <w:color w:val="000000"/>
          <w:lang w:val="es-ES" w:eastAsia="en-US"/>
        </w:rPr>
        <w:t>Empresa: Organización que permite a sus empleados consumir servicios</w:t>
      </w:r>
    </w:p>
    <w:p w14:paraId="211852C7" w14:textId="1948A54E" w:rsidR="005A2C08" w:rsidRPr="005A2C08" w:rsidRDefault="005A2C08" w:rsidP="005A2C08">
      <w:pPr>
        <w:pStyle w:val="Textoindependiente"/>
        <w:numPr>
          <w:ilvl w:val="0"/>
          <w:numId w:val="5"/>
        </w:numPr>
        <w:rPr>
          <w:b/>
          <w:color w:val="000000"/>
          <w:lang w:val="es-ES" w:eastAsia="en-US"/>
        </w:rPr>
      </w:pPr>
      <w:r w:rsidRPr="005A2C08">
        <w:rPr>
          <w:b/>
          <w:color w:val="000000"/>
          <w:lang w:val="es-ES" w:eastAsia="en-US"/>
        </w:rPr>
        <w:t>Restaurante: Proveedor de servicios de alimentación</w:t>
      </w:r>
    </w:p>
    <w:p w14:paraId="3D2C6F17" w14:textId="12FA4DD9" w:rsidR="005A2C08" w:rsidRPr="005A2C08" w:rsidRDefault="005A2C08" w:rsidP="005A2C08">
      <w:pPr>
        <w:pStyle w:val="Textoindependiente"/>
        <w:numPr>
          <w:ilvl w:val="0"/>
          <w:numId w:val="5"/>
        </w:numPr>
        <w:rPr>
          <w:b/>
          <w:color w:val="000000"/>
          <w:lang w:val="es-ES" w:eastAsia="en-US"/>
        </w:rPr>
      </w:pPr>
      <w:r w:rsidRPr="005A2C08">
        <w:rPr>
          <w:b/>
          <w:color w:val="000000"/>
          <w:lang w:val="es-ES" w:eastAsia="en-US"/>
        </w:rPr>
        <w:t>Vigencia: Período de tiempo en el que el acuerdo es válido</w:t>
      </w:r>
    </w:p>
    <w:p w14:paraId="6CAE942D" w14:textId="27892D43" w:rsidR="005A2C08" w:rsidRPr="005A2C08" w:rsidRDefault="005A2C08" w:rsidP="005A2C08">
      <w:pPr>
        <w:pStyle w:val="Textoindependiente"/>
        <w:numPr>
          <w:ilvl w:val="0"/>
          <w:numId w:val="5"/>
        </w:numPr>
        <w:rPr>
          <w:b/>
          <w:color w:val="000000"/>
          <w:lang w:val="es-ES" w:eastAsia="en-US"/>
        </w:rPr>
      </w:pPr>
      <w:r w:rsidRPr="005A2C08">
        <w:rPr>
          <w:b/>
          <w:color w:val="000000"/>
          <w:lang w:val="es-ES" w:eastAsia="en-US"/>
        </w:rPr>
        <w:t>Tipo de convenio: Modalidad de pago (prepago, postpago, mixto)</w:t>
      </w:r>
    </w:p>
    <w:p w14:paraId="007785DA" w14:textId="549A3C5B" w:rsidR="005A2C08" w:rsidRPr="005A2C08" w:rsidRDefault="005A2C08" w:rsidP="005A2C08">
      <w:pPr>
        <w:pStyle w:val="Textoindependiente"/>
        <w:numPr>
          <w:ilvl w:val="0"/>
          <w:numId w:val="5"/>
        </w:numPr>
        <w:rPr>
          <w:b/>
          <w:color w:val="000000"/>
          <w:lang w:val="es-ES" w:eastAsia="en-US"/>
        </w:rPr>
      </w:pPr>
      <w:r w:rsidRPr="005A2C08">
        <w:rPr>
          <w:b/>
          <w:color w:val="000000"/>
          <w:lang w:val="es-ES" w:eastAsia="en-US"/>
        </w:rPr>
        <w:t>Sistema MesaPass: Plataforma SaaS multi-tenant</w:t>
      </w:r>
    </w:p>
    <w:p w14:paraId="4C57B7E4" w14:textId="04B48246" w:rsidR="00512C79" w:rsidRPr="00512C79" w:rsidRDefault="005A2C08" w:rsidP="005A2C08">
      <w:pPr>
        <w:pStyle w:val="Textoindependiente"/>
        <w:numPr>
          <w:ilvl w:val="0"/>
          <w:numId w:val="5"/>
        </w:numPr>
        <w:rPr>
          <w:b/>
          <w:color w:val="000000"/>
          <w:lang w:val="es-ES" w:eastAsia="en-US"/>
        </w:rPr>
      </w:pPr>
      <w:r w:rsidRPr="005A2C08">
        <w:rPr>
          <w:b/>
          <w:color w:val="000000"/>
          <w:lang w:val="es-ES" w:eastAsia="en-US"/>
        </w:rPr>
        <w:t>UC##: Casos de uso</w:t>
      </w:r>
    </w:p>
    <w:p w14:paraId="5C368AFB" w14:textId="77777777" w:rsidR="00F457F5" w:rsidRPr="002D3776" w:rsidRDefault="00F457F5" w:rsidP="00D16811">
      <w:pPr>
        <w:pStyle w:val="Ttulo1"/>
        <w:tabs>
          <w:tab w:val="left" w:pos="425"/>
        </w:tabs>
        <w:spacing w:before="480"/>
      </w:pPr>
      <w:bookmarkStart w:id="10" w:name="_Toc227178514"/>
      <w:r w:rsidRPr="002D3776">
        <w:t>Actores</w:t>
      </w:r>
      <w:bookmarkEnd w:id="9"/>
      <w:bookmarkEnd w:id="10"/>
      <w:r w:rsidRPr="002D3776">
        <w:t xml:space="preserve"> </w:t>
      </w:r>
    </w:p>
    <w:p w14:paraId="487DDADB" w14:textId="77777777" w:rsidR="005A2C08" w:rsidRPr="005A2C08" w:rsidRDefault="005A2C08" w:rsidP="005A2C08">
      <w:pPr>
        <w:spacing w:line="276" w:lineRule="auto"/>
        <w:rPr>
          <w:rStyle w:val="Textoennegrita"/>
          <w:b w:val="0"/>
        </w:rPr>
      </w:pPr>
      <w:bookmarkStart w:id="11" w:name="_Toc296587028"/>
      <w:r w:rsidRPr="005A2C08">
        <w:rPr>
          <w:rStyle w:val="Textoennegrita"/>
          <w:b w:val="0"/>
        </w:rPr>
        <w:t>En este caso de uso interviene principalmente el administrador del sistema o usuario autorizado, quien es responsable de configurar los acuerdos entre empresas y restaurantes.</w:t>
      </w:r>
    </w:p>
    <w:p w14:paraId="1F41ECFC" w14:textId="77777777" w:rsidR="005A2C08" w:rsidRPr="005A2C08" w:rsidRDefault="005A2C08" w:rsidP="005A2C08">
      <w:pPr>
        <w:spacing w:line="276" w:lineRule="auto"/>
        <w:rPr>
          <w:rStyle w:val="Textoennegrita"/>
          <w:b w:val="0"/>
        </w:rPr>
      </w:pPr>
    </w:p>
    <w:p w14:paraId="3F2D48D4" w14:textId="73795477" w:rsidR="005A2C08" w:rsidRPr="005A2C08" w:rsidRDefault="005A2C08" w:rsidP="005A2C08">
      <w:pPr>
        <w:numPr>
          <w:ilvl w:val="0"/>
          <w:numId w:val="6"/>
        </w:numPr>
        <w:spacing w:line="276" w:lineRule="auto"/>
        <w:rPr>
          <w:rStyle w:val="Textoennegrita"/>
          <w:b w:val="0"/>
        </w:rPr>
      </w:pPr>
      <w:r w:rsidRPr="005A2C08">
        <w:rPr>
          <w:rStyle w:val="Textoennegrita"/>
          <w:b w:val="0"/>
        </w:rPr>
        <w:t>Admin: Crea y gestiona acuerdos</w:t>
      </w:r>
    </w:p>
    <w:p w14:paraId="474FB938" w14:textId="10AA3F36" w:rsidR="005A2C08" w:rsidRPr="005A2C08" w:rsidRDefault="005A2C08" w:rsidP="005A2C08">
      <w:pPr>
        <w:numPr>
          <w:ilvl w:val="0"/>
          <w:numId w:val="6"/>
        </w:numPr>
        <w:spacing w:line="276" w:lineRule="auto"/>
        <w:rPr>
          <w:rStyle w:val="Textoennegrita"/>
          <w:b w:val="0"/>
        </w:rPr>
      </w:pPr>
      <w:r w:rsidRPr="005A2C08">
        <w:rPr>
          <w:rStyle w:val="Textoennegrita"/>
          <w:b w:val="0"/>
        </w:rPr>
        <w:t>Sistema MesaPass: Valida y registra el acuerdo</w:t>
      </w:r>
    </w:p>
    <w:p w14:paraId="588168C4" w14:textId="77777777" w:rsidR="005A2C08" w:rsidRPr="005A2C08" w:rsidRDefault="005A2C08" w:rsidP="005A2C08">
      <w:pPr>
        <w:spacing w:line="276" w:lineRule="auto"/>
        <w:ind w:left="720"/>
        <w:rPr>
          <w:rStyle w:val="Textoennegrita"/>
          <w:b w:val="0"/>
        </w:rPr>
      </w:pPr>
    </w:p>
    <w:p w14:paraId="779D15B8" w14:textId="77777777" w:rsidR="005A2C08" w:rsidRPr="005A2C08" w:rsidRDefault="005A2C08" w:rsidP="005A2C08">
      <w:pPr>
        <w:numPr>
          <w:ilvl w:val="0"/>
          <w:numId w:val="6"/>
        </w:numPr>
        <w:spacing w:line="276" w:lineRule="auto"/>
        <w:rPr>
          <w:rStyle w:val="Textoennegrita"/>
          <w:b w:val="0"/>
        </w:rPr>
      </w:pPr>
      <w:r w:rsidRPr="005A2C08">
        <w:rPr>
          <w:rStyle w:val="Textoennegrita"/>
          <w:b w:val="0"/>
        </w:rPr>
        <w:t>Actores indirectos:</w:t>
      </w:r>
    </w:p>
    <w:p w14:paraId="605730F9" w14:textId="77777777" w:rsidR="005A2C08" w:rsidRPr="005A2C08" w:rsidRDefault="005A2C08" w:rsidP="005A2C08">
      <w:pPr>
        <w:spacing w:line="276" w:lineRule="auto"/>
        <w:ind w:left="720"/>
        <w:rPr>
          <w:rStyle w:val="Textoennegrita"/>
          <w:b w:val="0"/>
        </w:rPr>
      </w:pPr>
    </w:p>
    <w:p w14:paraId="0BFEA77D" w14:textId="1DD92FA2" w:rsidR="005A2C08" w:rsidRPr="005A2C08" w:rsidRDefault="005A2C08" w:rsidP="005A2C08">
      <w:pPr>
        <w:numPr>
          <w:ilvl w:val="0"/>
          <w:numId w:val="6"/>
        </w:numPr>
        <w:spacing w:line="276" w:lineRule="auto"/>
        <w:rPr>
          <w:rStyle w:val="Textoennegrita"/>
          <w:b w:val="0"/>
        </w:rPr>
      </w:pPr>
      <w:r w:rsidRPr="005A2C08">
        <w:rPr>
          <w:rStyle w:val="Textoennegrita"/>
          <w:b w:val="0"/>
        </w:rPr>
        <w:t>Company Admin: Se beneficia del acuerdo configurado</w:t>
      </w:r>
    </w:p>
    <w:p w14:paraId="436C1085" w14:textId="30052C59" w:rsidR="005A2C08" w:rsidRPr="005A2C08" w:rsidRDefault="005A2C08" w:rsidP="005A2C08">
      <w:pPr>
        <w:numPr>
          <w:ilvl w:val="0"/>
          <w:numId w:val="6"/>
        </w:numPr>
        <w:spacing w:line="276" w:lineRule="auto"/>
        <w:rPr>
          <w:rStyle w:val="Textoennegrita"/>
          <w:b w:val="0"/>
        </w:rPr>
      </w:pPr>
      <w:r w:rsidRPr="005A2C08">
        <w:rPr>
          <w:rStyle w:val="Textoennegrita"/>
          <w:b w:val="0"/>
        </w:rPr>
        <w:t>Restaurante: Participa como proveedor en el acuerdo</w:t>
      </w:r>
    </w:p>
    <w:p w14:paraId="5E47E270" w14:textId="51832BA5" w:rsidR="00CC4510" w:rsidRPr="00CC4510" w:rsidRDefault="005A2C08" w:rsidP="005A2C08">
      <w:pPr>
        <w:numPr>
          <w:ilvl w:val="0"/>
          <w:numId w:val="6"/>
        </w:numPr>
        <w:spacing w:line="276" w:lineRule="auto"/>
        <w:rPr>
          <w:b/>
          <w:bCs/>
        </w:rPr>
      </w:pPr>
      <w:r w:rsidRPr="005A2C08">
        <w:rPr>
          <w:rStyle w:val="Textoennegrita"/>
          <w:b w:val="0"/>
        </w:rPr>
        <w:t>Empleado: Utiliza el acuerdo para realizar consumos</w:t>
      </w:r>
      <w:r w:rsidR="00CC4510" w:rsidRPr="00CC4510">
        <w:rPr>
          <w:rStyle w:val="Textoennegrita"/>
          <w:b w:val="0"/>
        </w:rPr>
        <w:t>a)</w:t>
      </w:r>
    </w:p>
    <w:p w14:paraId="06C6CEF6" w14:textId="77777777" w:rsidR="00F457F5" w:rsidRPr="002D3776" w:rsidRDefault="00F457F5" w:rsidP="00D16811">
      <w:pPr>
        <w:pStyle w:val="Ttulo1"/>
        <w:tabs>
          <w:tab w:val="left" w:pos="425"/>
        </w:tabs>
        <w:spacing w:before="480"/>
      </w:pPr>
      <w:bookmarkStart w:id="12" w:name="_Toc227178515"/>
      <w:r w:rsidRPr="002D3776">
        <w:t>Precondiciones</w:t>
      </w:r>
      <w:bookmarkEnd w:id="11"/>
      <w:bookmarkEnd w:id="12"/>
    </w:p>
    <w:p w14:paraId="46797813" w14:textId="7952CD9F" w:rsidR="005A2C08" w:rsidRDefault="005A2C08" w:rsidP="005A2C08">
      <w:bookmarkStart w:id="13" w:name="_Toc296587030"/>
      <w:r>
        <w:t>Para que un acuerdo pueda ser creado correctamente, deben existir previamente las entidades involucradas dentro del sistema.</w:t>
      </w:r>
    </w:p>
    <w:p w14:paraId="3D0055CB" w14:textId="78A73AFA" w:rsidR="005A2C08" w:rsidRDefault="005A2C08" w:rsidP="005A2C08">
      <w:pPr>
        <w:ind w:left="425"/>
      </w:pPr>
    </w:p>
    <w:p w14:paraId="428E9084" w14:textId="77777777" w:rsidR="005A2C08" w:rsidRDefault="005A2C08" w:rsidP="005A2C08">
      <w:pPr>
        <w:ind w:left="425"/>
      </w:pPr>
    </w:p>
    <w:p w14:paraId="50E81580" w14:textId="77777777" w:rsidR="005A2C08" w:rsidRDefault="005A2C08" w:rsidP="005A2C08">
      <w:pPr>
        <w:ind w:left="425"/>
      </w:pPr>
      <w:r>
        <w:lastRenderedPageBreak/>
        <w:t>• La empresa debe estar registrada</w:t>
      </w:r>
    </w:p>
    <w:p w14:paraId="728DB7A6" w14:textId="77777777" w:rsidR="005A2C08" w:rsidRDefault="005A2C08" w:rsidP="005A2C08">
      <w:pPr>
        <w:ind w:left="425"/>
      </w:pPr>
      <w:r>
        <w:t>• El restaurante debe estar registrado</w:t>
      </w:r>
    </w:p>
    <w:p w14:paraId="41CB4794" w14:textId="77777777" w:rsidR="005A2C08" w:rsidRDefault="005A2C08" w:rsidP="005A2C08">
      <w:pPr>
        <w:ind w:left="425"/>
      </w:pPr>
      <w:r>
        <w:t>• El usuario (Admin) debe estar autenticado</w:t>
      </w:r>
    </w:p>
    <w:p w14:paraId="2E85BE60" w14:textId="77777777" w:rsidR="005A2C08" w:rsidRDefault="005A2C08" w:rsidP="005A2C08">
      <w:pPr>
        <w:ind w:left="425"/>
      </w:pPr>
      <w:r>
        <w:t>• Debe existir un tenant válido</w:t>
      </w:r>
    </w:p>
    <w:p w14:paraId="13FE78E7" w14:textId="64CFA27D" w:rsidR="00CC4510" w:rsidRPr="00CC4510" w:rsidRDefault="005A2C08" w:rsidP="005A2C08">
      <w:pPr>
        <w:ind w:left="425"/>
      </w:pPr>
      <w:r>
        <w:t>• El sistema debe estar disponible</w:t>
      </w:r>
    </w:p>
    <w:p w14:paraId="2470FEFA" w14:textId="77777777" w:rsidR="00F457F5" w:rsidRPr="0070205C" w:rsidRDefault="00F457F5" w:rsidP="00D16811">
      <w:pPr>
        <w:pStyle w:val="Ttulo1"/>
        <w:tabs>
          <w:tab w:val="left" w:pos="425"/>
        </w:tabs>
        <w:spacing w:before="480"/>
      </w:pPr>
      <w:bookmarkStart w:id="14" w:name="_Toc227178516"/>
      <w:r w:rsidRPr="0070205C">
        <w:t>Flujo de Eventos</w:t>
      </w:r>
      <w:bookmarkEnd w:id="8"/>
      <w:bookmarkEnd w:id="13"/>
      <w:bookmarkEnd w:id="14"/>
    </w:p>
    <w:p w14:paraId="1DF2741F" w14:textId="77777777" w:rsidR="00F457F5" w:rsidRPr="00436F77" w:rsidRDefault="00F457F5" w:rsidP="00436F77">
      <w:pPr>
        <w:pStyle w:val="Ttulo2"/>
        <w:tabs>
          <w:tab w:val="left" w:pos="425"/>
        </w:tabs>
        <w:spacing w:before="200"/>
        <w:rPr>
          <w:i w:val="0"/>
          <w:sz w:val="24"/>
          <w:szCs w:val="24"/>
        </w:rPr>
      </w:pPr>
      <w:bookmarkStart w:id="15" w:name="_Toc535910787"/>
      <w:bookmarkStart w:id="16" w:name="_Toc296587031"/>
      <w:bookmarkStart w:id="17" w:name="_Toc227178517"/>
      <w:r w:rsidRPr="00436F77">
        <w:rPr>
          <w:i w:val="0"/>
          <w:sz w:val="24"/>
          <w:szCs w:val="24"/>
        </w:rPr>
        <w:t>Flujo Básico</w:t>
      </w:r>
      <w:bookmarkEnd w:id="15"/>
      <w:bookmarkEnd w:id="16"/>
      <w:bookmarkEnd w:id="17"/>
    </w:p>
    <w:p w14:paraId="58C5F71D" w14:textId="77777777" w:rsidR="005A2C08" w:rsidRDefault="005A2C08" w:rsidP="005A2C08">
      <w:pPr>
        <w:spacing w:line="276" w:lineRule="auto"/>
      </w:pPr>
      <w:bookmarkStart w:id="18" w:name="_Toc296587032"/>
      <w:bookmarkStart w:id="19" w:name="_Toc535910788"/>
      <w:r>
        <w:t>El flujo básico describe el proceso estándar mediante el cual se crea un acuerdo sin errores.</w:t>
      </w:r>
    </w:p>
    <w:p w14:paraId="3DA609D9" w14:textId="77777777" w:rsidR="005A2C08" w:rsidRDefault="005A2C08" w:rsidP="005A2C08">
      <w:pPr>
        <w:spacing w:line="276" w:lineRule="auto"/>
        <w:ind w:left="720"/>
      </w:pPr>
    </w:p>
    <w:p w14:paraId="25D49C68" w14:textId="3B5184AB" w:rsidR="005A2C08" w:rsidRDefault="005A2C08" w:rsidP="005A2C08">
      <w:pPr>
        <w:numPr>
          <w:ilvl w:val="0"/>
          <w:numId w:val="8"/>
        </w:numPr>
        <w:spacing w:line="276" w:lineRule="auto"/>
      </w:pPr>
      <w:r>
        <w:t>El Admin accede al módulo de acuerdos</w:t>
      </w:r>
    </w:p>
    <w:p w14:paraId="6880FBB3" w14:textId="415B7634" w:rsidR="005A2C08" w:rsidRDefault="005A2C08" w:rsidP="005A2C08">
      <w:pPr>
        <w:numPr>
          <w:ilvl w:val="0"/>
          <w:numId w:val="8"/>
        </w:numPr>
        <w:spacing w:line="276" w:lineRule="auto"/>
      </w:pPr>
      <w:r>
        <w:t>El Admin selecciona la opción “Crear acuerdo”</w:t>
      </w:r>
    </w:p>
    <w:p w14:paraId="3744EB87" w14:textId="6CD279D0" w:rsidR="005A2C08" w:rsidRDefault="005A2C08" w:rsidP="005A2C08">
      <w:pPr>
        <w:numPr>
          <w:ilvl w:val="0"/>
          <w:numId w:val="8"/>
        </w:numPr>
        <w:spacing w:line="276" w:lineRule="auto"/>
      </w:pPr>
      <w:r>
        <w:t>El Admin selecciona la empresa y el restaurante</w:t>
      </w:r>
    </w:p>
    <w:p w14:paraId="6A0C6A4A" w14:textId="619800FE" w:rsidR="005A2C08" w:rsidRDefault="005A2C08" w:rsidP="005A2C08">
      <w:pPr>
        <w:numPr>
          <w:ilvl w:val="0"/>
          <w:numId w:val="8"/>
        </w:numPr>
        <w:spacing w:line="276" w:lineRule="auto"/>
      </w:pPr>
      <w:r>
        <w:t>El Admin define las condiciones del acuerdo (tipo, fechas, reglas)</w:t>
      </w:r>
    </w:p>
    <w:p w14:paraId="79568753" w14:textId="1F6B07C9" w:rsidR="005A2C08" w:rsidRDefault="005A2C08" w:rsidP="005A2C08">
      <w:pPr>
        <w:numPr>
          <w:ilvl w:val="0"/>
          <w:numId w:val="8"/>
        </w:numPr>
        <w:spacing w:line="276" w:lineRule="auto"/>
      </w:pPr>
      <w:r>
        <w:t>El Sistema valida la información ingresada</w:t>
      </w:r>
    </w:p>
    <w:p w14:paraId="07927151" w14:textId="681678FE" w:rsidR="005A2C08" w:rsidRDefault="005A2C08" w:rsidP="005A2C08">
      <w:pPr>
        <w:numPr>
          <w:ilvl w:val="0"/>
          <w:numId w:val="8"/>
        </w:numPr>
        <w:spacing w:line="276" w:lineRule="auto"/>
      </w:pPr>
      <w:r>
        <w:t>El Sistema verifica que no exista un acuerdo duplicado</w:t>
      </w:r>
    </w:p>
    <w:p w14:paraId="1811F523" w14:textId="412C9359" w:rsidR="005A2C08" w:rsidRDefault="005A2C08" w:rsidP="005A2C08">
      <w:pPr>
        <w:numPr>
          <w:ilvl w:val="0"/>
          <w:numId w:val="8"/>
        </w:numPr>
        <w:spacing w:line="276" w:lineRule="auto"/>
      </w:pPr>
      <w:r>
        <w:t>El Sistema registra el acuerdo en la base de datos</w:t>
      </w:r>
    </w:p>
    <w:p w14:paraId="3CA43065" w14:textId="15BC4180" w:rsidR="00D90296" w:rsidRPr="00D90296" w:rsidRDefault="005A2C08" w:rsidP="005A2C08">
      <w:pPr>
        <w:numPr>
          <w:ilvl w:val="0"/>
          <w:numId w:val="8"/>
        </w:numPr>
        <w:spacing w:line="276" w:lineRule="auto"/>
      </w:pPr>
      <w:r>
        <w:t>El Sistema confirma la creación del acuerdo</w:t>
      </w:r>
      <w:r w:rsidR="00D90296" w:rsidRPr="00D90296">
        <w:t>.</w:t>
      </w:r>
    </w:p>
    <w:p w14:paraId="01E164BE" w14:textId="77777777" w:rsidR="00F457F5" w:rsidRPr="00436F77" w:rsidRDefault="00F457F5" w:rsidP="00D90296">
      <w:pPr>
        <w:pStyle w:val="Ttulo2"/>
        <w:tabs>
          <w:tab w:val="left" w:pos="425"/>
        </w:tabs>
        <w:spacing w:before="360" w:line="276" w:lineRule="auto"/>
        <w:rPr>
          <w:i w:val="0"/>
          <w:sz w:val="24"/>
          <w:szCs w:val="24"/>
        </w:rPr>
      </w:pPr>
      <w:bookmarkStart w:id="20" w:name="_Toc227178518"/>
      <w:r w:rsidRPr="00436F77">
        <w:rPr>
          <w:i w:val="0"/>
          <w:sz w:val="24"/>
          <w:szCs w:val="24"/>
        </w:rPr>
        <w:t>Sub-Flujos</w:t>
      </w:r>
      <w:bookmarkEnd w:id="18"/>
      <w:bookmarkEnd w:id="20"/>
      <w:r w:rsidRPr="00436F77">
        <w:rPr>
          <w:i w:val="0"/>
          <w:sz w:val="24"/>
          <w:szCs w:val="24"/>
        </w:rPr>
        <w:t xml:space="preserve"> </w:t>
      </w:r>
    </w:p>
    <w:p w14:paraId="3EE27C87" w14:textId="65C4D40E" w:rsidR="00F457F5" w:rsidRPr="00436F77" w:rsidRDefault="00F457F5" w:rsidP="00D90296">
      <w:pPr>
        <w:pStyle w:val="Ttulo3"/>
        <w:spacing w:line="276" w:lineRule="auto"/>
        <w:rPr>
          <w:sz w:val="20"/>
          <w:szCs w:val="20"/>
          <w:lang w:val="es-ES"/>
        </w:rPr>
      </w:pPr>
      <w:bookmarkStart w:id="21" w:name="_Toc296587033"/>
      <w:bookmarkStart w:id="22" w:name="_Toc227178519"/>
      <w:r w:rsidRPr="00436F77">
        <w:rPr>
          <w:sz w:val="20"/>
          <w:szCs w:val="20"/>
          <w:lang w:val="es-ES"/>
        </w:rPr>
        <w:t xml:space="preserve">SF01. </w:t>
      </w:r>
      <w:bookmarkEnd w:id="21"/>
      <w:bookmarkEnd w:id="22"/>
      <w:r w:rsidR="005A2C08" w:rsidRPr="005A2C08">
        <w:rPr>
          <w:sz w:val="20"/>
          <w:szCs w:val="20"/>
          <w:lang w:val="es-ES"/>
        </w:rPr>
        <w:t>Validación de Datos</w:t>
      </w:r>
    </w:p>
    <w:p w14:paraId="02B7800A" w14:textId="77777777" w:rsidR="005A2C08" w:rsidRPr="005A2C08" w:rsidRDefault="005A2C08" w:rsidP="005A2C08">
      <w:pPr>
        <w:rPr>
          <w:rFonts w:cs="Arial"/>
          <w:lang w:eastAsia="es-EC"/>
        </w:rPr>
      </w:pPr>
      <w:bookmarkStart w:id="23" w:name="_Toc296587034"/>
      <w:r w:rsidRPr="005A2C08">
        <w:rPr>
          <w:rFonts w:cs="Arial"/>
          <w:lang w:eastAsia="es-EC"/>
        </w:rPr>
        <w:t>Este subflujo se encarga de validar que la información ingresada cumpla con los requisitos definidos por el sistema.</w:t>
      </w:r>
    </w:p>
    <w:p w14:paraId="54B7A638" w14:textId="77777777" w:rsidR="005A2C08" w:rsidRPr="005A2C08" w:rsidRDefault="005A2C08" w:rsidP="005A2C08">
      <w:pPr>
        <w:ind w:left="785"/>
        <w:rPr>
          <w:rFonts w:cs="Arial"/>
          <w:lang w:eastAsia="es-EC"/>
        </w:rPr>
      </w:pPr>
    </w:p>
    <w:p w14:paraId="2470A118" w14:textId="0F9FB540" w:rsidR="005A2C08" w:rsidRPr="005A2C08" w:rsidRDefault="005A2C08" w:rsidP="005A2C08">
      <w:pPr>
        <w:numPr>
          <w:ilvl w:val="0"/>
          <w:numId w:val="10"/>
        </w:numPr>
        <w:rPr>
          <w:rFonts w:cs="Arial"/>
          <w:lang w:eastAsia="es-EC"/>
        </w:rPr>
      </w:pPr>
      <w:r w:rsidRPr="005A2C08">
        <w:rPr>
          <w:rFonts w:cs="Arial"/>
          <w:lang w:eastAsia="es-EC"/>
        </w:rPr>
        <w:t>Validación de campos obligatorios</w:t>
      </w:r>
    </w:p>
    <w:p w14:paraId="0FE0CBAC" w14:textId="7CF916D0" w:rsidR="005A2C08" w:rsidRPr="005A2C08" w:rsidRDefault="005A2C08" w:rsidP="005A2C08">
      <w:pPr>
        <w:numPr>
          <w:ilvl w:val="0"/>
          <w:numId w:val="10"/>
        </w:numPr>
        <w:rPr>
          <w:rFonts w:cs="Arial"/>
          <w:lang w:eastAsia="es-EC"/>
        </w:rPr>
      </w:pPr>
      <w:r w:rsidRPr="005A2C08">
        <w:rPr>
          <w:rFonts w:cs="Arial"/>
          <w:lang w:eastAsia="es-EC"/>
        </w:rPr>
        <w:t>Validación de fechas (inicio &lt; fin)</w:t>
      </w:r>
    </w:p>
    <w:p w14:paraId="3DF23092" w14:textId="7AED1D19" w:rsidR="005A2C08" w:rsidRPr="005A2C08" w:rsidRDefault="005A2C08" w:rsidP="005A2C08">
      <w:pPr>
        <w:numPr>
          <w:ilvl w:val="0"/>
          <w:numId w:val="10"/>
        </w:numPr>
        <w:rPr>
          <w:rFonts w:cs="Arial"/>
          <w:lang w:eastAsia="es-EC"/>
        </w:rPr>
      </w:pPr>
      <w:r w:rsidRPr="005A2C08">
        <w:rPr>
          <w:rFonts w:cs="Arial"/>
          <w:lang w:eastAsia="es-EC"/>
        </w:rPr>
        <w:t>Validación de tipo de convenio</w:t>
      </w:r>
    </w:p>
    <w:p w14:paraId="6EFCE69F" w14:textId="22A5E410" w:rsidR="00D90296" w:rsidRDefault="005A2C08" w:rsidP="005A2C08">
      <w:pPr>
        <w:numPr>
          <w:ilvl w:val="0"/>
          <w:numId w:val="10"/>
        </w:numPr>
        <w:rPr>
          <w:rFonts w:cs="Arial"/>
        </w:rPr>
      </w:pPr>
      <w:r w:rsidRPr="005A2C08">
        <w:rPr>
          <w:rFonts w:cs="Arial"/>
          <w:lang w:eastAsia="es-EC"/>
        </w:rPr>
        <w:t>Retorno al flujo principal</w:t>
      </w:r>
      <w:r w:rsidR="00D90296" w:rsidRPr="00D90296">
        <w:rPr>
          <w:rFonts w:cs="Arial"/>
          <w:lang w:eastAsia="es-EC"/>
        </w:rPr>
        <w:t>.</w:t>
      </w:r>
    </w:p>
    <w:p w14:paraId="34346D62" w14:textId="05899E7C" w:rsidR="005A2C08" w:rsidRPr="00436F77" w:rsidRDefault="005A2C08" w:rsidP="005A2C08">
      <w:pPr>
        <w:pStyle w:val="Ttulo3"/>
        <w:spacing w:line="276" w:lineRule="auto"/>
        <w:rPr>
          <w:sz w:val="20"/>
          <w:szCs w:val="20"/>
          <w:lang w:val="es-ES"/>
        </w:rPr>
      </w:pPr>
      <w:r w:rsidRPr="00436F77">
        <w:rPr>
          <w:sz w:val="20"/>
          <w:szCs w:val="20"/>
          <w:lang w:val="es-ES"/>
        </w:rPr>
        <w:t xml:space="preserve">SF01. </w:t>
      </w:r>
      <w:r w:rsidRPr="005A2C08">
        <w:rPr>
          <w:sz w:val="20"/>
          <w:szCs w:val="20"/>
          <w:lang w:val="es-ES"/>
        </w:rPr>
        <w:t>Verificación de Existencia</w:t>
      </w:r>
    </w:p>
    <w:p w14:paraId="44821C21" w14:textId="77777777" w:rsidR="005A2C08" w:rsidRPr="005A2C08" w:rsidRDefault="005A2C08" w:rsidP="005A2C08">
      <w:pPr>
        <w:rPr>
          <w:rFonts w:cs="Arial"/>
          <w:lang w:eastAsia="es-EC"/>
        </w:rPr>
      </w:pPr>
      <w:r w:rsidRPr="005A2C08">
        <w:rPr>
          <w:rFonts w:cs="Arial"/>
          <w:lang w:eastAsia="es-EC"/>
        </w:rPr>
        <w:t>Este subflujo verifica que no exista ya un acuerdo activo entre la empresa y el restaurante.</w:t>
      </w:r>
    </w:p>
    <w:p w14:paraId="4E7E06AA" w14:textId="77777777" w:rsidR="005A2C08" w:rsidRPr="005A2C08" w:rsidRDefault="005A2C08" w:rsidP="005A2C08">
      <w:pPr>
        <w:ind w:left="785"/>
        <w:rPr>
          <w:rFonts w:cs="Arial"/>
          <w:lang w:eastAsia="es-EC"/>
        </w:rPr>
      </w:pPr>
    </w:p>
    <w:p w14:paraId="53D27814" w14:textId="4F29D3BF" w:rsidR="005A2C08" w:rsidRPr="005A2C08" w:rsidRDefault="005A2C08" w:rsidP="005A2C08">
      <w:pPr>
        <w:numPr>
          <w:ilvl w:val="0"/>
          <w:numId w:val="10"/>
        </w:numPr>
        <w:rPr>
          <w:rFonts w:cs="Arial"/>
          <w:lang w:eastAsia="es-EC"/>
        </w:rPr>
      </w:pPr>
      <w:r w:rsidRPr="005A2C08">
        <w:rPr>
          <w:rFonts w:cs="Arial"/>
          <w:lang w:eastAsia="es-EC"/>
        </w:rPr>
        <w:t>Búsqueda de acuerdos existentes</w:t>
      </w:r>
    </w:p>
    <w:p w14:paraId="4C558CAE" w14:textId="12AD1A89" w:rsidR="005A2C08" w:rsidRPr="005A2C08" w:rsidRDefault="005A2C08" w:rsidP="005A2C08">
      <w:pPr>
        <w:numPr>
          <w:ilvl w:val="0"/>
          <w:numId w:val="10"/>
        </w:numPr>
        <w:rPr>
          <w:rFonts w:cs="Arial"/>
          <w:lang w:eastAsia="es-EC"/>
        </w:rPr>
      </w:pPr>
      <w:r w:rsidRPr="005A2C08">
        <w:rPr>
          <w:rFonts w:cs="Arial"/>
          <w:lang w:eastAsia="es-EC"/>
        </w:rPr>
        <w:t>Validación de duplicidad</w:t>
      </w:r>
    </w:p>
    <w:p w14:paraId="0902BAE4" w14:textId="15DFAC93" w:rsidR="005A2C08" w:rsidRPr="005A2C08" w:rsidRDefault="005A2C08" w:rsidP="005A2C08">
      <w:pPr>
        <w:numPr>
          <w:ilvl w:val="0"/>
          <w:numId w:val="10"/>
        </w:numPr>
        <w:rPr>
          <w:rFonts w:cs="Arial"/>
          <w:lang w:eastAsia="es-EC"/>
        </w:rPr>
      </w:pPr>
      <w:r w:rsidRPr="005A2C08">
        <w:rPr>
          <w:rFonts w:cs="Arial"/>
          <w:lang w:eastAsia="es-EC"/>
        </w:rPr>
        <w:t>Confirmación de disponibilidad</w:t>
      </w:r>
    </w:p>
    <w:p w14:paraId="38EED101" w14:textId="40EC3CB9" w:rsidR="005A2C08" w:rsidRDefault="005A2C08" w:rsidP="005A2C08">
      <w:pPr>
        <w:numPr>
          <w:ilvl w:val="0"/>
          <w:numId w:val="10"/>
        </w:numPr>
        <w:rPr>
          <w:rFonts w:cs="Arial"/>
        </w:rPr>
      </w:pPr>
      <w:r w:rsidRPr="005A2C08">
        <w:rPr>
          <w:rFonts w:cs="Arial"/>
          <w:lang w:eastAsia="es-EC"/>
        </w:rPr>
        <w:t>Retorno al flujo principal</w:t>
      </w:r>
      <w:r w:rsidRPr="00D90296">
        <w:rPr>
          <w:rFonts w:cs="Arial"/>
          <w:lang w:eastAsia="es-EC"/>
        </w:rPr>
        <w:t>.</w:t>
      </w:r>
    </w:p>
    <w:p w14:paraId="512AEDE3" w14:textId="77777777" w:rsidR="005A2C08" w:rsidRPr="00D90296" w:rsidRDefault="005A2C08" w:rsidP="005A2C08">
      <w:pPr>
        <w:rPr>
          <w:rFonts w:cs="Arial"/>
        </w:rPr>
      </w:pPr>
    </w:p>
    <w:p w14:paraId="772847A9" w14:textId="77777777" w:rsidR="00F457F5" w:rsidRPr="007F6038" w:rsidRDefault="00F457F5" w:rsidP="00D16811">
      <w:pPr>
        <w:pStyle w:val="Ttulo2"/>
        <w:tabs>
          <w:tab w:val="left" w:pos="425"/>
        </w:tabs>
        <w:spacing w:before="360"/>
        <w:rPr>
          <w:i w:val="0"/>
          <w:sz w:val="24"/>
          <w:szCs w:val="24"/>
        </w:rPr>
      </w:pPr>
      <w:bookmarkStart w:id="24" w:name="_Toc227178520"/>
      <w:r w:rsidRPr="007F6038">
        <w:rPr>
          <w:i w:val="0"/>
          <w:sz w:val="24"/>
          <w:szCs w:val="24"/>
        </w:rPr>
        <w:t>Flujos Altern</w:t>
      </w:r>
      <w:bookmarkEnd w:id="19"/>
      <w:r w:rsidRPr="007F6038">
        <w:rPr>
          <w:i w:val="0"/>
          <w:sz w:val="24"/>
          <w:szCs w:val="24"/>
        </w:rPr>
        <w:t>os</w:t>
      </w:r>
      <w:bookmarkEnd w:id="23"/>
      <w:bookmarkEnd w:id="24"/>
    </w:p>
    <w:p w14:paraId="5F521FCB" w14:textId="330EDCFE" w:rsidR="00F457F5" w:rsidRPr="00EE0892" w:rsidRDefault="00F457F5" w:rsidP="00D16811">
      <w:pPr>
        <w:pStyle w:val="Ttulo3"/>
        <w:tabs>
          <w:tab w:val="clear" w:pos="709"/>
        </w:tabs>
        <w:suppressAutoHyphens w:val="0"/>
        <w:spacing w:before="200" w:line="240" w:lineRule="atLeast"/>
        <w:ind w:left="720" w:hanging="720"/>
        <w:rPr>
          <w:sz w:val="20"/>
          <w:szCs w:val="20"/>
          <w:lang w:val="es-ES"/>
        </w:rPr>
      </w:pPr>
      <w:bookmarkStart w:id="25" w:name="_Toc535910789"/>
      <w:bookmarkStart w:id="26" w:name="_Toc455894748"/>
      <w:bookmarkStart w:id="27" w:name="_Toc425054508"/>
      <w:bookmarkStart w:id="28" w:name="_Toc423410242"/>
      <w:bookmarkStart w:id="29" w:name="_Toc296587035"/>
      <w:bookmarkStart w:id="30" w:name="_Toc227178521"/>
      <w:r w:rsidRPr="00EE0892">
        <w:rPr>
          <w:sz w:val="20"/>
          <w:szCs w:val="20"/>
          <w:lang w:val="es-ES"/>
        </w:rPr>
        <w:t xml:space="preserve">FA01. &lt; </w:t>
      </w:r>
      <w:r w:rsidR="005A2C08" w:rsidRPr="005A2C08">
        <w:rPr>
          <w:sz w:val="20"/>
          <w:szCs w:val="20"/>
          <w:lang w:val="es-ES"/>
        </w:rPr>
        <w:t>Empresa o restaurante inexistente</w:t>
      </w:r>
      <w:r w:rsidRPr="00EE0892">
        <w:rPr>
          <w:sz w:val="20"/>
          <w:szCs w:val="20"/>
          <w:lang w:val="es-ES"/>
        </w:rPr>
        <w:t>&gt;</w:t>
      </w:r>
      <w:bookmarkEnd w:id="25"/>
      <w:bookmarkEnd w:id="26"/>
      <w:bookmarkEnd w:id="27"/>
      <w:bookmarkEnd w:id="28"/>
      <w:bookmarkEnd w:id="29"/>
      <w:bookmarkEnd w:id="30"/>
    </w:p>
    <w:p w14:paraId="55D1AF1B" w14:textId="77777777" w:rsidR="005A2C08" w:rsidRDefault="005A2C08" w:rsidP="005A2C08">
      <w:r>
        <w:t>Este flujo ocurre cuando alguna de las entidades no está registrada en el sistema.</w:t>
      </w:r>
    </w:p>
    <w:p w14:paraId="68376FE1" w14:textId="77777777" w:rsidR="005A2C08" w:rsidRDefault="005A2C08" w:rsidP="005A2C08">
      <w:pPr>
        <w:ind w:left="720"/>
      </w:pPr>
    </w:p>
    <w:p w14:paraId="31CBF91C" w14:textId="3B2099D9" w:rsidR="005A2C08" w:rsidRDefault="005A2C08" w:rsidP="005A2C08">
      <w:pPr>
        <w:numPr>
          <w:ilvl w:val="0"/>
          <w:numId w:val="11"/>
        </w:numPr>
      </w:pPr>
      <w:r>
        <w:lastRenderedPageBreak/>
        <w:t>El Sistema detecta inexistencia</w:t>
      </w:r>
    </w:p>
    <w:p w14:paraId="79207000" w14:textId="6CBAE25C" w:rsidR="005A2C08" w:rsidRDefault="005A2C08" w:rsidP="005A2C08">
      <w:pPr>
        <w:numPr>
          <w:ilvl w:val="0"/>
          <w:numId w:val="11"/>
        </w:numPr>
      </w:pPr>
      <w:r>
        <w:t>El Sistema muestra mensaje de error</w:t>
      </w:r>
    </w:p>
    <w:p w14:paraId="61D5C9DF" w14:textId="588ADD08" w:rsidR="00D90296" w:rsidRPr="00D90296" w:rsidRDefault="005A2C08" w:rsidP="005A2C08">
      <w:pPr>
        <w:numPr>
          <w:ilvl w:val="0"/>
          <w:numId w:val="11"/>
        </w:numPr>
      </w:pPr>
      <w:r>
        <w:t>El proceso finaliza</w:t>
      </w:r>
      <w:r w:rsidR="00D90296">
        <w:t>.</w:t>
      </w:r>
    </w:p>
    <w:p w14:paraId="61AE5E74" w14:textId="14CC300A" w:rsidR="00F457F5" w:rsidRPr="005670BD" w:rsidRDefault="00F457F5" w:rsidP="00D16811">
      <w:pPr>
        <w:pStyle w:val="Ttulo3"/>
        <w:tabs>
          <w:tab w:val="clear" w:pos="709"/>
        </w:tabs>
        <w:suppressAutoHyphens w:val="0"/>
        <w:spacing w:before="200" w:line="240" w:lineRule="atLeast"/>
        <w:ind w:left="720" w:hanging="720"/>
        <w:rPr>
          <w:sz w:val="20"/>
          <w:szCs w:val="20"/>
          <w:lang w:val="es-ES"/>
        </w:rPr>
      </w:pPr>
      <w:bookmarkStart w:id="31" w:name="_Toc535910790"/>
      <w:bookmarkStart w:id="32" w:name="_Toc455894749"/>
      <w:bookmarkStart w:id="33" w:name="_Toc425054509"/>
      <w:bookmarkStart w:id="34" w:name="_Toc423410243"/>
      <w:bookmarkStart w:id="35" w:name="_Toc296587036"/>
      <w:bookmarkStart w:id="36" w:name="_Toc227178522"/>
      <w:r w:rsidRPr="005670BD">
        <w:rPr>
          <w:sz w:val="20"/>
          <w:szCs w:val="20"/>
          <w:lang w:val="es-ES"/>
        </w:rPr>
        <w:t xml:space="preserve">FA02. &lt; </w:t>
      </w:r>
      <w:r w:rsidR="005A2C08" w:rsidRPr="005A2C08">
        <w:rPr>
          <w:sz w:val="20"/>
          <w:szCs w:val="20"/>
          <w:lang w:val="es-ES"/>
        </w:rPr>
        <w:t>Acuerdo duplicado</w:t>
      </w:r>
      <w:r w:rsidRPr="005670BD">
        <w:rPr>
          <w:sz w:val="20"/>
          <w:szCs w:val="20"/>
          <w:lang w:val="es-ES"/>
        </w:rPr>
        <w:t>&gt;</w:t>
      </w:r>
      <w:bookmarkEnd w:id="31"/>
      <w:bookmarkEnd w:id="32"/>
      <w:bookmarkEnd w:id="33"/>
      <w:bookmarkEnd w:id="34"/>
      <w:bookmarkEnd w:id="35"/>
      <w:bookmarkEnd w:id="36"/>
    </w:p>
    <w:p w14:paraId="5E20CC30" w14:textId="77777777" w:rsidR="005A2C08" w:rsidRPr="005A2C08" w:rsidRDefault="005A2C08" w:rsidP="005A2C08">
      <w:pPr>
        <w:rPr>
          <w:rFonts w:cs="Arial"/>
          <w:lang w:eastAsia="es-EC"/>
        </w:rPr>
      </w:pPr>
      <w:bookmarkStart w:id="37" w:name="_Toc296587037"/>
      <w:bookmarkStart w:id="38" w:name="_Toc535910791"/>
      <w:r w:rsidRPr="005A2C08">
        <w:rPr>
          <w:rFonts w:cs="Arial"/>
          <w:lang w:eastAsia="es-EC"/>
        </w:rPr>
        <w:t>Este flujo se activa cuando ya existe un acuerdo vigente entre la empresa y el restaurante.</w:t>
      </w:r>
    </w:p>
    <w:p w14:paraId="2B463D28" w14:textId="77777777" w:rsidR="005A2C08" w:rsidRPr="005A2C08" w:rsidRDefault="005A2C08" w:rsidP="005A2C08">
      <w:pPr>
        <w:ind w:left="720"/>
        <w:rPr>
          <w:rFonts w:cs="Arial"/>
          <w:lang w:eastAsia="es-EC"/>
        </w:rPr>
      </w:pPr>
    </w:p>
    <w:p w14:paraId="40A4FAB4" w14:textId="723D9868" w:rsidR="005A2C08" w:rsidRPr="005A2C08" w:rsidRDefault="005A2C08" w:rsidP="005A2C08">
      <w:pPr>
        <w:numPr>
          <w:ilvl w:val="0"/>
          <w:numId w:val="12"/>
        </w:numPr>
        <w:rPr>
          <w:rFonts w:cs="Arial"/>
          <w:lang w:eastAsia="es-EC"/>
        </w:rPr>
      </w:pPr>
      <w:r w:rsidRPr="005A2C08">
        <w:rPr>
          <w:rFonts w:cs="Arial"/>
          <w:lang w:eastAsia="es-EC"/>
        </w:rPr>
        <w:t>El Sistema detecta duplicidad</w:t>
      </w:r>
    </w:p>
    <w:p w14:paraId="143296B2" w14:textId="400CC67E" w:rsidR="005A2C08" w:rsidRPr="005A2C08" w:rsidRDefault="005A2C08" w:rsidP="005A2C08">
      <w:pPr>
        <w:numPr>
          <w:ilvl w:val="0"/>
          <w:numId w:val="12"/>
        </w:numPr>
        <w:rPr>
          <w:rFonts w:cs="Arial"/>
          <w:lang w:eastAsia="es-EC"/>
        </w:rPr>
      </w:pPr>
      <w:r w:rsidRPr="005A2C08">
        <w:rPr>
          <w:rFonts w:cs="Arial"/>
          <w:lang w:eastAsia="es-EC"/>
        </w:rPr>
        <w:t>El Sistema muestra mensaje de error</w:t>
      </w:r>
    </w:p>
    <w:p w14:paraId="09EF249F" w14:textId="45279B3A" w:rsidR="00D90296" w:rsidRPr="00D90296" w:rsidRDefault="005A2C08" w:rsidP="005A2C08">
      <w:pPr>
        <w:numPr>
          <w:ilvl w:val="0"/>
          <w:numId w:val="12"/>
        </w:numPr>
        <w:rPr>
          <w:rFonts w:cs="Arial"/>
          <w:sz w:val="16"/>
        </w:rPr>
      </w:pPr>
      <w:r w:rsidRPr="005A2C08">
        <w:rPr>
          <w:rFonts w:cs="Arial"/>
          <w:lang w:eastAsia="es-EC"/>
        </w:rPr>
        <w:t>El proceso finaliza</w:t>
      </w:r>
      <w:r w:rsidR="00D90296" w:rsidRPr="00D90296">
        <w:rPr>
          <w:rFonts w:cs="Arial"/>
          <w:lang w:eastAsia="es-EC"/>
        </w:rPr>
        <w:t>.</w:t>
      </w:r>
    </w:p>
    <w:p w14:paraId="365CAA26" w14:textId="77777777" w:rsidR="00D90296" w:rsidRDefault="00D90296" w:rsidP="00D90296">
      <w:pPr>
        <w:rPr>
          <w:rFonts w:cs="Arial"/>
          <w:lang w:eastAsia="es-EC"/>
        </w:rPr>
      </w:pPr>
    </w:p>
    <w:p w14:paraId="34E11814" w14:textId="3B697650" w:rsidR="005A2C08" w:rsidRPr="005670BD" w:rsidRDefault="005A2C08" w:rsidP="005A2C08">
      <w:pPr>
        <w:pStyle w:val="Ttulo3"/>
        <w:tabs>
          <w:tab w:val="clear" w:pos="709"/>
        </w:tabs>
        <w:suppressAutoHyphens w:val="0"/>
        <w:spacing w:before="200" w:line="240" w:lineRule="atLeast"/>
        <w:ind w:left="720" w:hanging="720"/>
        <w:rPr>
          <w:sz w:val="20"/>
          <w:szCs w:val="20"/>
          <w:lang w:val="es-ES"/>
        </w:rPr>
      </w:pPr>
      <w:r w:rsidRPr="005670BD">
        <w:rPr>
          <w:sz w:val="20"/>
          <w:szCs w:val="20"/>
          <w:lang w:val="es-ES"/>
        </w:rPr>
        <w:t>FA0</w:t>
      </w:r>
      <w:r>
        <w:rPr>
          <w:sz w:val="20"/>
          <w:szCs w:val="20"/>
          <w:lang w:val="es-ES"/>
        </w:rPr>
        <w:t>3</w:t>
      </w:r>
      <w:r w:rsidRPr="005670BD">
        <w:rPr>
          <w:sz w:val="20"/>
          <w:szCs w:val="20"/>
          <w:lang w:val="es-ES"/>
        </w:rPr>
        <w:t xml:space="preserve">. &lt; </w:t>
      </w:r>
      <w:r w:rsidRPr="005A2C08">
        <w:rPr>
          <w:sz w:val="20"/>
          <w:szCs w:val="20"/>
          <w:lang w:val="es-ES"/>
        </w:rPr>
        <w:t>Datos inválidos</w:t>
      </w:r>
      <w:r w:rsidRPr="005670BD">
        <w:rPr>
          <w:sz w:val="20"/>
          <w:szCs w:val="20"/>
          <w:lang w:val="es-ES"/>
        </w:rPr>
        <w:t>&gt;</w:t>
      </w:r>
    </w:p>
    <w:p w14:paraId="135CEBFD" w14:textId="77777777" w:rsidR="005A2C08" w:rsidRPr="005A2C08" w:rsidRDefault="005A2C08" w:rsidP="005A2C08">
      <w:pPr>
        <w:rPr>
          <w:rFonts w:cs="Arial"/>
          <w:lang w:eastAsia="es-EC"/>
        </w:rPr>
      </w:pPr>
      <w:r w:rsidRPr="005A2C08">
        <w:rPr>
          <w:rFonts w:cs="Arial"/>
          <w:lang w:eastAsia="es-EC"/>
        </w:rPr>
        <w:t>Este flujo ocurre cuando la información ingresada no cumple con las validaciones.</w:t>
      </w:r>
    </w:p>
    <w:p w14:paraId="6ED5F950" w14:textId="77777777" w:rsidR="005A2C08" w:rsidRPr="005A2C08" w:rsidRDefault="005A2C08" w:rsidP="005A2C08">
      <w:pPr>
        <w:rPr>
          <w:rFonts w:cs="Arial"/>
          <w:lang w:eastAsia="es-EC"/>
        </w:rPr>
      </w:pPr>
    </w:p>
    <w:p w14:paraId="21CA58F1" w14:textId="3106183A" w:rsidR="005A2C08" w:rsidRPr="005A2C08" w:rsidRDefault="005A2C08" w:rsidP="005A2C08">
      <w:pPr>
        <w:pStyle w:val="Prrafodelista"/>
        <w:numPr>
          <w:ilvl w:val="0"/>
          <w:numId w:val="18"/>
        </w:numPr>
        <w:rPr>
          <w:rFonts w:cs="Arial"/>
          <w:lang w:eastAsia="es-EC"/>
        </w:rPr>
      </w:pPr>
      <w:r w:rsidRPr="005A2C08">
        <w:rPr>
          <w:rFonts w:cs="Arial"/>
          <w:lang w:eastAsia="es-EC"/>
        </w:rPr>
        <w:t>El Sistema detecta errores</w:t>
      </w:r>
    </w:p>
    <w:p w14:paraId="6AC2D829" w14:textId="49656C82" w:rsidR="005A2C08" w:rsidRPr="005A2C08" w:rsidRDefault="005A2C08" w:rsidP="005A2C08">
      <w:pPr>
        <w:pStyle w:val="Prrafodelista"/>
        <w:numPr>
          <w:ilvl w:val="0"/>
          <w:numId w:val="18"/>
        </w:numPr>
        <w:rPr>
          <w:rFonts w:cs="Arial"/>
          <w:lang w:eastAsia="es-EC"/>
        </w:rPr>
      </w:pPr>
      <w:r w:rsidRPr="005A2C08">
        <w:rPr>
          <w:rFonts w:cs="Arial"/>
          <w:lang w:eastAsia="es-EC"/>
        </w:rPr>
        <w:t>El Sistema muestra los errores</w:t>
      </w:r>
    </w:p>
    <w:p w14:paraId="4FEB8917" w14:textId="3771E5DA" w:rsidR="005A2C08" w:rsidRPr="005A2C08" w:rsidRDefault="005A2C08" w:rsidP="005A2C08">
      <w:pPr>
        <w:pStyle w:val="Prrafodelista"/>
        <w:numPr>
          <w:ilvl w:val="0"/>
          <w:numId w:val="18"/>
        </w:numPr>
        <w:rPr>
          <w:rFonts w:cs="Arial"/>
          <w:lang w:eastAsia="es-EC"/>
        </w:rPr>
      </w:pPr>
      <w:r w:rsidRPr="005A2C08">
        <w:rPr>
          <w:rFonts w:cs="Arial"/>
          <w:lang w:eastAsia="es-EC"/>
        </w:rPr>
        <w:t>El usuario corrige la información</w:t>
      </w:r>
    </w:p>
    <w:p w14:paraId="7B0C7ADB" w14:textId="069BD20D" w:rsidR="00D90296" w:rsidRPr="005A2C08" w:rsidRDefault="005A2C08" w:rsidP="005A2C08">
      <w:pPr>
        <w:pStyle w:val="Prrafodelista"/>
        <w:numPr>
          <w:ilvl w:val="0"/>
          <w:numId w:val="18"/>
        </w:numPr>
        <w:rPr>
          <w:rFonts w:cs="Arial"/>
          <w:lang w:eastAsia="es-EC"/>
        </w:rPr>
      </w:pPr>
      <w:r w:rsidRPr="005A2C08">
        <w:rPr>
          <w:rFonts w:cs="Arial"/>
          <w:lang w:eastAsia="es-EC"/>
        </w:rPr>
        <w:t>El flujo retorna.</w:t>
      </w:r>
    </w:p>
    <w:p w14:paraId="28D21FF1" w14:textId="77777777" w:rsidR="00D90296" w:rsidRPr="00D90296" w:rsidRDefault="00D90296" w:rsidP="00D90296">
      <w:pPr>
        <w:rPr>
          <w:rFonts w:cs="Arial"/>
          <w:sz w:val="16"/>
        </w:rPr>
      </w:pPr>
    </w:p>
    <w:p w14:paraId="2020281C" w14:textId="3D80A185" w:rsidR="00D90296" w:rsidRDefault="00F457F5" w:rsidP="00D90296">
      <w:pPr>
        <w:pStyle w:val="Ttulo1"/>
        <w:tabs>
          <w:tab w:val="left" w:pos="425"/>
        </w:tabs>
        <w:spacing w:before="480"/>
      </w:pPr>
      <w:bookmarkStart w:id="39" w:name="_Toc227178523"/>
      <w:r w:rsidRPr="00773671">
        <w:t>Reglas del Negocio</w:t>
      </w:r>
      <w:bookmarkEnd w:id="37"/>
      <w:bookmarkEnd w:id="39"/>
    </w:p>
    <w:p w14:paraId="0AC15100" w14:textId="4CFDAB28" w:rsidR="005A2C08" w:rsidRPr="005A2C08" w:rsidRDefault="005A2C08" w:rsidP="005A2C08">
      <w:r>
        <w:t>Las reglas del negocio garantizan la correcta gestión de acuerdos dentro del sistema.</w:t>
      </w:r>
    </w:p>
    <w:p w14:paraId="0CAF7F8F" w14:textId="4435B44E" w:rsidR="00D90296" w:rsidRPr="008B78D2" w:rsidRDefault="008D7C38" w:rsidP="00D90296">
      <w:pPr>
        <w:pStyle w:val="Ttulo2"/>
        <w:rPr>
          <w:i w:val="0"/>
          <w:sz w:val="24"/>
          <w:szCs w:val="24"/>
        </w:rPr>
      </w:pPr>
      <w:bookmarkStart w:id="40" w:name="_Toc227178524"/>
      <w:bookmarkStart w:id="41" w:name="_Toc296587038"/>
      <w:r w:rsidRPr="008B78D2">
        <w:rPr>
          <w:sz w:val="24"/>
          <w:szCs w:val="24"/>
        </w:rPr>
        <w:t xml:space="preserve">RN01. </w:t>
      </w:r>
      <w:bookmarkEnd w:id="40"/>
      <w:r w:rsidR="005A2C08" w:rsidRPr="005A2C08">
        <w:rPr>
          <w:i w:val="0"/>
          <w:sz w:val="24"/>
          <w:szCs w:val="24"/>
        </w:rPr>
        <w:t>Existencia de Entidades</w:t>
      </w:r>
    </w:p>
    <w:p w14:paraId="43BD4C11" w14:textId="75DC8525" w:rsidR="00D90296" w:rsidRPr="008B78D2" w:rsidRDefault="005A2C08" w:rsidP="008B78D2">
      <w:pPr>
        <w:ind w:left="425"/>
        <w:rPr>
          <w:sz w:val="24"/>
        </w:rPr>
      </w:pPr>
      <w:r w:rsidRPr="005A2C08">
        <w:rPr>
          <w:sz w:val="24"/>
        </w:rPr>
        <w:t>La empresa y el restaurante deben existir previamente</w:t>
      </w:r>
      <w:r w:rsidR="00D90296" w:rsidRPr="008B78D2">
        <w:rPr>
          <w:sz w:val="24"/>
        </w:rPr>
        <w:t>.</w:t>
      </w:r>
    </w:p>
    <w:p w14:paraId="501C0E14" w14:textId="7B4A4FE1" w:rsidR="00D90296" w:rsidRPr="008B78D2" w:rsidRDefault="00D90296" w:rsidP="00D90296">
      <w:pPr>
        <w:pStyle w:val="Ttulo2"/>
        <w:rPr>
          <w:sz w:val="24"/>
          <w:szCs w:val="24"/>
        </w:rPr>
      </w:pPr>
      <w:bookmarkStart w:id="42" w:name="_Toc227178525"/>
      <w:r w:rsidRPr="008B78D2">
        <w:rPr>
          <w:sz w:val="24"/>
          <w:szCs w:val="24"/>
        </w:rPr>
        <w:t xml:space="preserve">RN02. </w:t>
      </w:r>
      <w:bookmarkEnd w:id="42"/>
      <w:r w:rsidR="005A2C08" w:rsidRPr="005A2C08">
        <w:rPr>
          <w:sz w:val="24"/>
          <w:szCs w:val="24"/>
        </w:rPr>
        <w:t>Vigencia del Acuerdo</w:t>
      </w:r>
    </w:p>
    <w:p w14:paraId="5F54F04D" w14:textId="1881B229" w:rsidR="008B78D2" w:rsidRPr="008B78D2" w:rsidRDefault="005A2C08" w:rsidP="008B78D2">
      <w:pPr>
        <w:ind w:left="425"/>
        <w:rPr>
          <w:sz w:val="24"/>
        </w:rPr>
      </w:pPr>
      <w:r w:rsidRPr="005A2C08">
        <w:rPr>
          <w:sz w:val="24"/>
        </w:rPr>
        <w:t>Todo acuerdo debe tener una fecha de inicio y fin válida.</w:t>
      </w:r>
    </w:p>
    <w:p w14:paraId="5893AE69" w14:textId="44F83B0A" w:rsidR="00D90296" w:rsidRPr="008B78D2" w:rsidRDefault="00D90296" w:rsidP="00D90296">
      <w:pPr>
        <w:pStyle w:val="Ttulo2"/>
        <w:rPr>
          <w:sz w:val="24"/>
          <w:szCs w:val="24"/>
        </w:rPr>
      </w:pPr>
      <w:bookmarkStart w:id="43" w:name="_Toc227178526"/>
      <w:r w:rsidRPr="008B78D2">
        <w:rPr>
          <w:sz w:val="24"/>
          <w:szCs w:val="24"/>
        </w:rPr>
        <w:t xml:space="preserve">RN03. </w:t>
      </w:r>
      <w:bookmarkEnd w:id="43"/>
      <w:r w:rsidR="005A2C08" w:rsidRPr="005A2C08">
        <w:rPr>
          <w:sz w:val="24"/>
          <w:szCs w:val="24"/>
        </w:rPr>
        <w:t>Unicidad de Acuerdo</w:t>
      </w:r>
    </w:p>
    <w:p w14:paraId="3496D653" w14:textId="510AD7C2" w:rsidR="008B78D2" w:rsidRPr="008B78D2" w:rsidRDefault="005A2C08" w:rsidP="008B78D2">
      <w:pPr>
        <w:ind w:left="425"/>
        <w:rPr>
          <w:sz w:val="24"/>
        </w:rPr>
      </w:pPr>
      <w:r w:rsidRPr="005A2C08">
        <w:rPr>
          <w:sz w:val="24"/>
        </w:rPr>
        <w:t>No pueden existir acuerdos duplicados activos entre la misma empresa y restaurante</w:t>
      </w:r>
      <w:r w:rsidR="008B78D2" w:rsidRPr="008B78D2">
        <w:rPr>
          <w:sz w:val="24"/>
        </w:rPr>
        <w:t>.</w:t>
      </w:r>
    </w:p>
    <w:p w14:paraId="19A90260" w14:textId="02DB98C6" w:rsidR="00D90296" w:rsidRPr="008B78D2" w:rsidRDefault="00D90296" w:rsidP="00D90296">
      <w:pPr>
        <w:pStyle w:val="Ttulo2"/>
        <w:rPr>
          <w:sz w:val="24"/>
          <w:szCs w:val="24"/>
        </w:rPr>
      </w:pPr>
      <w:bookmarkStart w:id="44" w:name="_Toc227178527"/>
      <w:r w:rsidRPr="008B78D2">
        <w:rPr>
          <w:sz w:val="24"/>
          <w:szCs w:val="24"/>
        </w:rPr>
        <w:t xml:space="preserve">RN04. </w:t>
      </w:r>
      <w:bookmarkEnd w:id="44"/>
      <w:r w:rsidR="005A2C08" w:rsidRPr="005A2C08">
        <w:rPr>
          <w:sz w:val="24"/>
          <w:szCs w:val="24"/>
        </w:rPr>
        <w:t>Tipo de Convenio</w:t>
      </w:r>
    </w:p>
    <w:p w14:paraId="03CCD6A6" w14:textId="332FAD26" w:rsidR="008B78D2" w:rsidRPr="008B78D2" w:rsidRDefault="005A2C08" w:rsidP="008B78D2">
      <w:pPr>
        <w:ind w:left="425"/>
        <w:rPr>
          <w:sz w:val="24"/>
        </w:rPr>
      </w:pPr>
      <w:r w:rsidRPr="005A2C08">
        <w:rPr>
          <w:sz w:val="24"/>
        </w:rPr>
        <w:t>El acuerdo debe definir un tipo válido (prepago, postpago o mixto)</w:t>
      </w:r>
      <w:r w:rsidR="008B78D2" w:rsidRPr="008B78D2">
        <w:rPr>
          <w:sz w:val="24"/>
        </w:rPr>
        <w:t>.</w:t>
      </w:r>
    </w:p>
    <w:p w14:paraId="64535380" w14:textId="77777777" w:rsidR="00F457F5" w:rsidRPr="0026098C" w:rsidRDefault="00F457F5" w:rsidP="00D16811">
      <w:pPr>
        <w:pStyle w:val="Ttulo1"/>
        <w:tabs>
          <w:tab w:val="left" w:pos="425"/>
        </w:tabs>
        <w:spacing w:before="480"/>
      </w:pPr>
      <w:bookmarkStart w:id="45" w:name="_Toc296587039"/>
      <w:bookmarkStart w:id="46" w:name="_Toc227178528"/>
      <w:bookmarkEnd w:id="41"/>
      <w:r w:rsidRPr="0026098C">
        <w:lastRenderedPageBreak/>
        <w:t>Requerimientos Especiales</w:t>
      </w:r>
      <w:bookmarkEnd w:id="38"/>
      <w:bookmarkEnd w:id="45"/>
      <w:bookmarkEnd w:id="46"/>
    </w:p>
    <w:p w14:paraId="6BB7545A" w14:textId="77777777" w:rsidR="008B78D2" w:rsidRDefault="008B78D2" w:rsidP="008B78D2">
      <w:pPr>
        <w:pStyle w:val="Ttulo2"/>
        <w:tabs>
          <w:tab w:val="left" w:pos="425"/>
        </w:tabs>
        <w:spacing w:before="200"/>
        <w:rPr>
          <w:sz w:val="24"/>
          <w:szCs w:val="24"/>
        </w:rPr>
      </w:pPr>
      <w:bookmarkStart w:id="47" w:name="_Toc227178529"/>
      <w:r w:rsidRPr="008B78D2">
        <w:rPr>
          <w:sz w:val="24"/>
          <w:szCs w:val="24"/>
        </w:rPr>
        <w:t>RE01. Seguridad</w:t>
      </w:r>
      <w:bookmarkEnd w:id="47"/>
    </w:p>
    <w:p w14:paraId="732BEE63" w14:textId="4369F721" w:rsidR="008B78D2" w:rsidRPr="008B78D2" w:rsidRDefault="005A2C08" w:rsidP="008B78D2">
      <w:r w:rsidRPr="005A2C08">
        <w:t>Solo usuarios autorizados pueden crear acuerdos</w:t>
      </w:r>
      <w:r w:rsidR="008B78D2">
        <w:t>.</w:t>
      </w:r>
    </w:p>
    <w:p w14:paraId="7765492B" w14:textId="77777777" w:rsidR="008B78D2" w:rsidRDefault="008B78D2" w:rsidP="008B78D2">
      <w:pPr>
        <w:pStyle w:val="Ttulo2"/>
        <w:tabs>
          <w:tab w:val="left" w:pos="425"/>
        </w:tabs>
        <w:spacing w:before="200"/>
        <w:rPr>
          <w:sz w:val="24"/>
          <w:szCs w:val="24"/>
        </w:rPr>
      </w:pPr>
      <w:bookmarkStart w:id="48" w:name="_Toc227178530"/>
      <w:r w:rsidRPr="008B78D2">
        <w:rPr>
          <w:sz w:val="24"/>
          <w:szCs w:val="24"/>
        </w:rPr>
        <w:t>RE02. Rendimiento</w:t>
      </w:r>
      <w:bookmarkEnd w:id="48"/>
    </w:p>
    <w:p w14:paraId="03B4E48B" w14:textId="50001796" w:rsidR="008B78D2" w:rsidRPr="008B78D2" w:rsidRDefault="005A2C08" w:rsidP="008B78D2">
      <w:r w:rsidRPr="005A2C08">
        <w:t>El registro debe completarse en menos de 2 segundos</w:t>
      </w:r>
      <w:r w:rsidR="008B78D2">
        <w:t>.</w:t>
      </w:r>
    </w:p>
    <w:p w14:paraId="4DB06DF4" w14:textId="77777777" w:rsidR="008B78D2" w:rsidRDefault="008B78D2" w:rsidP="008B78D2">
      <w:pPr>
        <w:pStyle w:val="Ttulo2"/>
        <w:tabs>
          <w:tab w:val="left" w:pos="425"/>
        </w:tabs>
        <w:spacing w:before="200"/>
        <w:rPr>
          <w:sz w:val="24"/>
          <w:szCs w:val="24"/>
        </w:rPr>
      </w:pPr>
      <w:bookmarkStart w:id="49" w:name="_Toc227178531"/>
      <w:r w:rsidRPr="008B78D2">
        <w:rPr>
          <w:sz w:val="24"/>
          <w:szCs w:val="24"/>
        </w:rPr>
        <w:t>RE03. Disponibilidad</w:t>
      </w:r>
      <w:bookmarkEnd w:id="49"/>
    </w:p>
    <w:p w14:paraId="04771218" w14:textId="44EA028A" w:rsidR="008B78D2" w:rsidRPr="008B78D2" w:rsidRDefault="005A2C08" w:rsidP="008B78D2">
      <w:r w:rsidRPr="005A2C08">
        <w:t>El sistema debe permitir la creación de acuerdos en todo momento</w:t>
      </w:r>
      <w:r w:rsidR="008B78D2">
        <w:t>.</w:t>
      </w:r>
    </w:p>
    <w:p w14:paraId="66FDDE23" w14:textId="77777777" w:rsidR="008B78D2" w:rsidRDefault="008B78D2" w:rsidP="008B78D2">
      <w:pPr>
        <w:pStyle w:val="Ttulo2"/>
        <w:tabs>
          <w:tab w:val="left" w:pos="425"/>
        </w:tabs>
        <w:spacing w:before="200"/>
        <w:rPr>
          <w:sz w:val="24"/>
          <w:szCs w:val="24"/>
        </w:rPr>
      </w:pPr>
      <w:bookmarkStart w:id="50" w:name="_Toc227178532"/>
      <w:r w:rsidRPr="008B78D2">
        <w:rPr>
          <w:sz w:val="24"/>
          <w:szCs w:val="24"/>
        </w:rPr>
        <w:t>RE04. Usabilidad</w:t>
      </w:r>
      <w:bookmarkEnd w:id="50"/>
    </w:p>
    <w:p w14:paraId="343FC021" w14:textId="2B5CA9C5" w:rsidR="008B78D2" w:rsidRPr="008B78D2" w:rsidRDefault="005A2C08" w:rsidP="008B78D2">
      <w:r w:rsidRPr="005A2C08">
        <w:t>La interfaz debe facilitar la configuración del acuerdo</w:t>
      </w:r>
      <w:r w:rsidR="008B78D2">
        <w:t>.</w:t>
      </w:r>
    </w:p>
    <w:p w14:paraId="0CBA7C8C" w14:textId="77777777" w:rsidR="008B78D2" w:rsidRDefault="008B78D2" w:rsidP="008B78D2">
      <w:pPr>
        <w:pStyle w:val="Ttulo2"/>
        <w:tabs>
          <w:tab w:val="left" w:pos="425"/>
        </w:tabs>
        <w:spacing w:before="200"/>
        <w:rPr>
          <w:sz w:val="24"/>
          <w:szCs w:val="24"/>
        </w:rPr>
      </w:pPr>
      <w:bookmarkStart w:id="51" w:name="_Toc227178533"/>
      <w:r w:rsidRPr="008B78D2">
        <w:rPr>
          <w:sz w:val="24"/>
          <w:szCs w:val="24"/>
        </w:rPr>
        <w:t>RE05. Integridad de Datos</w:t>
      </w:r>
      <w:bookmarkEnd w:id="51"/>
    </w:p>
    <w:p w14:paraId="6948B011" w14:textId="5CC2D892" w:rsidR="008B78D2" w:rsidRPr="008B78D2" w:rsidRDefault="005A2C08" w:rsidP="008B78D2">
      <w:r w:rsidRPr="005A2C08">
        <w:t>El sistema debe evitar inconsistencias en los acuerdos registrados</w:t>
      </w:r>
      <w:r w:rsidR="008B78D2">
        <w:t>.</w:t>
      </w:r>
    </w:p>
    <w:p w14:paraId="249778A2" w14:textId="77777777" w:rsidR="00F457F5" w:rsidRPr="0026098C" w:rsidRDefault="00F457F5" w:rsidP="00D16811">
      <w:pPr>
        <w:pStyle w:val="Ttulo1"/>
        <w:tabs>
          <w:tab w:val="left" w:pos="425"/>
        </w:tabs>
        <w:spacing w:before="480"/>
      </w:pPr>
      <w:bookmarkStart w:id="52" w:name="_Toc296587041"/>
      <w:bookmarkStart w:id="53" w:name="_Toc227178534"/>
      <w:r w:rsidRPr="0026098C">
        <w:t>Poscondiciones</w:t>
      </w:r>
      <w:bookmarkEnd w:id="52"/>
      <w:bookmarkEnd w:id="53"/>
    </w:p>
    <w:p w14:paraId="0E4576CA" w14:textId="77777777" w:rsidR="005A2C08" w:rsidRDefault="005A2C08" w:rsidP="005A2C08">
      <w:bookmarkStart w:id="54" w:name="_Toc296587043"/>
      <w:r>
        <w:t>Una vez creado el acuerdo, este queda disponible para ser utilizado en el sistema.</w:t>
      </w:r>
    </w:p>
    <w:p w14:paraId="19EACEC5" w14:textId="77777777" w:rsidR="005A2C08" w:rsidRDefault="005A2C08" w:rsidP="005A2C08">
      <w:pPr>
        <w:ind w:left="720"/>
      </w:pPr>
    </w:p>
    <w:p w14:paraId="600B158F" w14:textId="5AC64923" w:rsidR="005A2C08" w:rsidRDefault="005A2C08" w:rsidP="005A2C08">
      <w:pPr>
        <w:numPr>
          <w:ilvl w:val="0"/>
          <w:numId w:val="13"/>
        </w:numPr>
      </w:pPr>
      <w:r>
        <w:t>El acuerdo queda registrado en la base de datos</w:t>
      </w:r>
    </w:p>
    <w:p w14:paraId="2446FF6B" w14:textId="4CB870A5" w:rsidR="005A2C08" w:rsidRDefault="005A2C08" w:rsidP="005A2C08">
      <w:pPr>
        <w:numPr>
          <w:ilvl w:val="0"/>
          <w:numId w:val="13"/>
        </w:numPr>
      </w:pPr>
      <w:r>
        <w:t>El acuerdo queda activo dentro de su vigencia</w:t>
      </w:r>
    </w:p>
    <w:p w14:paraId="52C177FF" w14:textId="03F0A81F" w:rsidR="005A2C08" w:rsidRDefault="005A2C08" w:rsidP="005A2C08">
      <w:pPr>
        <w:numPr>
          <w:ilvl w:val="0"/>
          <w:numId w:val="13"/>
        </w:numPr>
      </w:pPr>
      <w:r>
        <w:t>Se habilita el consumo para empleados asociados</w:t>
      </w:r>
    </w:p>
    <w:p w14:paraId="63256074" w14:textId="426E7006" w:rsidR="005A2C08" w:rsidRDefault="005A2C08" w:rsidP="005A2C08">
      <w:pPr>
        <w:numPr>
          <w:ilvl w:val="0"/>
          <w:numId w:val="13"/>
        </w:numPr>
      </w:pPr>
      <w:r>
        <w:t>El acuerdo puede ser utilizado en el registro de consumos</w:t>
      </w:r>
    </w:p>
    <w:p w14:paraId="03E6457D" w14:textId="45D1320B" w:rsidR="008B78D2" w:rsidRPr="008B78D2" w:rsidRDefault="005A2C08" w:rsidP="005A2C08">
      <w:pPr>
        <w:numPr>
          <w:ilvl w:val="0"/>
          <w:numId w:val="13"/>
        </w:numPr>
      </w:pPr>
      <w:r>
        <w:t>El sistema confirma la creación</w:t>
      </w:r>
      <w:r>
        <w:t>.</w:t>
      </w:r>
    </w:p>
    <w:p w14:paraId="340475FF" w14:textId="0579B9F3" w:rsidR="00F457F5" w:rsidRDefault="00F457F5" w:rsidP="008B78D2">
      <w:pPr>
        <w:pStyle w:val="Ttulo1"/>
        <w:tabs>
          <w:tab w:val="left" w:pos="425"/>
        </w:tabs>
        <w:spacing w:before="480"/>
      </w:pPr>
      <w:bookmarkStart w:id="55" w:name="_Toc227178535"/>
      <w:r w:rsidRPr="00CD1368">
        <w:t>Relaciones</w:t>
      </w:r>
      <w:bookmarkEnd w:id="54"/>
      <w:bookmarkEnd w:id="55"/>
    </w:p>
    <w:p w14:paraId="29DF4C9C" w14:textId="2A13BD51" w:rsidR="005A2C08" w:rsidRDefault="005A2C08" w:rsidP="005A2C08">
      <w:r>
        <w:t>En este apartado se identifican los casos de uso relacionados con la creación de acuerdos dentro del sistema.</w:t>
      </w:r>
    </w:p>
    <w:tbl>
      <w:tblPr>
        <w:tblStyle w:val="Tablaconcuadrcula2-nfasis1"/>
        <w:tblW w:w="0" w:type="auto"/>
        <w:jc w:val="center"/>
        <w:tblLook w:val="04A0" w:firstRow="1" w:lastRow="0" w:firstColumn="1" w:lastColumn="0" w:noHBand="0" w:noVBand="1"/>
      </w:tblPr>
      <w:tblGrid>
        <w:gridCol w:w="3164"/>
        <w:gridCol w:w="1910"/>
      </w:tblGrid>
      <w:tr w:rsidR="005A2C08" w:rsidRPr="005A2C08" w14:paraId="25365908" w14:textId="77777777" w:rsidTr="005A2C08">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080C6BB2" w14:textId="77777777" w:rsidR="005A2C08" w:rsidRPr="005A2C08" w:rsidRDefault="005A2C08" w:rsidP="005A2C08">
            <w:pPr>
              <w:suppressAutoHyphens w:val="0"/>
              <w:jc w:val="center"/>
              <w:rPr>
                <w:rFonts w:cs="Arial"/>
                <w:sz w:val="24"/>
                <w:lang w:eastAsia="es-EC"/>
              </w:rPr>
            </w:pPr>
            <w:r w:rsidRPr="005A2C08">
              <w:rPr>
                <w:rFonts w:cs="Arial"/>
                <w:sz w:val="24"/>
                <w:lang w:eastAsia="es-EC"/>
              </w:rPr>
              <w:t>Nombre Caso de uso</w:t>
            </w:r>
          </w:p>
        </w:tc>
        <w:tc>
          <w:tcPr>
            <w:tcW w:w="0" w:type="auto"/>
            <w:hideMark/>
          </w:tcPr>
          <w:p w14:paraId="5F8C5218" w14:textId="77777777" w:rsidR="005A2C08" w:rsidRPr="005A2C08" w:rsidRDefault="005A2C08" w:rsidP="005A2C08">
            <w:pPr>
              <w:suppressAutoHyphens w:val="0"/>
              <w:jc w:val="center"/>
              <w:cnfStyle w:val="100000000000" w:firstRow="1" w:lastRow="0" w:firstColumn="0" w:lastColumn="0" w:oddVBand="0" w:evenVBand="0" w:oddHBand="0" w:evenHBand="0" w:firstRowFirstColumn="0" w:firstRowLastColumn="0" w:lastRowFirstColumn="0" w:lastRowLastColumn="0"/>
              <w:rPr>
                <w:rFonts w:cs="Arial"/>
                <w:sz w:val="24"/>
                <w:lang w:eastAsia="es-EC"/>
              </w:rPr>
            </w:pPr>
            <w:r w:rsidRPr="005A2C08">
              <w:rPr>
                <w:rFonts w:cs="Arial"/>
                <w:sz w:val="24"/>
                <w:lang w:eastAsia="es-EC"/>
              </w:rPr>
              <w:t>Obligatoriedad</w:t>
            </w:r>
          </w:p>
        </w:tc>
      </w:tr>
      <w:tr w:rsidR="005A2C08" w:rsidRPr="005A2C08" w14:paraId="72B02F71" w14:textId="77777777" w:rsidTr="005A2C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31025A7A" w14:textId="77777777" w:rsidR="005A2C08" w:rsidRPr="005A2C08" w:rsidRDefault="005A2C08" w:rsidP="005A2C08">
            <w:pPr>
              <w:suppressAutoHyphens w:val="0"/>
              <w:jc w:val="left"/>
              <w:rPr>
                <w:rFonts w:cs="Arial"/>
                <w:sz w:val="24"/>
                <w:lang w:eastAsia="es-EC"/>
              </w:rPr>
            </w:pPr>
            <w:r w:rsidRPr="005A2C08">
              <w:rPr>
                <w:rFonts w:cs="Arial"/>
                <w:sz w:val="24"/>
                <w:lang w:eastAsia="es-EC"/>
              </w:rPr>
              <w:t>Registro de empresa</w:t>
            </w:r>
          </w:p>
        </w:tc>
        <w:tc>
          <w:tcPr>
            <w:tcW w:w="0" w:type="auto"/>
            <w:hideMark/>
          </w:tcPr>
          <w:p w14:paraId="4255DA9A" w14:textId="77777777" w:rsidR="005A2C08" w:rsidRPr="005A2C08" w:rsidRDefault="005A2C08" w:rsidP="005A2C08">
            <w:pPr>
              <w:suppressAutoHyphens w:val="0"/>
              <w:jc w:val="left"/>
              <w:cnfStyle w:val="000000100000" w:firstRow="0" w:lastRow="0" w:firstColumn="0" w:lastColumn="0" w:oddVBand="0" w:evenVBand="0" w:oddHBand="1" w:evenHBand="0" w:firstRowFirstColumn="0" w:firstRowLastColumn="0" w:lastRowFirstColumn="0" w:lastRowLastColumn="0"/>
              <w:rPr>
                <w:rFonts w:cs="Arial"/>
                <w:sz w:val="24"/>
                <w:lang w:eastAsia="es-EC"/>
              </w:rPr>
            </w:pPr>
            <w:r w:rsidRPr="005A2C08">
              <w:rPr>
                <w:rFonts w:cs="Arial"/>
                <w:sz w:val="24"/>
                <w:lang w:eastAsia="es-EC"/>
              </w:rPr>
              <w:t>Obligatorio</w:t>
            </w:r>
          </w:p>
        </w:tc>
      </w:tr>
      <w:tr w:rsidR="005A2C08" w:rsidRPr="005A2C08" w14:paraId="7C6E3CD9" w14:textId="77777777" w:rsidTr="005A2C0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6C18F8A9" w14:textId="77777777" w:rsidR="005A2C08" w:rsidRPr="005A2C08" w:rsidRDefault="005A2C08" w:rsidP="005A2C08">
            <w:pPr>
              <w:suppressAutoHyphens w:val="0"/>
              <w:jc w:val="left"/>
              <w:rPr>
                <w:rFonts w:cs="Arial"/>
                <w:sz w:val="24"/>
                <w:lang w:eastAsia="es-EC"/>
              </w:rPr>
            </w:pPr>
            <w:r w:rsidRPr="005A2C08">
              <w:rPr>
                <w:rFonts w:cs="Arial"/>
                <w:sz w:val="24"/>
                <w:lang w:eastAsia="es-EC"/>
              </w:rPr>
              <w:t>Registro de restaurante</w:t>
            </w:r>
          </w:p>
        </w:tc>
        <w:tc>
          <w:tcPr>
            <w:tcW w:w="0" w:type="auto"/>
            <w:hideMark/>
          </w:tcPr>
          <w:p w14:paraId="150859EB" w14:textId="77777777" w:rsidR="005A2C08" w:rsidRPr="005A2C08" w:rsidRDefault="005A2C08" w:rsidP="005A2C08">
            <w:pPr>
              <w:suppressAutoHyphens w:val="0"/>
              <w:jc w:val="left"/>
              <w:cnfStyle w:val="000000000000" w:firstRow="0" w:lastRow="0" w:firstColumn="0" w:lastColumn="0" w:oddVBand="0" w:evenVBand="0" w:oddHBand="0" w:evenHBand="0" w:firstRowFirstColumn="0" w:firstRowLastColumn="0" w:lastRowFirstColumn="0" w:lastRowLastColumn="0"/>
              <w:rPr>
                <w:rFonts w:cs="Arial"/>
                <w:sz w:val="24"/>
                <w:lang w:eastAsia="es-EC"/>
              </w:rPr>
            </w:pPr>
            <w:r w:rsidRPr="005A2C08">
              <w:rPr>
                <w:rFonts w:cs="Arial"/>
                <w:sz w:val="24"/>
                <w:lang w:eastAsia="es-EC"/>
              </w:rPr>
              <w:t>Obligatorio</w:t>
            </w:r>
          </w:p>
        </w:tc>
      </w:tr>
      <w:tr w:rsidR="005A2C08" w:rsidRPr="005A2C08" w14:paraId="2E2A3A78" w14:textId="77777777" w:rsidTr="005A2C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C213EAE" w14:textId="77777777" w:rsidR="005A2C08" w:rsidRPr="005A2C08" w:rsidRDefault="005A2C08" w:rsidP="005A2C08">
            <w:pPr>
              <w:suppressAutoHyphens w:val="0"/>
              <w:jc w:val="left"/>
              <w:rPr>
                <w:rFonts w:cs="Arial"/>
                <w:sz w:val="24"/>
                <w:lang w:eastAsia="es-EC"/>
              </w:rPr>
            </w:pPr>
            <w:r w:rsidRPr="005A2C08">
              <w:rPr>
                <w:rFonts w:cs="Arial"/>
                <w:sz w:val="24"/>
                <w:lang w:eastAsia="es-EC"/>
              </w:rPr>
              <w:t>Registro de empleados</w:t>
            </w:r>
          </w:p>
        </w:tc>
        <w:tc>
          <w:tcPr>
            <w:tcW w:w="0" w:type="auto"/>
            <w:hideMark/>
          </w:tcPr>
          <w:p w14:paraId="126E57C7" w14:textId="77777777" w:rsidR="005A2C08" w:rsidRPr="005A2C08" w:rsidRDefault="005A2C08" w:rsidP="005A2C08">
            <w:pPr>
              <w:suppressAutoHyphens w:val="0"/>
              <w:jc w:val="left"/>
              <w:cnfStyle w:val="000000100000" w:firstRow="0" w:lastRow="0" w:firstColumn="0" w:lastColumn="0" w:oddVBand="0" w:evenVBand="0" w:oddHBand="1" w:evenHBand="0" w:firstRowFirstColumn="0" w:firstRowLastColumn="0" w:lastRowFirstColumn="0" w:lastRowLastColumn="0"/>
              <w:rPr>
                <w:rFonts w:cs="Arial"/>
                <w:sz w:val="24"/>
                <w:lang w:eastAsia="es-EC"/>
              </w:rPr>
            </w:pPr>
            <w:r w:rsidRPr="005A2C08">
              <w:rPr>
                <w:rFonts w:cs="Arial"/>
                <w:sz w:val="24"/>
                <w:lang w:eastAsia="es-EC"/>
              </w:rPr>
              <w:t>Opcional</w:t>
            </w:r>
          </w:p>
        </w:tc>
      </w:tr>
      <w:tr w:rsidR="005A2C08" w:rsidRPr="005A2C08" w14:paraId="50383CFF" w14:textId="77777777" w:rsidTr="005A2C08">
        <w:trPr>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2511EAE2" w14:textId="77777777" w:rsidR="005A2C08" w:rsidRPr="005A2C08" w:rsidRDefault="005A2C08" w:rsidP="005A2C08">
            <w:pPr>
              <w:suppressAutoHyphens w:val="0"/>
              <w:jc w:val="left"/>
              <w:rPr>
                <w:rFonts w:cs="Arial"/>
                <w:sz w:val="24"/>
                <w:lang w:eastAsia="es-EC"/>
              </w:rPr>
            </w:pPr>
            <w:r w:rsidRPr="005A2C08">
              <w:rPr>
                <w:rFonts w:cs="Arial"/>
                <w:sz w:val="24"/>
                <w:lang w:eastAsia="es-EC"/>
              </w:rPr>
              <w:t>Generación de código QR</w:t>
            </w:r>
          </w:p>
        </w:tc>
        <w:tc>
          <w:tcPr>
            <w:tcW w:w="0" w:type="auto"/>
            <w:hideMark/>
          </w:tcPr>
          <w:p w14:paraId="3B6C990C" w14:textId="77777777" w:rsidR="005A2C08" w:rsidRPr="005A2C08" w:rsidRDefault="005A2C08" w:rsidP="005A2C08">
            <w:pPr>
              <w:suppressAutoHyphens w:val="0"/>
              <w:jc w:val="left"/>
              <w:cnfStyle w:val="000000000000" w:firstRow="0" w:lastRow="0" w:firstColumn="0" w:lastColumn="0" w:oddVBand="0" w:evenVBand="0" w:oddHBand="0" w:evenHBand="0" w:firstRowFirstColumn="0" w:firstRowLastColumn="0" w:lastRowFirstColumn="0" w:lastRowLastColumn="0"/>
              <w:rPr>
                <w:rFonts w:cs="Arial"/>
                <w:sz w:val="24"/>
                <w:lang w:eastAsia="es-EC"/>
              </w:rPr>
            </w:pPr>
            <w:r w:rsidRPr="005A2C08">
              <w:rPr>
                <w:rFonts w:cs="Arial"/>
                <w:sz w:val="24"/>
                <w:lang w:eastAsia="es-EC"/>
              </w:rPr>
              <w:t>Opcional</w:t>
            </w:r>
          </w:p>
        </w:tc>
      </w:tr>
      <w:tr w:rsidR="005A2C08" w:rsidRPr="005A2C08" w14:paraId="53B6C076" w14:textId="77777777" w:rsidTr="005A2C08">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888E219" w14:textId="77777777" w:rsidR="005A2C08" w:rsidRPr="005A2C08" w:rsidRDefault="005A2C08" w:rsidP="005A2C08">
            <w:pPr>
              <w:suppressAutoHyphens w:val="0"/>
              <w:jc w:val="left"/>
              <w:rPr>
                <w:rFonts w:cs="Arial"/>
                <w:sz w:val="24"/>
                <w:lang w:eastAsia="es-EC"/>
              </w:rPr>
            </w:pPr>
            <w:r w:rsidRPr="005A2C08">
              <w:rPr>
                <w:rFonts w:cs="Arial"/>
                <w:sz w:val="24"/>
                <w:lang w:eastAsia="es-EC"/>
              </w:rPr>
              <w:t>Registro de consumo</w:t>
            </w:r>
          </w:p>
        </w:tc>
        <w:tc>
          <w:tcPr>
            <w:tcW w:w="0" w:type="auto"/>
            <w:hideMark/>
          </w:tcPr>
          <w:p w14:paraId="56569C4B" w14:textId="77777777" w:rsidR="005A2C08" w:rsidRPr="005A2C08" w:rsidRDefault="005A2C08" w:rsidP="005A2C08">
            <w:pPr>
              <w:suppressAutoHyphens w:val="0"/>
              <w:jc w:val="left"/>
              <w:cnfStyle w:val="000000100000" w:firstRow="0" w:lastRow="0" w:firstColumn="0" w:lastColumn="0" w:oddVBand="0" w:evenVBand="0" w:oddHBand="1" w:evenHBand="0" w:firstRowFirstColumn="0" w:firstRowLastColumn="0" w:lastRowFirstColumn="0" w:lastRowLastColumn="0"/>
              <w:rPr>
                <w:rFonts w:cs="Arial"/>
                <w:sz w:val="24"/>
                <w:lang w:eastAsia="es-EC"/>
              </w:rPr>
            </w:pPr>
            <w:r w:rsidRPr="005A2C08">
              <w:rPr>
                <w:rFonts w:cs="Arial"/>
                <w:sz w:val="24"/>
                <w:lang w:eastAsia="es-EC"/>
              </w:rPr>
              <w:t>Obligatorio</w:t>
            </w:r>
          </w:p>
        </w:tc>
      </w:tr>
    </w:tbl>
    <w:p w14:paraId="52528DB0" w14:textId="77777777" w:rsidR="005A2C08" w:rsidRPr="005A2C08" w:rsidRDefault="005A2C08" w:rsidP="005A2C08"/>
    <w:p w14:paraId="2452A257" w14:textId="77777777" w:rsidR="00F457F5" w:rsidRPr="001473B5" w:rsidRDefault="00F457F5" w:rsidP="00D16811">
      <w:pPr>
        <w:pStyle w:val="Ttulo1"/>
        <w:tabs>
          <w:tab w:val="left" w:pos="425"/>
        </w:tabs>
        <w:spacing w:before="480"/>
      </w:pPr>
      <w:bookmarkStart w:id="56" w:name="_Toc296587050"/>
      <w:bookmarkStart w:id="57" w:name="_Toc227178536"/>
      <w:r w:rsidRPr="001473B5">
        <w:t>Modelamiento</w:t>
      </w:r>
      <w:bookmarkEnd w:id="56"/>
      <w:bookmarkEnd w:id="57"/>
      <w:r w:rsidRPr="001473B5">
        <w:t xml:space="preserve"> </w:t>
      </w:r>
    </w:p>
    <w:p w14:paraId="112AB7C1" w14:textId="03538950" w:rsidR="00F457F5" w:rsidRPr="00512C79" w:rsidRDefault="00F457F5" w:rsidP="00512C79">
      <w:pPr>
        <w:pStyle w:val="Ttulo2"/>
        <w:rPr>
          <w:i w:val="0"/>
          <w:sz w:val="24"/>
          <w:szCs w:val="24"/>
        </w:rPr>
      </w:pPr>
      <w:bookmarkStart w:id="58" w:name="_Toc296587053"/>
      <w:r w:rsidRPr="001473B5">
        <w:rPr>
          <w:sz w:val="24"/>
          <w:szCs w:val="24"/>
        </w:rPr>
        <w:t xml:space="preserve"> </w:t>
      </w:r>
      <w:bookmarkStart w:id="59" w:name="_Toc227178537"/>
      <w:r w:rsidRPr="001473B5">
        <w:rPr>
          <w:sz w:val="24"/>
          <w:szCs w:val="24"/>
        </w:rPr>
        <w:t xml:space="preserve">Diagrama de Estados </w:t>
      </w:r>
      <w:bookmarkEnd w:id="58"/>
      <w:r w:rsidR="002A5CE1">
        <w:rPr>
          <w:sz w:val="24"/>
          <w:szCs w:val="24"/>
        </w:rPr>
        <w:t>–</w:t>
      </w:r>
      <w:r w:rsidR="00512C79">
        <w:rPr>
          <w:sz w:val="24"/>
          <w:szCs w:val="24"/>
        </w:rPr>
        <w:t xml:space="preserve"> </w:t>
      </w:r>
      <w:bookmarkEnd w:id="59"/>
      <w:r w:rsidR="005A2C08" w:rsidRPr="005A2C08">
        <w:rPr>
          <w:sz w:val="24"/>
          <w:szCs w:val="24"/>
        </w:rPr>
        <w:t>CU013 Crear Acuerdo Empresa – Restaurante</w:t>
      </w:r>
    </w:p>
    <w:p w14:paraId="0F922DE4" w14:textId="77777777" w:rsidR="005A2C08" w:rsidRPr="005A2C08" w:rsidRDefault="005A2C08" w:rsidP="005A2C08">
      <w:pPr>
        <w:numPr>
          <w:ilvl w:val="0"/>
          <w:numId w:val="14"/>
        </w:numPr>
        <w:rPr>
          <w:rFonts w:cs="Arial"/>
          <w:lang w:eastAsia="es-EC"/>
        </w:rPr>
      </w:pPr>
      <w:bookmarkStart w:id="60" w:name="_Toc296587056"/>
      <w:r w:rsidRPr="005A2C08">
        <w:rPr>
          <w:rFonts w:cs="Arial"/>
          <w:lang w:eastAsia="es-EC"/>
        </w:rPr>
        <w:t>Acuerdo_No_Existente</w:t>
      </w:r>
    </w:p>
    <w:p w14:paraId="75F737D3" w14:textId="5FB53BC5" w:rsidR="005A2C08" w:rsidRPr="005A2C08" w:rsidRDefault="005A2C08" w:rsidP="005A2C08">
      <w:pPr>
        <w:numPr>
          <w:ilvl w:val="0"/>
          <w:numId w:val="14"/>
        </w:numPr>
        <w:rPr>
          <w:rFonts w:cs="Arial"/>
          <w:lang w:eastAsia="es-EC"/>
        </w:rPr>
      </w:pPr>
      <w:r w:rsidRPr="005A2C08">
        <w:rPr>
          <w:rFonts w:cs="Arial"/>
          <w:lang w:eastAsia="es-EC"/>
        </w:rPr>
        <w:t>Datos_Validados</w:t>
      </w:r>
    </w:p>
    <w:p w14:paraId="28259C1B" w14:textId="6B0FFEF7" w:rsidR="005A2C08" w:rsidRPr="005A2C08" w:rsidRDefault="005A2C08" w:rsidP="005A2C08">
      <w:pPr>
        <w:numPr>
          <w:ilvl w:val="0"/>
          <w:numId w:val="14"/>
        </w:numPr>
        <w:rPr>
          <w:rFonts w:cs="Arial"/>
          <w:lang w:eastAsia="es-EC"/>
        </w:rPr>
      </w:pPr>
      <w:r w:rsidRPr="005A2C08">
        <w:rPr>
          <w:rFonts w:cs="Arial"/>
          <w:lang w:eastAsia="es-EC"/>
        </w:rPr>
        <w:lastRenderedPageBreak/>
        <w:t>Acuerdo_Creado</w:t>
      </w:r>
    </w:p>
    <w:p w14:paraId="45E2746D" w14:textId="577E43A3" w:rsidR="005A2C08" w:rsidRPr="005A2C08" w:rsidRDefault="005A2C08" w:rsidP="005A2C08">
      <w:pPr>
        <w:numPr>
          <w:ilvl w:val="0"/>
          <w:numId w:val="14"/>
        </w:numPr>
        <w:rPr>
          <w:rFonts w:cs="Arial"/>
          <w:lang w:eastAsia="es-EC"/>
        </w:rPr>
      </w:pPr>
      <w:r w:rsidRPr="005A2C08">
        <w:rPr>
          <w:rFonts w:cs="Arial"/>
          <w:lang w:eastAsia="es-EC"/>
        </w:rPr>
        <w:t>Acuerdo_Activo</w:t>
      </w:r>
    </w:p>
    <w:p w14:paraId="4CFD1CCA" w14:textId="21F5BAE7" w:rsidR="002A5CE1" w:rsidRPr="002A5CE1" w:rsidRDefault="005A2C08" w:rsidP="005A2C08">
      <w:pPr>
        <w:numPr>
          <w:ilvl w:val="0"/>
          <w:numId w:val="14"/>
        </w:numPr>
        <w:rPr>
          <w:rFonts w:cs="Arial"/>
          <w:sz w:val="16"/>
        </w:rPr>
      </w:pPr>
      <w:r w:rsidRPr="005A2C08">
        <w:rPr>
          <w:rFonts w:cs="Arial"/>
          <w:lang w:eastAsia="es-EC"/>
        </w:rPr>
        <w:t>Acuerdo_Rechazado</w:t>
      </w:r>
    </w:p>
    <w:p w14:paraId="1F29EC9B" w14:textId="7A6DA84D" w:rsidR="00512C79" w:rsidRPr="005A2C08" w:rsidRDefault="00F457F5" w:rsidP="005A2C08">
      <w:pPr>
        <w:pStyle w:val="Ttulo1"/>
        <w:tabs>
          <w:tab w:val="left" w:pos="425"/>
        </w:tabs>
        <w:spacing w:before="480"/>
      </w:pPr>
      <w:bookmarkStart w:id="61" w:name="_Toc227178538"/>
      <w:r w:rsidRPr="00BF0B3A">
        <w:t>Anexos</w:t>
      </w:r>
      <w:bookmarkStart w:id="62" w:name="_Toc296587057"/>
      <w:bookmarkEnd w:id="60"/>
      <w:bookmarkEnd w:id="61"/>
    </w:p>
    <w:p w14:paraId="2666B480" w14:textId="270602C8" w:rsidR="00F457F5" w:rsidRPr="00BF0B3A" w:rsidRDefault="00F457F5" w:rsidP="00BF0B3A">
      <w:pPr>
        <w:pStyle w:val="Ttulo2"/>
        <w:tabs>
          <w:tab w:val="left" w:pos="425"/>
        </w:tabs>
        <w:spacing w:before="200"/>
        <w:rPr>
          <w:i w:val="0"/>
          <w:sz w:val="24"/>
          <w:szCs w:val="24"/>
        </w:rPr>
      </w:pPr>
      <w:bookmarkStart w:id="63" w:name="_Toc227178539"/>
      <w:r w:rsidRPr="00BF0B3A">
        <w:rPr>
          <w:i w:val="0"/>
          <w:sz w:val="24"/>
          <w:szCs w:val="24"/>
        </w:rPr>
        <w:t xml:space="preserve">Anexo 01. &lt; </w:t>
      </w:r>
      <w:r w:rsidR="005A2C08">
        <w:rPr>
          <w:i w:val="0"/>
          <w:sz w:val="24"/>
          <w:szCs w:val="24"/>
        </w:rPr>
        <w:t>Diagrama de Estados</w:t>
      </w:r>
      <w:r w:rsidRPr="00BF0B3A">
        <w:rPr>
          <w:i w:val="0"/>
          <w:sz w:val="24"/>
          <w:szCs w:val="24"/>
        </w:rPr>
        <w:t xml:space="preserve"> &gt;</w:t>
      </w:r>
      <w:bookmarkEnd w:id="62"/>
      <w:bookmarkEnd w:id="63"/>
    </w:p>
    <w:p w14:paraId="4D276333" w14:textId="77777777" w:rsidR="009D25B3" w:rsidRDefault="009D25B3" w:rsidP="00E25292">
      <w:pPr>
        <w:spacing w:before="100"/>
        <w:jc w:val="center"/>
        <w:rPr>
          <w:b/>
          <w:bCs/>
          <w:sz w:val="36"/>
          <w:lang w:val="es-ES_tradnl"/>
        </w:rPr>
      </w:pPr>
    </w:p>
    <w:p w14:paraId="7B15670D" w14:textId="3BDE8A1C" w:rsidR="009D25B3" w:rsidRDefault="005A2C08" w:rsidP="00E25292">
      <w:pPr>
        <w:spacing w:before="100"/>
        <w:jc w:val="center"/>
        <w:rPr>
          <w:b/>
          <w:bCs/>
          <w:sz w:val="36"/>
          <w:lang w:val="es-ES_tradnl"/>
        </w:rPr>
      </w:pPr>
      <w:r w:rsidRPr="005A2C08">
        <w:rPr>
          <w:b/>
          <w:bCs/>
          <w:sz w:val="36"/>
        </w:rPr>
        <w:drawing>
          <wp:inline distT="0" distB="0" distL="0" distR="0" wp14:anchorId="67B465F9" wp14:editId="46F439F4">
            <wp:extent cx="4648306" cy="6362700"/>
            <wp:effectExtent l="0" t="0" r="0" b="0"/>
            <wp:docPr id="1034" name="Picture 10">
              <a:extLst xmlns:a="http://schemas.openxmlformats.org/drawingml/2006/main">
                <a:ext uri="{FF2B5EF4-FFF2-40B4-BE49-F238E27FC236}">
                  <a16:creationId xmlns:a16="http://schemas.microsoft.com/office/drawing/2014/main" id="{D4BF372A-5AAB-4A73-96E4-B0DB474B387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Picture 10">
                      <a:extLst>
                        <a:ext uri="{FF2B5EF4-FFF2-40B4-BE49-F238E27FC236}">
                          <a16:creationId xmlns:a16="http://schemas.microsoft.com/office/drawing/2014/main" id="{D4BF372A-5AAB-4A73-96E4-B0DB474B3879}"/>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55208" cy="6372148"/>
                    </a:xfrm>
                    <a:prstGeom prst="rect">
                      <a:avLst/>
                    </a:prstGeom>
                    <a:noFill/>
                  </pic:spPr>
                </pic:pic>
              </a:graphicData>
            </a:graphic>
          </wp:inline>
        </w:drawing>
      </w:r>
    </w:p>
    <w:p w14:paraId="27949E1A" w14:textId="6A6E5B48" w:rsidR="005A2C08" w:rsidRPr="00BF0B3A" w:rsidRDefault="005A2C08" w:rsidP="005A2C08">
      <w:pPr>
        <w:pStyle w:val="Ttulo2"/>
        <w:tabs>
          <w:tab w:val="left" w:pos="425"/>
        </w:tabs>
        <w:spacing w:before="200"/>
        <w:rPr>
          <w:i w:val="0"/>
          <w:sz w:val="24"/>
          <w:szCs w:val="24"/>
        </w:rPr>
      </w:pPr>
      <w:r w:rsidRPr="00BF0B3A">
        <w:rPr>
          <w:i w:val="0"/>
          <w:sz w:val="24"/>
          <w:szCs w:val="24"/>
        </w:rPr>
        <w:lastRenderedPageBreak/>
        <w:t>Anexo 0</w:t>
      </w:r>
      <w:r>
        <w:rPr>
          <w:i w:val="0"/>
          <w:sz w:val="24"/>
          <w:szCs w:val="24"/>
        </w:rPr>
        <w:t>2</w:t>
      </w:r>
      <w:r w:rsidRPr="00BF0B3A">
        <w:rPr>
          <w:i w:val="0"/>
          <w:sz w:val="24"/>
          <w:szCs w:val="24"/>
        </w:rPr>
        <w:t xml:space="preserve">. &lt; </w:t>
      </w:r>
      <w:r>
        <w:rPr>
          <w:i w:val="0"/>
          <w:sz w:val="24"/>
          <w:szCs w:val="24"/>
        </w:rPr>
        <w:t xml:space="preserve">Diagrama de </w:t>
      </w:r>
      <w:r>
        <w:rPr>
          <w:i w:val="0"/>
          <w:sz w:val="24"/>
          <w:szCs w:val="24"/>
        </w:rPr>
        <w:t>Actividades</w:t>
      </w:r>
      <w:r w:rsidRPr="00BF0B3A">
        <w:rPr>
          <w:i w:val="0"/>
          <w:sz w:val="24"/>
          <w:szCs w:val="24"/>
        </w:rPr>
        <w:t xml:space="preserve"> &gt;</w:t>
      </w:r>
    </w:p>
    <w:p w14:paraId="636529BD" w14:textId="7345891B" w:rsidR="005A2C08" w:rsidRPr="009D25B3" w:rsidRDefault="005A2C08" w:rsidP="00E25292">
      <w:pPr>
        <w:spacing w:before="100"/>
        <w:jc w:val="center"/>
        <w:rPr>
          <w:b/>
          <w:bCs/>
          <w:sz w:val="36"/>
          <w:lang w:val="es-ES_tradnl"/>
        </w:rPr>
      </w:pPr>
      <w:r w:rsidRPr="005A2C08">
        <w:rPr>
          <w:b/>
          <w:bCs/>
          <w:sz w:val="36"/>
        </w:rPr>
        <w:drawing>
          <wp:inline distT="0" distB="0" distL="0" distR="0" wp14:anchorId="4DA9D189" wp14:editId="2427A882">
            <wp:extent cx="5584825" cy="4126865"/>
            <wp:effectExtent l="0" t="0" r="0" b="6985"/>
            <wp:docPr id="1036" name="Picture 12" descr="PlantUML Diagram">
              <a:extLst xmlns:a="http://schemas.openxmlformats.org/drawingml/2006/main">
                <a:ext uri="{FF2B5EF4-FFF2-40B4-BE49-F238E27FC236}">
                  <a16:creationId xmlns:a16="http://schemas.microsoft.com/office/drawing/2014/main" id="{B012117B-3BB1-4CD1-8E5C-B25720F491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Picture 12" descr="PlantUML Diagram">
                      <a:extLst>
                        <a:ext uri="{FF2B5EF4-FFF2-40B4-BE49-F238E27FC236}">
                          <a16:creationId xmlns:a16="http://schemas.microsoft.com/office/drawing/2014/main" id="{B012117B-3BB1-4CD1-8E5C-B25720F49150}"/>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84825" cy="4126865"/>
                    </a:xfrm>
                    <a:prstGeom prst="rect">
                      <a:avLst/>
                    </a:prstGeom>
                    <a:noFill/>
                  </pic:spPr>
                </pic:pic>
              </a:graphicData>
            </a:graphic>
          </wp:inline>
        </w:drawing>
      </w:r>
    </w:p>
    <w:sectPr w:rsidR="005A2C08" w:rsidRPr="009D25B3" w:rsidSect="00634186">
      <w:headerReference w:type="default" r:id="rId12"/>
      <w:footerReference w:type="default" r:id="rId13"/>
      <w:footnotePr>
        <w:pos w:val="beneathText"/>
      </w:footnotePr>
      <w:pgSz w:w="11905" w:h="16837"/>
      <w:pgMar w:top="2238" w:right="1411" w:bottom="1710" w:left="1699" w:header="706" w:footer="70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1671E8" w14:textId="77777777" w:rsidR="00C34CBE" w:rsidRDefault="00C34CBE">
      <w:r>
        <w:separator/>
      </w:r>
    </w:p>
  </w:endnote>
  <w:endnote w:type="continuationSeparator" w:id="0">
    <w:p w14:paraId="0A7391BE" w14:textId="77777777" w:rsidR="00C34CBE" w:rsidRDefault="00C34C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tarSymbol">
    <w:charset w:val="8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G Times (WN)">
    <w:altName w:val="Times New Roman"/>
    <w:charset w:val="00"/>
    <w:family w:val="roman"/>
    <w:pitch w:val="default"/>
  </w:font>
  <w:font w:name="MFLPB M+ Arial MT">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AEA5E" w14:textId="77777777" w:rsidR="00623F53" w:rsidRPr="000F3FFD" w:rsidRDefault="000F3FFD" w:rsidP="00F83492">
    <w:pPr>
      <w:pStyle w:val="Piedepgina"/>
      <w:rPr>
        <w:b/>
        <w:i/>
        <w:sz w:val="20"/>
      </w:rPr>
    </w:pPr>
    <w:r w:rsidRPr="000F3FFD">
      <w:rPr>
        <w:b/>
        <w:i/>
        <w:sz w:val="20"/>
      </w:rPr>
      <w:t xml:space="preserve">Construcción y Evolución del Software   </w:t>
    </w:r>
    <w:r w:rsidRPr="000F3FFD">
      <w:rPr>
        <w:b/>
        <w:i/>
        <w:sz w:val="20"/>
      </w:rPr>
      <w:tab/>
    </w:r>
    <w:r w:rsidRPr="000F3FFD">
      <w:rPr>
        <w:b/>
        <w:i/>
        <w:sz w:val="20"/>
      </w:rPr>
      <w:tab/>
      <w:t>NRC: 30744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054D30" w14:textId="77777777" w:rsidR="00623F53" w:rsidRPr="0022468F" w:rsidRDefault="00623F53" w:rsidP="001C58B8">
    <w:pPr>
      <w:pStyle w:val="Piedepgina"/>
      <w:rPr>
        <w:lang w:val="es-ES"/>
      </w:rPr>
    </w:pPr>
  </w:p>
  <w:p w14:paraId="726F20AC" w14:textId="77777777" w:rsidR="00623F53" w:rsidRPr="0022468F" w:rsidRDefault="00623F53" w:rsidP="001C58B8">
    <w:pPr>
      <w:pStyle w:val="Piedepgina"/>
      <w:rPr>
        <w:lang w:val="es-ES"/>
      </w:rPr>
    </w:pPr>
  </w:p>
  <w:p w14:paraId="2C45589A" w14:textId="77777777" w:rsidR="00623F53" w:rsidRPr="001C58B8" w:rsidRDefault="00623F53" w:rsidP="001C58B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DC5062" w14:textId="77777777" w:rsidR="00C34CBE" w:rsidRDefault="00C34CBE">
      <w:r>
        <w:separator/>
      </w:r>
    </w:p>
  </w:footnote>
  <w:footnote w:type="continuationSeparator" w:id="0">
    <w:p w14:paraId="29C37912" w14:textId="77777777" w:rsidR="00C34CBE" w:rsidRDefault="00C34C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F94C1" w14:textId="493504EE" w:rsidR="00623F53" w:rsidRDefault="0024591B" w:rsidP="00F245AC">
    <w:pPr>
      <w:pStyle w:val="Encabezado"/>
      <w:spacing w:line="480" w:lineRule="auto"/>
      <w:jc w:val="center"/>
      <w:rPr>
        <w:rFonts w:cs="Arial"/>
        <w:b/>
        <w:bCs/>
        <w:color w:val="0067A6"/>
        <w:sz w:val="32"/>
        <w:szCs w:val="32"/>
        <w:lang w:val="es-ES"/>
      </w:rPr>
    </w:pPr>
    <w:r>
      <w:rPr>
        <w:noProof/>
      </w:rPr>
      <w:drawing>
        <wp:anchor distT="0" distB="0" distL="114300" distR="114300" simplePos="0" relativeHeight="251656704" behindDoc="0" locked="0" layoutInCell="1" allowOverlap="1" wp14:anchorId="510D40F5" wp14:editId="6A6BEB76">
          <wp:simplePos x="0" y="0"/>
          <wp:positionH relativeFrom="column">
            <wp:posOffset>-942975</wp:posOffset>
          </wp:positionH>
          <wp:positionV relativeFrom="paragraph">
            <wp:posOffset>-325755</wp:posOffset>
          </wp:positionV>
          <wp:extent cx="1049655" cy="944880"/>
          <wp:effectExtent l="0" t="0" r="0" b="0"/>
          <wp:wrapNone/>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049655" cy="944880"/>
                  </a:xfrm>
                  <a:prstGeom prst="rect">
                    <a:avLst/>
                  </a:prstGeom>
                  <a:noFill/>
                  <a:ln>
                    <a:noFill/>
                  </a:ln>
                </pic:spPr>
              </pic:pic>
            </a:graphicData>
          </a:graphic>
          <wp14:sizeRelH relativeFrom="page">
            <wp14:pctWidth>0</wp14:pctWidth>
          </wp14:sizeRelH>
          <wp14:sizeRelV relativeFrom="page">
            <wp14:pctHeight>0</wp14:pctHeight>
          </wp14:sizeRelV>
        </wp:anchor>
      </w:drawing>
    </w:r>
    <w:r w:rsidR="00F245AC">
      <w:rPr>
        <w:rFonts w:cs="Arial"/>
        <w:b/>
        <w:bCs/>
        <w:color w:val="0067A6"/>
        <w:sz w:val="32"/>
        <w:szCs w:val="32"/>
        <w:lang w:val="es-ES"/>
      </w:rPr>
      <w:t>UNIVERSIDAD DE LAS FUERZAS ARMADAS “ESPE”</w:t>
    </w:r>
  </w:p>
  <w:p w14:paraId="37DA9318" w14:textId="77777777" w:rsidR="00F245AC" w:rsidRPr="00F245AC" w:rsidRDefault="00F245AC" w:rsidP="00F245AC">
    <w:pPr>
      <w:pStyle w:val="Encabezado"/>
      <w:spacing w:line="480" w:lineRule="auto"/>
      <w:jc w:val="center"/>
      <w:rPr>
        <w:rFonts w:cs="MFLPB M+ Arial MT"/>
        <w:b/>
        <w:bCs/>
        <w:color w:val="0067A6"/>
        <w:sz w:val="22"/>
        <w:szCs w:val="28"/>
        <w:lang w:val="es-ES"/>
      </w:rPr>
    </w:pPr>
    <w:r w:rsidRPr="00F245AC">
      <w:rPr>
        <w:rFonts w:cs="Arial"/>
        <w:b/>
        <w:bCs/>
        <w:color w:val="0067A6"/>
        <w:sz w:val="24"/>
        <w:szCs w:val="32"/>
        <w:lang w:val="es-ES"/>
      </w:rPr>
      <w:t>DEPARTAMENTO CIENCIAS DE LA COMPUTACION</w:t>
    </w:r>
  </w:p>
  <w:p w14:paraId="5749D789" w14:textId="77777777" w:rsidR="00623F53" w:rsidRPr="00FB17C2" w:rsidRDefault="00623F53" w:rsidP="00BA2915">
    <w:pPr>
      <w:pStyle w:val="Encabezado"/>
      <w:rPr>
        <w:lang w:val="es-ES"/>
      </w:rPr>
    </w:pPr>
  </w:p>
  <w:p w14:paraId="46DE781D" w14:textId="03F8FCD9" w:rsidR="00623F53" w:rsidRPr="00BA2915" w:rsidRDefault="0024591B" w:rsidP="00BA2915">
    <w:pPr>
      <w:pStyle w:val="Encabezado"/>
    </w:pPr>
    <w:r>
      <w:rPr>
        <w:noProof/>
      </w:rPr>
      <w:drawing>
        <wp:anchor distT="0" distB="0" distL="114300" distR="114300" simplePos="0" relativeHeight="251657728" behindDoc="1" locked="0" layoutInCell="1" allowOverlap="1" wp14:anchorId="0481DAF6" wp14:editId="513BF37E">
          <wp:simplePos x="0" y="0"/>
          <wp:positionH relativeFrom="column">
            <wp:posOffset>763905</wp:posOffset>
          </wp:positionH>
          <wp:positionV relativeFrom="paragraph">
            <wp:posOffset>4077970</wp:posOffset>
          </wp:positionV>
          <wp:extent cx="4053840" cy="3855085"/>
          <wp:effectExtent l="0" t="0" r="0" b="0"/>
          <wp:wrapNone/>
          <wp:docPr id="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053840" cy="38550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66BDEB" w14:textId="271278FC" w:rsidR="000F3FFD" w:rsidRDefault="0024591B" w:rsidP="000F3FFD">
    <w:pPr>
      <w:pStyle w:val="Encabezado"/>
      <w:spacing w:line="480" w:lineRule="auto"/>
      <w:jc w:val="center"/>
      <w:rPr>
        <w:rFonts w:cs="Arial"/>
        <w:b/>
        <w:bCs/>
        <w:color w:val="0067A6"/>
        <w:sz w:val="32"/>
        <w:szCs w:val="32"/>
        <w:lang w:val="es-ES"/>
      </w:rPr>
    </w:pPr>
    <w:r>
      <w:rPr>
        <w:noProof/>
      </w:rPr>
      <w:drawing>
        <wp:anchor distT="0" distB="0" distL="114300" distR="114300" simplePos="0" relativeHeight="251658752" behindDoc="0" locked="0" layoutInCell="1" allowOverlap="1" wp14:anchorId="04B9CEAF" wp14:editId="06954205">
          <wp:simplePos x="0" y="0"/>
          <wp:positionH relativeFrom="column">
            <wp:posOffset>-942975</wp:posOffset>
          </wp:positionH>
          <wp:positionV relativeFrom="paragraph">
            <wp:posOffset>-325755</wp:posOffset>
          </wp:positionV>
          <wp:extent cx="1049655" cy="944880"/>
          <wp:effectExtent l="0" t="0" r="0"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049655" cy="944880"/>
                  </a:xfrm>
                  <a:prstGeom prst="rect">
                    <a:avLst/>
                  </a:prstGeom>
                  <a:noFill/>
                  <a:ln>
                    <a:noFill/>
                  </a:ln>
                </pic:spPr>
              </pic:pic>
            </a:graphicData>
          </a:graphic>
          <wp14:sizeRelH relativeFrom="page">
            <wp14:pctWidth>0</wp14:pctWidth>
          </wp14:sizeRelH>
          <wp14:sizeRelV relativeFrom="page">
            <wp14:pctHeight>0</wp14:pctHeight>
          </wp14:sizeRelV>
        </wp:anchor>
      </w:drawing>
    </w:r>
    <w:r w:rsidR="000F3FFD">
      <w:rPr>
        <w:rFonts w:cs="Arial"/>
        <w:b/>
        <w:bCs/>
        <w:color w:val="0067A6"/>
        <w:sz w:val="32"/>
        <w:szCs w:val="32"/>
        <w:lang w:val="es-ES"/>
      </w:rPr>
      <w:t>UNIVERSIDAD DE LAS FUERZAS ARMADAS “ESPE”</w:t>
    </w:r>
  </w:p>
  <w:p w14:paraId="4890BE7B" w14:textId="77777777" w:rsidR="000F3FFD" w:rsidRPr="00F245AC" w:rsidRDefault="000F3FFD" w:rsidP="000F3FFD">
    <w:pPr>
      <w:pStyle w:val="Encabezado"/>
      <w:spacing w:line="480" w:lineRule="auto"/>
      <w:jc w:val="center"/>
      <w:rPr>
        <w:rFonts w:cs="MFLPB M+ Arial MT"/>
        <w:b/>
        <w:bCs/>
        <w:color w:val="0067A6"/>
        <w:sz w:val="22"/>
        <w:szCs w:val="28"/>
        <w:lang w:val="es-ES"/>
      </w:rPr>
    </w:pPr>
    <w:r w:rsidRPr="00F245AC">
      <w:rPr>
        <w:rFonts w:cs="Arial"/>
        <w:b/>
        <w:bCs/>
        <w:color w:val="0067A6"/>
        <w:sz w:val="24"/>
        <w:szCs w:val="32"/>
        <w:lang w:val="es-ES"/>
      </w:rPr>
      <w:t>DEPARTAMENTO CIENCIAS DE LA COMPUTACION</w:t>
    </w:r>
  </w:p>
  <w:p w14:paraId="73E853EA" w14:textId="77777777" w:rsidR="00623F53" w:rsidRPr="00BA2915" w:rsidRDefault="00623F53" w:rsidP="00BA291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1DBA73" w14:textId="77777777" w:rsidR="00623F53" w:rsidRPr="00BA2915" w:rsidRDefault="00623F53" w:rsidP="00BA291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73EA5300"/>
    <w:lvl w:ilvl="0">
      <w:start w:val="1"/>
      <w:numFmt w:val="decimal"/>
      <w:pStyle w:val="Ttulo1"/>
      <w:lvlText w:val="%1"/>
      <w:lvlJc w:val="left"/>
      <w:pPr>
        <w:tabs>
          <w:tab w:val="num" w:pos="425"/>
        </w:tabs>
        <w:ind w:left="425" w:hanging="425"/>
      </w:pPr>
    </w:lvl>
    <w:lvl w:ilvl="1">
      <w:start w:val="1"/>
      <w:numFmt w:val="decimal"/>
      <w:pStyle w:val="Ttulo2"/>
      <w:lvlText w:val="%1.%2"/>
      <w:lvlJc w:val="left"/>
      <w:pPr>
        <w:tabs>
          <w:tab w:val="num" w:pos="425"/>
        </w:tabs>
        <w:ind w:left="425" w:hanging="425"/>
      </w:pPr>
    </w:lvl>
    <w:lvl w:ilvl="2">
      <w:start w:val="1"/>
      <w:numFmt w:val="decimal"/>
      <w:pStyle w:val="Ttulo3"/>
      <w:lvlText w:val="%1.%2.%3"/>
      <w:lvlJc w:val="left"/>
      <w:pPr>
        <w:tabs>
          <w:tab w:val="num" w:pos="709"/>
        </w:tabs>
        <w:ind w:left="709" w:hanging="709"/>
      </w:pPr>
    </w:lvl>
    <w:lvl w:ilvl="3">
      <w:start w:val="1"/>
      <w:numFmt w:val="decimal"/>
      <w:pStyle w:val="Ttulo4"/>
      <w:lvlText w:val="%1.%2.%3.%4"/>
      <w:lvlJc w:val="left"/>
      <w:pPr>
        <w:tabs>
          <w:tab w:val="num" w:pos="709"/>
        </w:tabs>
        <w:ind w:left="709" w:hanging="709"/>
      </w:pPr>
    </w:lvl>
    <w:lvl w:ilvl="4">
      <w:start w:val="1"/>
      <w:numFmt w:val="decimal"/>
      <w:pStyle w:val="Ttulo5"/>
      <w:lvlText w:val="%1.%2.%3.%4.%5"/>
      <w:lvlJc w:val="left"/>
      <w:pPr>
        <w:tabs>
          <w:tab w:val="num" w:pos="1080"/>
        </w:tabs>
        <w:ind w:left="1080" w:hanging="1080"/>
      </w:pPr>
      <w:rPr>
        <w:b/>
      </w:rPr>
    </w:lvl>
    <w:lvl w:ilvl="5">
      <w:start w:val="1"/>
      <w:numFmt w:val="decimal"/>
      <w:pStyle w:val="Ttulo6"/>
      <w:lvlText w:val="%1.%2.%3.%4.%5.%6"/>
      <w:lvlJc w:val="left"/>
      <w:pPr>
        <w:tabs>
          <w:tab w:val="num" w:pos="1080"/>
        </w:tabs>
        <w:ind w:left="1080" w:hanging="1080"/>
      </w:pPr>
    </w:lvl>
    <w:lvl w:ilvl="6">
      <w:start w:val="1"/>
      <w:numFmt w:val="decimal"/>
      <w:pStyle w:val="Ttulo7"/>
      <w:lvlText w:val="%1.%2.%3.%4.%5.%6.%7"/>
      <w:lvlJc w:val="left"/>
      <w:pPr>
        <w:tabs>
          <w:tab w:val="num" w:pos="1440"/>
        </w:tabs>
        <w:ind w:left="1440" w:hanging="1440"/>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800"/>
        </w:tabs>
        <w:ind w:left="1800" w:hanging="1800"/>
      </w:pPr>
    </w:lvl>
  </w:abstractNum>
  <w:abstractNum w:abstractNumId="1" w15:restartNumberingAfterBreak="0">
    <w:nsid w:val="00000002"/>
    <w:multiLevelType w:val="multilevel"/>
    <w:tmpl w:val="00000002"/>
    <w:name w:val="Outline"/>
    <w:lvl w:ilvl="0">
      <w:start w:val="1"/>
      <w:numFmt w:val="decimal"/>
      <w:lvlText w:val="%1"/>
      <w:lvlJc w:val="left"/>
      <w:pPr>
        <w:tabs>
          <w:tab w:val="num" w:pos="425"/>
        </w:tabs>
        <w:ind w:left="425" w:hanging="425"/>
      </w:pPr>
    </w:lvl>
    <w:lvl w:ilvl="1">
      <w:start w:val="1"/>
      <w:numFmt w:val="decimal"/>
      <w:lvlText w:val="%1.%2"/>
      <w:lvlJc w:val="left"/>
      <w:pPr>
        <w:tabs>
          <w:tab w:val="num" w:pos="425"/>
        </w:tabs>
        <w:ind w:left="425" w:hanging="425"/>
      </w:pPr>
    </w:lvl>
    <w:lvl w:ilvl="2">
      <w:start w:val="1"/>
      <w:numFmt w:val="decimal"/>
      <w:lvlText w:val="%1.%2.%3"/>
      <w:lvlJc w:val="left"/>
      <w:pPr>
        <w:tabs>
          <w:tab w:val="num" w:pos="709"/>
        </w:tabs>
        <w:ind w:left="709" w:hanging="709"/>
      </w:pPr>
    </w:lvl>
    <w:lvl w:ilvl="3">
      <w:start w:val="1"/>
      <w:numFmt w:val="decimal"/>
      <w:lvlText w:val="%1.%2.%3.%4"/>
      <w:lvlJc w:val="left"/>
      <w:pPr>
        <w:tabs>
          <w:tab w:val="num" w:pos="709"/>
        </w:tabs>
        <w:ind w:left="709" w:hanging="709"/>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 w15:restartNumberingAfterBreak="0">
    <w:nsid w:val="00000003"/>
    <w:multiLevelType w:val="multilevel"/>
    <w:tmpl w:val="E6829358"/>
    <w:name w:val="WW8Num2"/>
    <w:lvl w:ilvl="0">
      <w:start w:val="1"/>
      <w:numFmt w:val="bullet"/>
      <w:lvlText w:val=""/>
      <w:lvlJc w:val="left"/>
      <w:pPr>
        <w:tabs>
          <w:tab w:val="num" w:pos="425"/>
        </w:tabs>
        <w:ind w:left="425" w:hanging="425"/>
      </w:pPr>
      <w:rPr>
        <w:rFonts w:ascii="Symbol" w:hAnsi="Symbol" w:hint="default"/>
      </w:rPr>
    </w:lvl>
    <w:lvl w:ilvl="1">
      <w:start w:val="1"/>
      <w:numFmt w:val="decimal"/>
      <w:lvlText w:val="%1.%2"/>
      <w:lvlJc w:val="left"/>
      <w:pPr>
        <w:tabs>
          <w:tab w:val="num" w:pos="425"/>
        </w:tabs>
        <w:ind w:left="425" w:hanging="425"/>
      </w:pPr>
    </w:lvl>
    <w:lvl w:ilvl="2">
      <w:start w:val="1"/>
      <w:numFmt w:val="decimal"/>
      <w:lvlText w:val="%1.%2.%3"/>
      <w:lvlJc w:val="left"/>
      <w:pPr>
        <w:tabs>
          <w:tab w:val="num" w:pos="709"/>
        </w:tabs>
        <w:ind w:left="709" w:hanging="709"/>
      </w:pPr>
    </w:lvl>
    <w:lvl w:ilvl="3">
      <w:start w:val="1"/>
      <w:numFmt w:val="decimal"/>
      <w:lvlText w:val="%1.%2.%3.%4"/>
      <w:lvlJc w:val="left"/>
      <w:pPr>
        <w:tabs>
          <w:tab w:val="num" w:pos="709"/>
        </w:tabs>
        <w:ind w:left="709" w:hanging="709"/>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3" w15:restartNumberingAfterBreak="0">
    <w:nsid w:val="00000004"/>
    <w:multiLevelType w:val="multilevel"/>
    <w:tmpl w:val="E6829358"/>
    <w:name w:val="WW8Num3"/>
    <w:lvl w:ilvl="0">
      <w:start w:val="1"/>
      <w:numFmt w:val="bullet"/>
      <w:lvlText w:val=""/>
      <w:lvlJc w:val="left"/>
      <w:pPr>
        <w:tabs>
          <w:tab w:val="num" w:pos="425"/>
        </w:tabs>
        <w:ind w:left="425" w:hanging="425"/>
      </w:pPr>
      <w:rPr>
        <w:rFonts w:ascii="Symbol" w:hAnsi="Symbol" w:hint="default"/>
      </w:rPr>
    </w:lvl>
    <w:lvl w:ilvl="1">
      <w:start w:val="1"/>
      <w:numFmt w:val="decimal"/>
      <w:lvlText w:val="%1.%2"/>
      <w:lvlJc w:val="left"/>
      <w:pPr>
        <w:tabs>
          <w:tab w:val="num" w:pos="425"/>
        </w:tabs>
        <w:ind w:left="425" w:hanging="425"/>
      </w:pPr>
    </w:lvl>
    <w:lvl w:ilvl="2">
      <w:start w:val="1"/>
      <w:numFmt w:val="decimal"/>
      <w:lvlText w:val="%1.%2.%3"/>
      <w:lvlJc w:val="left"/>
      <w:pPr>
        <w:tabs>
          <w:tab w:val="num" w:pos="709"/>
        </w:tabs>
        <w:ind w:left="709" w:hanging="709"/>
      </w:pPr>
    </w:lvl>
    <w:lvl w:ilvl="3">
      <w:start w:val="1"/>
      <w:numFmt w:val="decimal"/>
      <w:lvlText w:val="%1.%2.%3.%4"/>
      <w:lvlJc w:val="left"/>
      <w:pPr>
        <w:tabs>
          <w:tab w:val="num" w:pos="709"/>
        </w:tabs>
        <w:ind w:left="709" w:hanging="709"/>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4" w15:restartNumberingAfterBreak="0">
    <w:nsid w:val="00000006"/>
    <w:multiLevelType w:val="multilevel"/>
    <w:tmpl w:val="00000006"/>
    <w:name w:val="WW8Num5"/>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5" w15:restartNumberingAfterBreak="0">
    <w:nsid w:val="00000007"/>
    <w:multiLevelType w:val="multilevel"/>
    <w:tmpl w:val="00000007"/>
    <w:name w:val="WW8Num6"/>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7" w15:restartNumberingAfterBreak="0">
    <w:nsid w:val="00000009"/>
    <w:multiLevelType w:val="multilevel"/>
    <w:tmpl w:val="00000009"/>
    <w:name w:val="WW8Num8"/>
    <w:lvl w:ilvl="0">
      <w:start w:val="1"/>
      <w:numFmt w:val="decimal"/>
      <w:pStyle w:val="ISOBULLET"/>
      <w:lvlText w:val="%1."/>
      <w:lvlJc w:val="left"/>
      <w:pPr>
        <w:tabs>
          <w:tab w:val="num" w:pos="360"/>
        </w:tabs>
        <w:ind w:left="360" w:hanging="360"/>
      </w:pPr>
    </w:lvl>
    <w:lvl w:ilvl="1">
      <w:start w:val="1"/>
      <w:numFmt w:val="decimal"/>
      <w:lvlText w:val="%1.%2."/>
      <w:lvlJc w:val="left"/>
      <w:pPr>
        <w:tabs>
          <w:tab w:val="num" w:pos="377"/>
        </w:tabs>
        <w:ind w:left="377" w:hanging="360"/>
      </w:pPr>
    </w:lvl>
    <w:lvl w:ilvl="2">
      <w:start w:val="3"/>
      <w:numFmt w:val="decimal"/>
      <w:lvlText w:val="%1.%2.%3."/>
      <w:lvlJc w:val="left"/>
      <w:pPr>
        <w:tabs>
          <w:tab w:val="num" w:pos="394"/>
        </w:tabs>
        <w:ind w:left="394" w:hanging="360"/>
      </w:pPr>
    </w:lvl>
    <w:lvl w:ilvl="3">
      <w:start w:val="1"/>
      <w:numFmt w:val="decimal"/>
      <w:lvlText w:val="%1.%2.%3.%4"/>
      <w:lvlJc w:val="left"/>
      <w:pPr>
        <w:tabs>
          <w:tab w:val="num" w:pos="411"/>
        </w:tabs>
        <w:ind w:left="411" w:hanging="360"/>
      </w:pPr>
    </w:lvl>
    <w:lvl w:ilvl="4">
      <w:start w:val="1"/>
      <w:numFmt w:val="decimal"/>
      <w:lvlText w:val="%1.%2.%3.%4.%5."/>
      <w:lvlJc w:val="left"/>
      <w:pPr>
        <w:tabs>
          <w:tab w:val="num" w:pos="428"/>
        </w:tabs>
        <w:ind w:left="428" w:hanging="360"/>
      </w:pPr>
    </w:lvl>
    <w:lvl w:ilvl="5">
      <w:start w:val="1"/>
      <w:numFmt w:val="decimal"/>
      <w:lvlText w:val="%1.%2.%3.%4.%5.%6."/>
      <w:lvlJc w:val="left"/>
      <w:pPr>
        <w:tabs>
          <w:tab w:val="num" w:pos="445"/>
        </w:tabs>
        <w:ind w:left="445" w:hanging="360"/>
      </w:pPr>
    </w:lvl>
    <w:lvl w:ilvl="6">
      <w:start w:val="1"/>
      <w:numFmt w:val="decimal"/>
      <w:lvlText w:val="%1.%2.%3.%4.%5.%6.%7."/>
      <w:lvlJc w:val="left"/>
      <w:pPr>
        <w:tabs>
          <w:tab w:val="num" w:pos="462"/>
        </w:tabs>
        <w:ind w:left="462" w:hanging="360"/>
      </w:pPr>
    </w:lvl>
    <w:lvl w:ilvl="7">
      <w:start w:val="1"/>
      <w:numFmt w:val="decimal"/>
      <w:lvlText w:val="%1.%2.%3.%4.%5.%6.%7.%8."/>
      <w:lvlJc w:val="left"/>
      <w:pPr>
        <w:tabs>
          <w:tab w:val="num" w:pos="479"/>
        </w:tabs>
        <w:ind w:left="479" w:hanging="360"/>
      </w:pPr>
    </w:lvl>
    <w:lvl w:ilvl="8">
      <w:start w:val="1"/>
      <w:numFmt w:val="decimal"/>
      <w:lvlText w:val="%1.%2.%3.%4.%5.%6.%7.%8.%9."/>
      <w:lvlJc w:val="left"/>
      <w:pPr>
        <w:tabs>
          <w:tab w:val="num" w:pos="496"/>
        </w:tabs>
        <w:ind w:left="496" w:hanging="360"/>
      </w:pPr>
    </w:lvl>
  </w:abstractNum>
  <w:abstractNum w:abstractNumId="8" w15:restartNumberingAfterBreak="0">
    <w:nsid w:val="0000000A"/>
    <w:multiLevelType w:val="multilevel"/>
    <w:tmpl w:val="0000000A"/>
    <w:name w:val="WW8Num9"/>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9" w15:restartNumberingAfterBreak="0">
    <w:nsid w:val="0000000B"/>
    <w:multiLevelType w:val="multilevel"/>
    <w:tmpl w:val="0000000B"/>
    <w:name w:val="WW8Num10"/>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10" w15:restartNumberingAfterBreak="0">
    <w:nsid w:val="0000000C"/>
    <w:multiLevelType w:val="multilevel"/>
    <w:tmpl w:val="0000000C"/>
    <w:name w:val="WW8Num11"/>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11" w15:restartNumberingAfterBreak="0">
    <w:nsid w:val="0000000D"/>
    <w:multiLevelType w:val="multilevel"/>
    <w:tmpl w:val="0000000D"/>
    <w:name w:val="WW8Num12"/>
    <w:lvl w:ilvl="0">
      <w:start w:val="1"/>
      <w:numFmt w:val="bullet"/>
      <w:lvlText w:val=""/>
      <w:lvlJc w:val="left"/>
      <w:pPr>
        <w:tabs>
          <w:tab w:val="num" w:pos="720"/>
        </w:tabs>
        <w:ind w:left="720" w:hanging="360"/>
      </w:pPr>
      <w:rPr>
        <w:rFonts w:ascii="Symbol" w:hAnsi="Symbol"/>
      </w:rPr>
    </w:lvl>
    <w:lvl w:ilvl="1">
      <w:start w:val="1"/>
      <w:numFmt w:val="bullet"/>
      <w:lvlText w:val=""/>
      <w:lvlJc w:val="left"/>
      <w:pPr>
        <w:tabs>
          <w:tab w:val="num" w:pos="1080"/>
        </w:tabs>
        <w:ind w:left="1080" w:hanging="360"/>
      </w:pPr>
      <w:rPr>
        <w:rFonts w:ascii="Symbol" w:hAnsi="Symbol"/>
      </w:rPr>
    </w:lvl>
    <w:lvl w:ilvl="2">
      <w:start w:val="1"/>
      <w:numFmt w:val="bullet"/>
      <w:lvlText w:val=""/>
      <w:lvlJc w:val="left"/>
      <w:pPr>
        <w:tabs>
          <w:tab w:val="num" w:pos="1440"/>
        </w:tabs>
        <w:ind w:left="1440" w:hanging="360"/>
      </w:pPr>
      <w:rPr>
        <w:rFonts w:ascii="Symbol" w:hAnsi="Symbol"/>
      </w:rPr>
    </w:lvl>
    <w:lvl w:ilvl="3">
      <w:start w:val="1"/>
      <w:numFmt w:val="bullet"/>
      <w:lvlText w:val=""/>
      <w:lvlJc w:val="left"/>
      <w:pPr>
        <w:tabs>
          <w:tab w:val="num" w:pos="1800"/>
        </w:tabs>
        <w:ind w:left="1800" w:hanging="360"/>
      </w:pPr>
      <w:rPr>
        <w:rFonts w:ascii="Symbol" w:hAnsi="Symbol"/>
      </w:rPr>
    </w:lvl>
    <w:lvl w:ilvl="4">
      <w:start w:val="1"/>
      <w:numFmt w:val="bullet"/>
      <w:lvlText w:val=""/>
      <w:lvlJc w:val="left"/>
      <w:pPr>
        <w:tabs>
          <w:tab w:val="num" w:pos="2160"/>
        </w:tabs>
        <w:ind w:left="2160" w:hanging="360"/>
      </w:pPr>
      <w:rPr>
        <w:rFonts w:ascii="Symbol" w:hAnsi="Symbol"/>
      </w:rPr>
    </w:lvl>
    <w:lvl w:ilvl="5">
      <w:start w:val="1"/>
      <w:numFmt w:val="bullet"/>
      <w:lvlText w:val=""/>
      <w:lvlJc w:val="left"/>
      <w:pPr>
        <w:tabs>
          <w:tab w:val="num" w:pos="2520"/>
        </w:tabs>
        <w:ind w:left="2520" w:hanging="360"/>
      </w:pPr>
      <w:rPr>
        <w:rFonts w:ascii="Symbol" w:hAnsi="Symbol"/>
      </w:rPr>
    </w:lvl>
    <w:lvl w:ilvl="6">
      <w:start w:val="1"/>
      <w:numFmt w:val="bullet"/>
      <w:lvlText w:val=""/>
      <w:lvlJc w:val="left"/>
      <w:pPr>
        <w:tabs>
          <w:tab w:val="num" w:pos="2880"/>
        </w:tabs>
        <w:ind w:left="2880" w:hanging="360"/>
      </w:pPr>
      <w:rPr>
        <w:rFonts w:ascii="Symbol" w:hAnsi="Symbol"/>
      </w:rPr>
    </w:lvl>
    <w:lvl w:ilvl="7">
      <w:start w:val="1"/>
      <w:numFmt w:val="bullet"/>
      <w:lvlText w:val=""/>
      <w:lvlJc w:val="left"/>
      <w:pPr>
        <w:tabs>
          <w:tab w:val="num" w:pos="3240"/>
        </w:tabs>
        <w:ind w:left="3240" w:hanging="360"/>
      </w:pPr>
      <w:rPr>
        <w:rFonts w:ascii="Symbol" w:hAnsi="Symbol"/>
      </w:rPr>
    </w:lvl>
    <w:lvl w:ilvl="8">
      <w:start w:val="1"/>
      <w:numFmt w:val="bullet"/>
      <w:lvlText w:val=""/>
      <w:lvlJc w:val="left"/>
      <w:pPr>
        <w:tabs>
          <w:tab w:val="num" w:pos="3600"/>
        </w:tabs>
        <w:ind w:left="3600" w:hanging="360"/>
      </w:pPr>
      <w:rPr>
        <w:rFonts w:ascii="Symbol" w:hAnsi="Symbol"/>
      </w:rPr>
    </w:lvl>
  </w:abstractNum>
  <w:abstractNum w:abstractNumId="12" w15:restartNumberingAfterBreak="0">
    <w:nsid w:val="0000000E"/>
    <w:multiLevelType w:val="multilevel"/>
    <w:tmpl w:val="0000000E"/>
    <w:name w:val="WW8Num13"/>
    <w:lvl w:ilvl="0">
      <w:start w:val="1"/>
      <w:numFmt w:val="bullet"/>
      <w:lvlText w:val=""/>
      <w:lvlJc w:val="left"/>
      <w:pPr>
        <w:tabs>
          <w:tab w:val="num" w:pos="720"/>
        </w:tabs>
        <w:ind w:left="720" w:hanging="360"/>
      </w:pPr>
      <w:rPr>
        <w:rFonts w:ascii="Symbol" w:hAnsi="Symbol" w:cs="StarSymbol"/>
        <w:sz w:val="18"/>
        <w:szCs w:val="18"/>
      </w:rPr>
    </w:lvl>
    <w:lvl w:ilvl="1">
      <w:start w:val="1"/>
      <w:numFmt w:val="bullet"/>
      <w:lvlText w:val=""/>
      <w:lvlJc w:val="left"/>
      <w:pPr>
        <w:tabs>
          <w:tab w:val="num" w:pos="1080"/>
        </w:tabs>
        <w:ind w:left="1080" w:hanging="360"/>
      </w:pPr>
      <w:rPr>
        <w:rFonts w:ascii="Symbol" w:hAnsi="Symbol" w:cs="StarSymbol"/>
        <w:sz w:val="18"/>
        <w:szCs w:val="18"/>
      </w:rPr>
    </w:lvl>
    <w:lvl w:ilvl="2">
      <w:start w:val="1"/>
      <w:numFmt w:val="bullet"/>
      <w:lvlText w:val=""/>
      <w:lvlJc w:val="left"/>
      <w:pPr>
        <w:tabs>
          <w:tab w:val="num" w:pos="1440"/>
        </w:tabs>
        <w:ind w:left="1440" w:hanging="360"/>
      </w:pPr>
      <w:rPr>
        <w:rFonts w:ascii="Symbol" w:hAnsi="Symbol" w:cs="StarSymbol"/>
        <w:sz w:val="18"/>
        <w:szCs w:val="18"/>
      </w:rPr>
    </w:lvl>
    <w:lvl w:ilvl="3">
      <w:start w:val="1"/>
      <w:numFmt w:val="bullet"/>
      <w:lvlText w:val=""/>
      <w:lvlJc w:val="left"/>
      <w:pPr>
        <w:tabs>
          <w:tab w:val="num" w:pos="1800"/>
        </w:tabs>
        <w:ind w:left="1800" w:hanging="360"/>
      </w:pPr>
      <w:rPr>
        <w:rFonts w:ascii="Symbol" w:hAnsi="Symbol" w:cs="StarSymbol"/>
        <w:sz w:val="18"/>
        <w:szCs w:val="18"/>
      </w:rPr>
    </w:lvl>
    <w:lvl w:ilvl="4">
      <w:start w:val="1"/>
      <w:numFmt w:val="bullet"/>
      <w:lvlText w:val=""/>
      <w:lvlJc w:val="left"/>
      <w:pPr>
        <w:tabs>
          <w:tab w:val="num" w:pos="2160"/>
        </w:tabs>
        <w:ind w:left="2160" w:hanging="360"/>
      </w:pPr>
      <w:rPr>
        <w:rFonts w:ascii="Symbol" w:hAnsi="Symbol" w:cs="StarSymbol"/>
        <w:sz w:val="18"/>
        <w:szCs w:val="18"/>
      </w:rPr>
    </w:lvl>
    <w:lvl w:ilvl="5">
      <w:start w:val="1"/>
      <w:numFmt w:val="bullet"/>
      <w:lvlText w:val=""/>
      <w:lvlJc w:val="left"/>
      <w:pPr>
        <w:tabs>
          <w:tab w:val="num" w:pos="2520"/>
        </w:tabs>
        <w:ind w:left="2520" w:hanging="360"/>
      </w:pPr>
      <w:rPr>
        <w:rFonts w:ascii="Symbol" w:hAnsi="Symbol" w:cs="StarSymbol"/>
        <w:sz w:val="18"/>
        <w:szCs w:val="18"/>
      </w:rPr>
    </w:lvl>
    <w:lvl w:ilvl="6">
      <w:start w:val="1"/>
      <w:numFmt w:val="bullet"/>
      <w:lvlText w:val=""/>
      <w:lvlJc w:val="left"/>
      <w:pPr>
        <w:tabs>
          <w:tab w:val="num" w:pos="2880"/>
        </w:tabs>
        <w:ind w:left="2880" w:hanging="360"/>
      </w:pPr>
      <w:rPr>
        <w:rFonts w:ascii="Symbol" w:hAnsi="Symbol" w:cs="StarSymbol"/>
        <w:sz w:val="18"/>
        <w:szCs w:val="18"/>
      </w:rPr>
    </w:lvl>
    <w:lvl w:ilvl="7">
      <w:start w:val="1"/>
      <w:numFmt w:val="bullet"/>
      <w:lvlText w:val=""/>
      <w:lvlJc w:val="left"/>
      <w:pPr>
        <w:tabs>
          <w:tab w:val="num" w:pos="3240"/>
        </w:tabs>
        <w:ind w:left="3240" w:hanging="360"/>
      </w:pPr>
      <w:rPr>
        <w:rFonts w:ascii="Symbol" w:hAnsi="Symbol" w:cs="StarSymbol"/>
        <w:sz w:val="18"/>
        <w:szCs w:val="18"/>
      </w:rPr>
    </w:lvl>
    <w:lvl w:ilvl="8">
      <w:start w:val="1"/>
      <w:numFmt w:val="bullet"/>
      <w:lvlText w:val=""/>
      <w:lvlJc w:val="left"/>
      <w:pPr>
        <w:tabs>
          <w:tab w:val="num" w:pos="3600"/>
        </w:tabs>
        <w:ind w:left="3600" w:hanging="360"/>
      </w:pPr>
      <w:rPr>
        <w:rFonts w:ascii="Symbol" w:hAnsi="Symbol" w:cs="StarSymbol"/>
        <w:sz w:val="18"/>
        <w:szCs w:val="18"/>
      </w:rPr>
    </w:lvl>
  </w:abstractNum>
  <w:abstractNum w:abstractNumId="13" w15:restartNumberingAfterBreak="0">
    <w:nsid w:val="0000000F"/>
    <w:multiLevelType w:val="multilevel"/>
    <w:tmpl w:val="0000000F"/>
    <w:name w:val="WW8Num14"/>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00000010"/>
    <w:multiLevelType w:val="multilevel"/>
    <w:tmpl w:val="00000010"/>
    <w:name w:val="WW8Num15"/>
    <w:lvl w:ilvl="0">
      <w:start w:val="2"/>
      <w:numFmt w:val="decimal"/>
      <w:lvlText w:val="%1."/>
      <w:lvlJc w:val="left"/>
      <w:pPr>
        <w:tabs>
          <w:tab w:val="num" w:pos="360"/>
        </w:tabs>
        <w:ind w:left="360" w:hanging="360"/>
      </w:pPr>
    </w:lvl>
    <w:lvl w:ilvl="1">
      <w:start w:val="2"/>
      <w:numFmt w:val="decimal"/>
      <w:lvlText w:val="%1.%2."/>
      <w:lvlJc w:val="left"/>
      <w:pPr>
        <w:tabs>
          <w:tab w:val="num" w:pos="383"/>
        </w:tabs>
        <w:ind w:left="383" w:hanging="360"/>
      </w:pPr>
    </w:lvl>
    <w:lvl w:ilvl="2">
      <w:start w:val="3"/>
      <w:numFmt w:val="decimal"/>
      <w:lvlText w:val="%1.%2.%3."/>
      <w:lvlJc w:val="left"/>
      <w:pPr>
        <w:tabs>
          <w:tab w:val="num" w:pos="406"/>
        </w:tabs>
        <w:ind w:left="406" w:hanging="360"/>
      </w:pPr>
    </w:lvl>
    <w:lvl w:ilvl="3">
      <w:start w:val="1"/>
      <w:numFmt w:val="decimal"/>
      <w:lvlText w:val="%1.%2.%3.%4"/>
      <w:lvlJc w:val="left"/>
      <w:pPr>
        <w:tabs>
          <w:tab w:val="num" w:pos="429"/>
        </w:tabs>
        <w:ind w:left="429" w:hanging="360"/>
      </w:pPr>
    </w:lvl>
    <w:lvl w:ilvl="4">
      <w:start w:val="1"/>
      <w:numFmt w:val="decimal"/>
      <w:lvlText w:val="%1.%2.%3.%4.%5."/>
      <w:lvlJc w:val="left"/>
      <w:pPr>
        <w:tabs>
          <w:tab w:val="num" w:pos="452"/>
        </w:tabs>
        <w:ind w:left="452" w:hanging="360"/>
      </w:pPr>
    </w:lvl>
    <w:lvl w:ilvl="5">
      <w:start w:val="1"/>
      <w:numFmt w:val="decimal"/>
      <w:lvlText w:val="%1.%2.%3.%4.%5.%6."/>
      <w:lvlJc w:val="left"/>
      <w:pPr>
        <w:tabs>
          <w:tab w:val="num" w:pos="475"/>
        </w:tabs>
        <w:ind w:left="475" w:hanging="360"/>
      </w:pPr>
    </w:lvl>
    <w:lvl w:ilvl="6">
      <w:start w:val="1"/>
      <w:numFmt w:val="decimal"/>
      <w:lvlText w:val="%1.%2.%3.%4.%5.%6.%7."/>
      <w:lvlJc w:val="left"/>
      <w:pPr>
        <w:tabs>
          <w:tab w:val="num" w:pos="498"/>
        </w:tabs>
        <w:ind w:left="498" w:hanging="360"/>
      </w:pPr>
    </w:lvl>
    <w:lvl w:ilvl="7">
      <w:start w:val="1"/>
      <w:numFmt w:val="decimal"/>
      <w:lvlText w:val="%1.%2.%3.%4.%5.%6.%7.%8."/>
      <w:lvlJc w:val="left"/>
      <w:pPr>
        <w:tabs>
          <w:tab w:val="num" w:pos="521"/>
        </w:tabs>
        <w:ind w:left="521" w:hanging="360"/>
      </w:pPr>
    </w:lvl>
    <w:lvl w:ilvl="8">
      <w:start w:val="1"/>
      <w:numFmt w:val="decimal"/>
      <w:lvlText w:val="%1.%2.%3.%4.%5.%6.%7.%8.%9."/>
      <w:lvlJc w:val="left"/>
      <w:pPr>
        <w:tabs>
          <w:tab w:val="num" w:pos="544"/>
        </w:tabs>
        <w:ind w:left="544" w:hanging="360"/>
      </w:pPr>
    </w:lvl>
  </w:abstractNum>
  <w:abstractNum w:abstractNumId="15" w15:restartNumberingAfterBreak="0">
    <w:nsid w:val="00000011"/>
    <w:multiLevelType w:val="multilevel"/>
    <w:tmpl w:val="00000011"/>
    <w:name w:val="WW8Num16"/>
    <w:lvl w:ilvl="0">
      <w:start w:val="2"/>
      <w:numFmt w:val="decimal"/>
      <w:lvlText w:val="%1."/>
      <w:lvlJc w:val="left"/>
      <w:pPr>
        <w:tabs>
          <w:tab w:val="num" w:pos="360"/>
        </w:tabs>
        <w:ind w:left="360" w:hanging="360"/>
      </w:pPr>
    </w:lvl>
    <w:lvl w:ilvl="1">
      <w:start w:val="2"/>
      <w:numFmt w:val="decimal"/>
      <w:lvlText w:val="%1.%2."/>
      <w:lvlJc w:val="left"/>
      <w:pPr>
        <w:tabs>
          <w:tab w:val="num" w:pos="383"/>
        </w:tabs>
        <w:ind w:left="383" w:hanging="360"/>
      </w:pPr>
    </w:lvl>
    <w:lvl w:ilvl="2">
      <w:start w:val="4"/>
      <w:numFmt w:val="decimal"/>
      <w:lvlText w:val="%1.%2.%3."/>
      <w:lvlJc w:val="left"/>
      <w:pPr>
        <w:tabs>
          <w:tab w:val="num" w:pos="406"/>
        </w:tabs>
        <w:ind w:left="406" w:hanging="360"/>
      </w:pPr>
    </w:lvl>
    <w:lvl w:ilvl="3">
      <w:start w:val="1"/>
      <w:numFmt w:val="decimal"/>
      <w:lvlText w:val="%1.%2.%3.%4"/>
      <w:lvlJc w:val="left"/>
      <w:pPr>
        <w:tabs>
          <w:tab w:val="num" w:pos="429"/>
        </w:tabs>
        <w:ind w:left="429" w:hanging="360"/>
      </w:pPr>
    </w:lvl>
    <w:lvl w:ilvl="4">
      <w:start w:val="1"/>
      <w:numFmt w:val="decimal"/>
      <w:lvlText w:val="%1.%2.%3.%4.%5."/>
      <w:lvlJc w:val="left"/>
      <w:pPr>
        <w:tabs>
          <w:tab w:val="num" w:pos="452"/>
        </w:tabs>
        <w:ind w:left="452" w:hanging="360"/>
      </w:pPr>
    </w:lvl>
    <w:lvl w:ilvl="5">
      <w:start w:val="1"/>
      <w:numFmt w:val="decimal"/>
      <w:lvlText w:val="%1.%2.%3.%4.%5.%6."/>
      <w:lvlJc w:val="left"/>
      <w:pPr>
        <w:tabs>
          <w:tab w:val="num" w:pos="475"/>
        </w:tabs>
        <w:ind w:left="475" w:hanging="360"/>
      </w:pPr>
    </w:lvl>
    <w:lvl w:ilvl="6">
      <w:start w:val="1"/>
      <w:numFmt w:val="decimal"/>
      <w:lvlText w:val="%1.%2.%3.%4.%5.%6.%7."/>
      <w:lvlJc w:val="left"/>
      <w:pPr>
        <w:tabs>
          <w:tab w:val="num" w:pos="498"/>
        </w:tabs>
        <w:ind w:left="498" w:hanging="360"/>
      </w:pPr>
    </w:lvl>
    <w:lvl w:ilvl="7">
      <w:start w:val="1"/>
      <w:numFmt w:val="decimal"/>
      <w:lvlText w:val="%1.%2.%3.%4.%5.%6.%7.%8."/>
      <w:lvlJc w:val="left"/>
      <w:pPr>
        <w:tabs>
          <w:tab w:val="num" w:pos="521"/>
        </w:tabs>
        <w:ind w:left="521" w:hanging="360"/>
      </w:pPr>
    </w:lvl>
    <w:lvl w:ilvl="8">
      <w:start w:val="1"/>
      <w:numFmt w:val="decimal"/>
      <w:lvlText w:val="%1.%2.%3.%4.%5.%6.%7.%8.%9."/>
      <w:lvlJc w:val="left"/>
      <w:pPr>
        <w:tabs>
          <w:tab w:val="num" w:pos="544"/>
        </w:tabs>
        <w:ind w:left="544" w:hanging="360"/>
      </w:pPr>
    </w:lvl>
  </w:abstractNum>
  <w:abstractNum w:abstractNumId="16" w15:restartNumberingAfterBreak="0">
    <w:nsid w:val="00000012"/>
    <w:multiLevelType w:val="multilevel"/>
    <w:tmpl w:val="00000012"/>
    <w:name w:val="WW8Num17"/>
    <w:lvl w:ilvl="0">
      <w:start w:val="1"/>
      <w:numFmt w:val="decimal"/>
      <w:lvlText w:val="%1"/>
      <w:lvlJc w:val="left"/>
      <w:pPr>
        <w:tabs>
          <w:tab w:val="num" w:pos="425"/>
        </w:tabs>
        <w:ind w:left="425" w:hanging="425"/>
      </w:pPr>
    </w:lvl>
    <w:lvl w:ilvl="1">
      <w:start w:val="1"/>
      <w:numFmt w:val="decimal"/>
      <w:lvlText w:val="%1.%2"/>
      <w:lvlJc w:val="left"/>
      <w:pPr>
        <w:tabs>
          <w:tab w:val="num" w:pos="425"/>
        </w:tabs>
        <w:ind w:left="425" w:hanging="425"/>
      </w:pPr>
    </w:lvl>
    <w:lvl w:ilvl="2">
      <w:start w:val="1"/>
      <w:numFmt w:val="decimal"/>
      <w:lvlText w:val="%1.%2.%3"/>
      <w:lvlJc w:val="left"/>
      <w:pPr>
        <w:tabs>
          <w:tab w:val="num" w:pos="709"/>
        </w:tabs>
        <w:ind w:left="709" w:hanging="709"/>
      </w:pPr>
    </w:lvl>
    <w:lvl w:ilvl="3">
      <w:start w:val="1"/>
      <w:numFmt w:val="decimal"/>
      <w:lvlText w:val="%1.%2.%3.%4"/>
      <w:lvlJc w:val="left"/>
      <w:pPr>
        <w:tabs>
          <w:tab w:val="num" w:pos="709"/>
        </w:tabs>
        <w:ind w:left="709" w:hanging="709"/>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17" w15:restartNumberingAfterBreak="0">
    <w:nsid w:val="055B2C33"/>
    <w:multiLevelType w:val="hybridMultilevel"/>
    <w:tmpl w:val="996A0262"/>
    <w:lvl w:ilvl="0" w:tplc="300A0001">
      <w:start w:val="1"/>
      <w:numFmt w:val="bullet"/>
      <w:lvlText w:val=""/>
      <w:lvlJc w:val="left"/>
      <w:pPr>
        <w:ind w:left="785" w:hanging="360"/>
      </w:pPr>
      <w:rPr>
        <w:rFonts w:ascii="Symbol" w:hAnsi="Symbol" w:hint="default"/>
      </w:rPr>
    </w:lvl>
    <w:lvl w:ilvl="1" w:tplc="300A0003" w:tentative="1">
      <w:start w:val="1"/>
      <w:numFmt w:val="bullet"/>
      <w:lvlText w:val="o"/>
      <w:lvlJc w:val="left"/>
      <w:pPr>
        <w:ind w:left="1505" w:hanging="360"/>
      </w:pPr>
      <w:rPr>
        <w:rFonts w:ascii="Courier New" w:hAnsi="Courier New" w:cs="Courier New" w:hint="default"/>
      </w:rPr>
    </w:lvl>
    <w:lvl w:ilvl="2" w:tplc="300A0005" w:tentative="1">
      <w:start w:val="1"/>
      <w:numFmt w:val="bullet"/>
      <w:lvlText w:val=""/>
      <w:lvlJc w:val="left"/>
      <w:pPr>
        <w:ind w:left="2225" w:hanging="360"/>
      </w:pPr>
      <w:rPr>
        <w:rFonts w:ascii="Wingdings" w:hAnsi="Wingdings" w:hint="default"/>
      </w:rPr>
    </w:lvl>
    <w:lvl w:ilvl="3" w:tplc="300A0001" w:tentative="1">
      <w:start w:val="1"/>
      <w:numFmt w:val="bullet"/>
      <w:lvlText w:val=""/>
      <w:lvlJc w:val="left"/>
      <w:pPr>
        <w:ind w:left="2945" w:hanging="360"/>
      </w:pPr>
      <w:rPr>
        <w:rFonts w:ascii="Symbol" w:hAnsi="Symbol" w:hint="default"/>
      </w:rPr>
    </w:lvl>
    <w:lvl w:ilvl="4" w:tplc="300A0003" w:tentative="1">
      <w:start w:val="1"/>
      <w:numFmt w:val="bullet"/>
      <w:lvlText w:val="o"/>
      <w:lvlJc w:val="left"/>
      <w:pPr>
        <w:ind w:left="3665" w:hanging="360"/>
      </w:pPr>
      <w:rPr>
        <w:rFonts w:ascii="Courier New" w:hAnsi="Courier New" w:cs="Courier New" w:hint="default"/>
      </w:rPr>
    </w:lvl>
    <w:lvl w:ilvl="5" w:tplc="300A0005" w:tentative="1">
      <w:start w:val="1"/>
      <w:numFmt w:val="bullet"/>
      <w:lvlText w:val=""/>
      <w:lvlJc w:val="left"/>
      <w:pPr>
        <w:ind w:left="4385" w:hanging="360"/>
      </w:pPr>
      <w:rPr>
        <w:rFonts w:ascii="Wingdings" w:hAnsi="Wingdings" w:hint="default"/>
      </w:rPr>
    </w:lvl>
    <w:lvl w:ilvl="6" w:tplc="300A0001" w:tentative="1">
      <w:start w:val="1"/>
      <w:numFmt w:val="bullet"/>
      <w:lvlText w:val=""/>
      <w:lvlJc w:val="left"/>
      <w:pPr>
        <w:ind w:left="5105" w:hanging="360"/>
      </w:pPr>
      <w:rPr>
        <w:rFonts w:ascii="Symbol" w:hAnsi="Symbol" w:hint="default"/>
      </w:rPr>
    </w:lvl>
    <w:lvl w:ilvl="7" w:tplc="300A0003" w:tentative="1">
      <w:start w:val="1"/>
      <w:numFmt w:val="bullet"/>
      <w:lvlText w:val="o"/>
      <w:lvlJc w:val="left"/>
      <w:pPr>
        <w:ind w:left="5825" w:hanging="360"/>
      </w:pPr>
      <w:rPr>
        <w:rFonts w:ascii="Courier New" w:hAnsi="Courier New" w:cs="Courier New" w:hint="default"/>
      </w:rPr>
    </w:lvl>
    <w:lvl w:ilvl="8" w:tplc="300A0005" w:tentative="1">
      <w:start w:val="1"/>
      <w:numFmt w:val="bullet"/>
      <w:lvlText w:val=""/>
      <w:lvlJc w:val="left"/>
      <w:pPr>
        <w:ind w:left="6545" w:hanging="360"/>
      </w:pPr>
      <w:rPr>
        <w:rFonts w:ascii="Wingdings" w:hAnsi="Wingdings" w:hint="default"/>
      </w:rPr>
    </w:lvl>
  </w:abstractNum>
  <w:abstractNum w:abstractNumId="18" w15:restartNumberingAfterBreak="0">
    <w:nsid w:val="055C3AFD"/>
    <w:multiLevelType w:val="multilevel"/>
    <w:tmpl w:val="5E881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BAC7D78"/>
    <w:multiLevelType w:val="hybridMultilevel"/>
    <w:tmpl w:val="631A52FE"/>
    <w:lvl w:ilvl="0" w:tplc="300A0001">
      <w:start w:val="1"/>
      <w:numFmt w:val="bullet"/>
      <w:lvlText w:val=""/>
      <w:lvlJc w:val="left"/>
      <w:pPr>
        <w:ind w:left="2225" w:hanging="360"/>
      </w:pPr>
      <w:rPr>
        <w:rFonts w:ascii="Symbol" w:hAnsi="Symbol" w:hint="default"/>
      </w:rPr>
    </w:lvl>
    <w:lvl w:ilvl="1" w:tplc="300A0003" w:tentative="1">
      <w:start w:val="1"/>
      <w:numFmt w:val="bullet"/>
      <w:lvlText w:val="o"/>
      <w:lvlJc w:val="left"/>
      <w:pPr>
        <w:ind w:left="2945" w:hanging="360"/>
      </w:pPr>
      <w:rPr>
        <w:rFonts w:ascii="Courier New" w:hAnsi="Courier New" w:cs="Courier New" w:hint="default"/>
      </w:rPr>
    </w:lvl>
    <w:lvl w:ilvl="2" w:tplc="300A0005" w:tentative="1">
      <w:start w:val="1"/>
      <w:numFmt w:val="bullet"/>
      <w:lvlText w:val=""/>
      <w:lvlJc w:val="left"/>
      <w:pPr>
        <w:ind w:left="3665" w:hanging="360"/>
      </w:pPr>
      <w:rPr>
        <w:rFonts w:ascii="Wingdings" w:hAnsi="Wingdings" w:hint="default"/>
      </w:rPr>
    </w:lvl>
    <w:lvl w:ilvl="3" w:tplc="300A0001" w:tentative="1">
      <w:start w:val="1"/>
      <w:numFmt w:val="bullet"/>
      <w:lvlText w:val=""/>
      <w:lvlJc w:val="left"/>
      <w:pPr>
        <w:ind w:left="4385" w:hanging="360"/>
      </w:pPr>
      <w:rPr>
        <w:rFonts w:ascii="Symbol" w:hAnsi="Symbol" w:hint="default"/>
      </w:rPr>
    </w:lvl>
    <w:lvl w:ilvl="4" w:tplc="300A0003" w:tentative="1">
      <w:start w:val="1"/>
      <w:numFmt w:val="bullet"/>
      <w:lvlText w:val="o"/>
      <w:lvlJc w:val="left"/>
      <w:pPr>
        <w:ind w:left="5105" w:hanging="360"/>
      </w:pPr>
      <w:rPr>
        <w:rFonts w:ascii="Courier New" w:hAnsi="Courier New" w:cs="Courier New" w:hint="default"/>
      </w:rPr>
    </w:lvl>
    <w:lvl w:ilvl="5" w:tplc="300A0005" w:tentative="1">
      <w:start w:val="1"/>
      <w:numFmt w:val="bullet"/>
      <w:lvlText w:val=""/>
      <w:lvlJc w:val="left"/>
      <w:pPr>
        <w:ind w:left="5825" w:hanging="360"/>
      </w:pPr>
      <w:rPr>
        <w:rFonts w:ascii="Wingdings" w:hAnsi="Wingdings" w:hint="default"/>
      </w:rPr>
    </w:lvl>
    <w:lvl w:ilvl="6" w:tplc="300A0001" w:tentative="1">
      <w:start w:val="1"/>
      <w:numFmt w:val="bullet"/>
      <w:lvlText w:val=""/>
      <w:lvlJc w:val="left"/>
      <w:pPr>
        <w:ind w:left="6545" w:hanging="360"/>
      </w:pPr>
      <w:rPr>
        <w:rFonts w:ascii="Symbol" w:hAnsi="Symbol" w:hint="default"/>
      </w:rPr>
    </w:lvl>
    <w:lvl w:ilvl="7" w:tplc="300A0003" w:tentative="1">
      <w:start w:val="1"/>
      <w:numFmt w:val="bullet"/>
      <w:lvlText w:val="o"/>
      <w:lvlJc w:val="left"/>
      <w:pPr>
        <w:ind w:left="7265" w:hanging="360"/>
      </w:pPr>
      <w:rPr>
        <w:rFonts w:ascii="Courier New" w:hAnsi="Courier New" w:cs="Courier New" w:hint="default"/>
      </w:rPr>
    </w:lvl>
    <w:lvl w:ilvl="8" w:tplc="300A0005" w:tentative="1">
      <w:start w:val="1"/>
      <w:numFmt w:val="bullet"/>
      <w:lvlText w:val=""/>
      <w:lvlJc w:val="left"/>
      <w:pPr>
        <w:ind w:left="7985" w:hanging="360"/>
      </w:pPr>
      <w:rPr>
        <w:rFonts w:ascii="Wingdings" w:hAnsi="Wingdings" w:hint="default"/>
      </w:rPr>
    </w:lvl>
  </w:abstractNum>
  <w:abstractNum w:abstractNumId="20" w15:restartNumberingAfterBreak="0">
    <w:nsid w:val="14540C73"/>
    <w:multiLevelType w:val="multilevel"/>
    <w:tmpl w:val="00000002"/>
    <w:name w:val="Outline"/>
    <w:lvl w:ilvl="0">
      <w:start w:val="1"/>
      <w:numFmt w:val="decimal"/>
      <w:lvlText w:val="%1"/>
      <w:lvlJc w:val="left"/>
      <w:pPr>
        <w:tabs>
          <w:tab w:val="num" w:pos="425"/>
        </w:tabs>
        <w:ind w:left="425" w:hanging="425"/>
      </w:pPr>
    </w:lvl>
    <w:lvl w:ilvl="1">
      <w:start w:val="1"/>
      <w:numFmt w:val="decimal"/>
      <w:lvlText w:val="%1.%2"/>
      <w:lvlJc w:val="left"/>
      <w:pPr>
        <w:tabs>
          <w:tab w:val="num" w:pos="425"/>
        </w:tabs>
        <w:ind w:left="425" w:hanging="425"/>
      </w:pPr>
    </w:lvl>
    <w:lvl w:ilvl="2">
      <w:start w:val="1"/>
      <w:numFmt w:val="decimal"/>
      <w:lvlText w:val="%1.%2.%3"/>
      <w:lvlJc w:val="left"/>
      <w:pPr>
        <w:tabs>
          <w:tab w:val="num" w:pos="709"/>
        </w:tabs>
        <w:ind w:left="709" w:hanging="709"/>
      </w:pPr>
    </w:lvl>
    <w:lvl w:ilvl="3">
      <w:start w:val="1"/>
      <w:numFmt w:val="decimal"/>
      <w:lvlText w:val="%1.%2.%3.%4"/>
      <w:lvlJc w:val="left"/>
      <w:pPr>
        <w:tabs>
          <w:tab w:val="num" w:pos="709"/>
        </w:tabs>
        <w:ind w:left="709" w:hanging="709"/>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1" w15:restartNumberingAfterBreak="0">
    <w:nsid w:val="17F00E59"/>
    <w:multiLevelType w:val="hybridMultilevel"/>
    <w:tmpl w:val="259AEFC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2" w15:restartNumberingAfterBreak="0">
    <w:nsid w:val="1A933768"/>
    <w:multiLevelType w:val="hybridMultilevel"/>
    <w:tmpl w:val="95AE9B2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22C234E1"/>
    <w:multiLevelType w:val="hybridMultilevel"/>
    <w:tmpl w:val="BF5479E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4" w15:restartNumberingAfterBreak="0">
    <w:nsid w:val="43C47DDD"/>
    <w:multiLevelType w:val="hybridMultilevel"/>
    <w:tmpl w:val="9DD689A6"/>
    <w:lvl w:ilvl="0" w:tplc="300A0001">
      <w:start w:val="1"/>
      <w:numFmt w:val="bullet"/>
      <w:lvlText w:val=""/>
      <w:lvlJc w:val="left"/>
      <w:pPr>
        <w:ind w:left="2225" w:hanging="360"/>
      </w:pPr>
      <w:rPr>
        <w:rFonts w:ascii="Symbol" w:hAnsi="Symbol" w:hint="default"/>
      </w:rPr>
    </w:lvl>
    <w:lvl w:ilvl="1" w:tplc="300A0003" w:tentative="1">
      <w:start w:val="1"/>
      <w:numFmt w:val="bullet"/>
      <w:lvlText w:val="o"/>
      <w:lvlJc w:val="left"/>
      <w:pPr>
        <w:ind w:left="2945" w:hanging="360"/>
      </w:pPr>
      <w:rPr>
        <w:rFonts w:ascii="Courier New" w:hAnsi="Courier New" w:cs="Courier New" w:hint="default"/>
      </w:rPr>
    </w:lvl>
    <w:lvl w:ilvl="2" w:tplc="300A0005" w:tentative="1">
      <w:start w:val="1"/>
      <w:numFmt w:val="bullet"/>
      <w:lvlText w:val=""/>
      <w:lvlJc w:val="left"/>
      <w:pPr>
        <w:ind w:left="3665" w:hanging="360"/>
      </w:pPr>
      <w:rPr>
        <w:rFonts w:ascii="Wingdings" w:hAnsi="Wingdings" w:hint="default"/>
      </w:rPr>
    </w:lvl>
    <w:lvl w:ilvl="3" w:tplc="300A0001" w:tentative="1">
      <w:start w:val="1"/>
      <w:numFmt w:val="bullet"/>
      <w:lvlText w:val=""/>
      <w:lvlJc w:val="left"/>
      <w:pPr>
        <w:ind w:left="4385" w:hanging="360"/>
      </w:pPr>
      <w:rPr>
        <w:rFonts w:ascii="Symbol" w:hAnsi="Symbol" w:hint="default"/>
      </w:rPr>
    </w:lvl>
    <w:lvl w:ilvl="4" w:tplc="300A0003" w:tentative="1">
      <w:start w:val="1"/>
      <w:numFmt w:val="bullet"/>
      <w:lvlText w:val="o"/>
      <w:lvlJc w:val="left"/>
      <w:pPr>
        <w:ind w:left="5105" w:hanging="360"/>
      </w:pPr>
      <w:rPr>
        <w:rFonts w:ascii="Courier New" w:hAnsi="Courier New" w:cs="Courier New" w:hint="default"/>
      </w:rPr>
    </w:lvl>
    <w:lvl w:ilvl="5" w:tplc="300A0005" w:tentative="1">
      <w:start w:val="1"/>
      <w:numFmt w:val="bullet"/>
      <w:lvlText w:val=""/>
      <w:lvlJc w:val="left"/>
      <w:pPr>
        <w:ind w:left="5825" w:hanging="360"/>
      </w:pPr>
      <w:rPr>
        <w:rFonts w:ascii="Wingdings" w:hAnsi="Wingdings" w:hint="default"/>
      </w:rPr>
    </w:lvl>
    <w:lvl w:ilvl="6" w:tplc="300A0001" w:tentative="1">
      <w:start w:val="1"/>
      <w:numFmt w:val="bullet"/>
      <w:lvlText w:val=""/>
      <w:lvlJc w:val="left"/>
      <w:pPr>
        <w:ind w:left="6545" w:hanging="360"/>
      </w:pPr>
      <w:rPr>
        <w:rFonts w:ascii="Symbol" w:hAnsi="Symbol" w:hint="default"/>
      </w:rPr>
    </w:lvl>
    <w:lvl w:ilvl="7" w:tplc="300A0003" w:tentative="1">
      <w:start w:val="1"/>
      <w:numFmt w:val="bullet"/>
      <w:lvlText w:val="o"/>
      <w:lvlJc w:val="left"/>
      <w:pPr>
        <w:ind w:left="7265" w:hanging="360"/>
      </w:pPr>
      <w:rPr>
        <w:rFonts w:ascii="Courier New" w:hAnsi="Courier New" w:cs="Courier New" w:hint="default"/>
      </w:rPr>
    </w:lvl>
    <w:lvl w:ilvl="8" w:tplc="300A0005" w:tentative="1">
      <w:start w:val="1"/>
      <w:numFmt w:val="bullet"/>
      <w:lvlText w:val=""/>
      <w:lvlJc w:val="left"/>
      <w:pPr>
        <w:ind w:left="7985" w:hanging="360"/>
      </w:pPr>
      <w:rPr>
        <w:rFonts w:ascii="Wingdings" w:hAnsi="Wingdings" w:hint="default"/>
      </w:rPr>
    </w:lvl>
  </w:abstractNum>
  <w:abstractNum w:abstractNumId="25" w15:restartNumberingAfterBreak="0">
    <w:nsid w:val="4DD94E23"/>
    <w:multiLevelType w:val="hybridMultilevel"/>
    <w:tmpl w:val="B178EA2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6" w15:restartNumberingAfterBreak="0">
    <w:nsid w:val="4ECB0A63"/>
    <w:multiLevelType w:val="hybridMultilevel"/>
    <w:tmpl w:val="65A84DD6"/>
    <w:lvl w:ilvl="0" w:tplc="5364BB98">
      <w:start w:val="1"/>
      <w:numFmt w:val="decimal"/>
      <w:lvlText w:val="%1."/>
      <w:lvlJc w:val="left"/>
      <w:pPr>
        <w:ind w:left="785" w:hanging="360"/>
      </w:pPr>
      <w:rPr>
        <w:rFonts w:hint="default"/>
      </w:rPr>
    </w:lvl>
    <w:lvl w:ilvl="1" w:tplc="300A0019" w:tentative="1">
      <w:start w:val="1"/>
      <w:numFmt w:val="lowerLetter"/>
      <w:lvlText w:val="%2."/>
      <w:lvlJc w:val="left"/>
      <w:pPr>
        <w:ind w:left="1505" w:hanging="360"/>
      </w:pPr>
    </w:lvl>
    <w:lvl w:ilvl="2" w:tplc="300A001B" w:tentative="1">
      <w:start w:val="1"/>
      <w:numFmt w:val="lowerRoman"/>
      <w:lvlText w:val="%3."/>
      <w:lvlJc w:val="right"/>
      <w:pPr>
        <w:ind w:left="2225" w:hanging="180"/>
      </w:pPr>
    </w:lvl>
    <w:lvl w:ilvl="3" w:tplc="300A000F" w:tentative="1">
      <w:start w:val="1"/>
      <w:numFmt w:val="decimal"/>
      <w:lvlText w:val="%4."/>
      <w:lvlJc w:val="left"/>
      <w:pPr>
        <w:ind w:left="2945" w:hanging="360"/>
      </w:pPr>
    </w:lvl>
    <w:lvl w:ilvl="4" w:tplc="300A0019" w:tentative="1">
      <w:start w:val="1"/>
      <w:numFmt w:val="lowerLetter"/>
      <w:lvlText w:val="%5."/>
      <w:lvlJc w:val="left"/>
      <w:pPr>
        <w:ind w:left="3665" w:hanging="360"/>
      </w:pPr>
    </w:lvl>
    <w:lvl w:ilvl="5" w:tplc="300A001B" w:tentative="1">
      <w:start w:val="1"/>
      <w:numFmt w:val="lowerRoman"/>
      <w:lvlText w:val="%6."/>
      <w:lvlJc w:val="right"/>
      <w:pPr>
        <w:ind w:left="4385" w:hanging="180"/>
      </w:pPr>
    </w:lvl>
    <w:lvl w:ilvl="6" w:tplc="300A000F" w:tentative="1">
      <w:start w:val="1"/>
      <w:numFmt w:val="decimal"/>
      <w:lvlText w:val="%7."/>
      <w:lvlJc w:val="left"/>
      <w:pPr>
        <w:ind w:left="5105" w:hanging="360"/>
      </w:pPr>
    </w:lvl>
    <w:lvl w:ilvl="7" w:tplc="300A0019" w:tentative="1">
      <w:start w:val="1"/>
      <w:numFmt w:val="lowerLetter"/>
      <w:lvlText w:val="%8."/>
      <w:lvlJc w:val="left"/>
      <w:pPr>
        <w:ind w:left="5825" w:hanging="360"/>
      </w:pPr>
    </w:lvl>
    <w:lvl w:ilvl="8" w:tplc="300A001B" w:tentative="1">
      <w:start w:val="1"/>
      <w:numFmt w:val="lowerRoman"/>
      <w:lvlText w:val="%9."/>
      <w:lvlJc w:val="right"/>
      <w:pPr>
        <w:ind w:left="6545" w:hanging="180"/>
      </w:pPr>
    </w:lvl>
  </w:abstractNum>
  <w:abstractNum w:abstractNumId="27" w15:restartNumberingAfterBreak="0">
    <w:nsid w:val="4FC86E15"/>
    <w:multiLevelType w:val="hybridMultilevel"/>
    <w:tmpl w:val="E836211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8" w15:restartNumberingAfterBreak="0">
    <w:nsid w:val="51711C76"/>
    <w:multiLevelType w:val="hybridMultilevel"/>
    <w:tmpl w:val="040A51F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592D6892"/>
    <w:multiLevelType w:val="hybridMultilevel"/>
    <w:tmpl w:val="103ADFD6"/>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0" w15:restartNumberingAfterBreak="0">
    <w:nsid w:val="6B3A64A5"/>
    <w:multiLevelType w:val="hybridMultilevel"/>
    <w:tmpl w:val="D6B2F6BC"/>
    <w:lvl w:ilvl="0" w:tplc="300A0001">
      <w:start w:val="1"/>
      <w:numFmt w:val="bullet"/>
      <w:lvlText w:val=""/>
      <w:lvlJc w:val="left"/>
      <w:pPr>
        <w:ind w:left="928" w:hanging="360"/>
      </w:pPr>
      <w:rPr>
        <w:rFonts w:ascii="Symbol" w:hAnsi="Symbol" w:hint="default"/>
      </w:rPr>
    </w:lvl>
    <w:lvl w:ilvl="1" w:tplc="300A0003" w:tentative="1">
      <w:start w:val="1"/>
      <w:numFmt w:val="bullet"/>
      <w:lvlText w:val="o"/>
      <w:lvlJc w:val="left"/>
      <w:pPr>
        <w:ind w:left="1648" w:hanging="360"/>
      </w:pPr>
      <w:rPr>
        <w:rFonts w:ascii="Courier New" w:hAnsi="Courier New" w:cs="Courier New" w:hint="default"/>
      </w:rPr>
    </w:lvl>
    <w:lvl w:ilvl="2" w:tplc="300A0005" w:tentative="1">
      <w:start w:val="1"/>
      <w:numFmt w:val="bullet"/>
      <w:lvlText w:val=""/>
      <w:lvlJc w:val="left"/>
      <w:pPr>
        <w:ind w:left="2368" w:hanging="360"/>
      </w:pPr>
      <w:rPr>
        <w:rFonts w:ascii="Wingdings" w:hAnsi="Wingdings" w:hint="default"/>
      </w:rPr>
    </w:lvl>
    <w:lvl w:ilvl="3" w:tplc="300A0001" w:tentative="1">
      <w:start w:val="1"/>
      <w:numFmt w:val="bullet"/>
      <w:lvlText w:val=""/>
      <w:lvlJc w:val="left"/>
      <w:pPr>
        <w:ind w:left="3088" w:hanging="360"/>
      </w:pPr>
      <w:rPr>
        <w:rFonts w:ascii="Symbol" w:hAnsi="Symbol" w:hint="default"/>
      </w:rPr>
    </w:lvl>
    <w:lvl w:ilvl="4" w:tplc="300A0003" w:tentative="1">
      <w:start w:val="1"/>
      <w:numFmt w:val="bullet"/>
      <w:lvlText w:val="o"/>
      <w:lvlJc w:val="left"/>
      <w:pPr>
        <w:ind w:left="3808" w:hanging="360"/>
      </w:pPr>
      <w:rPr>
        <w:rFonts w:ascii="Courier New" w:hAnsi="Courier New" w:cs="Courier New" w:hint="default"/>
      </w:rPr>
    </w:lvl>
    <w:lvl w:ilvl="5" w:tplc="300A0005" w:tentative="1">
      <w:start w:val="1"/>
      <w:numFmt w:val="bullet"/>
      <w:lvlText w:val=""/>
      <w:lvlJc w:val="left"/>
      <w:pPr>
        <w:ind w:left="4528" w:hanging="360"/>
      </w:pPr>
      <w:rPr>
        <w:rFonts w:ascii="Wingdings" w:hAnsi="Wingdings" w:hint="default"/>
      </w:rPr>
    </w:lvl>
    <w:lvl w:ilvl="6" w:tplc="300A0001" w:tentative="1">
      <w:start w:val="1"/>
      <w:numFmt w:val="bullet"/>
      <w:lvlText w:val=""/>
      <w:lvlJc w:val="left"/>
      <w:pPr>
        <w:ind w:left="5248" w:hanging="360"/>
      </w:pPr>
      <w:rPr>
        <w:rFonts w:ascii="Symbol" w:hAnsi="Symbol" w:hint="default"/>
      </w:rPr>
    </w:lvl>
    <w:lvl w:ilvl="7" w:tplc="300A0003" w:tentative="1">
      <w:start w:val="1"/>
      <w:numFmt w:val="bullet"/>
      <w:lvlText w:val="o"/>
      <w:lvlJc w:val="left"/>
      <w:pPr>
        <w:ind w:left="5968" w:hanging="360"/>
      </w:pPr>
      <w:rPr>
        <w:rFonts w:ascii="Courier New" w:hAnsi="Courier New" w:cs="Courier New" w:hint="default"/>
      </w:rPr>
    </w:lvl>
    <w:lvl w:ilvl="8" w:tplc="300A0005" w:tentative="1">
      <w:start w:val="1"/>
      <w:numFmt w:val="bullet"/>
      <w:lvlText w:val=""/>
      <w:lvlJc w:val="left"/>
      <w:pPr>
        <w:ind w:left="6688" w:hanging="360"/>
      </w:pPr>
      <w:rPr>
        <w:rFonts w:ascii="Wingdings" w:hAnsi="Wingdings" w:hint="default"/>
      </w:rPr>
    </w:lvl>
  </w:abstractNum>
  <w:abstractNum w:abstractNumId="31" w15:restartNumberingAfterBreak="0">
    <w:nsid w:val="6D2E4C70"/>
    <w:multiLevelType w:val="hybridMultilevel"/>
    <w:tmpl w:val="D65C3E74"/>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2" w15:restartNumberingAfterBreak="0">
    <w:nsid w:val="71227B55"/>
    <w:multiLevelType w:val="hybridMultilevel"/>
    <w:tmpl w:val="86F28D78"/>
    <w:lvl w:ilvl="0" w:tplc="300A0001">
      <w:start w:val="1"/>
      <w:numFmt w:val="bullet"/>
      <w:lvlText w:val=""/>
      <w:lvlJc w:val="left"/>
      <w:pPr>
        <w:ind w:left="1145" w:hanging="360"/>
      </w:pPr>
      <w:rPr>
        <w:rFonts w:ascii="Symbol" w:hAnsi="Symbol" w:hint="default"/>
      </w:rPr>
    </w:lvl>
    <w:lvl w:ilvl="1" w:tplc="ABD249DE">
      <w:numFmt w:val="bullet"/>
      <w:lvlText w:val="•"/>
      <w:lvlJc w:val="left"/>
      <w:pPr>
        <w:ind w:left="1865" w:hanging="360"/>
      </w:pPr>
      <w:rPr>
        <w:rFonts w:ascii="Arial" w:eastAsia="Times New Roman" w:hAnsi="Arial" w:cs="Arial" w:hint="default"/>
      </w:rPr>
    </w:lvl>
    <w:lvl w:ilvl="2" w:tplc="300A0005" w:tentative="1">
      <w:start w:val="1"/>
      <w:numFmt w:val="bullet"/>
      <w:lvlText w:val=""/>
      <w:lvlJc w:val="left"/>
      <w:pPr>
        <w:ind w:left="2585" w:hanging="360"/>
      </w:pPr>
      <w:rPr>
        <w:rFonts w:ascii="Wingdings" w:hAnsi="Wingdings" w:hint="default"/>
      </w:rPr>
    </w:lvl>
    <w:lvl w:ilvl="3" w:tplc="300A0001" w:tentative="1">
      <w:start w:val="1"/>
      <w:numFmt w:val="bullet"/>
      <w:lvlText w:val=""/>
      <w:lvlJc w:val="left"/>
      <w:pPr>
        <w:ind w:left="3305" w:hanging="360"/>
      </w:pPr>
      <w:rPr>
        <w:rFonts w:ascii="Symbol" w:hAnsi="Symbol" w:hint="default"/>
      </w:rPr>
    </w:lvl>
    <w:lvl w:ilvl="4" w:tplc="300A0003" w:tentative="1">
      <w:start w:val="1"/>
      <w:numFmt w:val="bullet"/>
      <w:lvlText w:val="o"/>
      <w:lvlJc w:val="left"/>
      <w:pPr>
        <w:ind w:left="4025" w:hanging="360"/>
      </w:pPr>
      <w:rPr>
        <w:rFonts w:ascii="Courier New" w:hAnsi="Courier New" w:cs="Courier New" w:hint="default"/>
      </w:rPr>
    </w:lvl>
    <w:lvl w:ilvl="5" w:tplc="300A0005" w:tentative="1">
      <w:start w:val="1"/>
      <w:numFmt w:val="bullet"/>
      <w:lvlText w:val=""/>
      <w:lvlJc w:val="left"/>
      <w:pPr>
        <w:ind w:left="4745" w:hanging="360"/>
      </w:pPr>
      <w:rPr>
        <w:rFonts w:ascii="Wingdings" w:hAnsi="Wingdings" w:hint="default"/>
      </w:rPr>
    </w:lvl>
    <w:lvl w:ilvl="6" w:tplc="300A0001" w:tentative="1">
      <w:start w:val="1"/>
      <w:numFmt w:val="bullet"/>
      <w:lvlText w:val=""/>
      <w:lvlJc w:val="left"/>
      <w:pPr>
        <w:ind w:left="5465" w:hanging="360"/>
      </w:pPr>
      <w:rPr>
        <w:rFonts w:ascii="Symbol" w:hAnsi="Symbol" w:hint="default"/>
      </w:rPr>
    </w:lvl>
    <w:lvl w:ilvl="7" w:tplc="300A0003" w:tentative="1">
      <w:start w:val="1"/>
      <w:numFmt w:val="bullet"/>
      <w:lvlText w:val="o"/>
      <w:lvlJc w:val="left"/>
      <w:pPr>
        <w:ind w:left="6185" w:hanging="360"/>
      </w:pPr>
      <w:rPr>
        <w:rFonts w:ascii="Courier New" w:hAnsi="Courier New" w:cs="Courier New" w:hint="default"/>
      </w:rPr>
    </w:lvl>
    <w:lvl w:ilvl="8" w:tplc="300A0005" w:tentative="1">
      <w:start w:val="1"/>
      <w:numFmt w:val="bullet"/>
      <w:lvlText w:val=""/>
      <w:lvlJc w:val="left"/>
      <w:pPr>
        <w:ind w:left="6905" w:hanging="360"/>
      </w:pPr>
      <w:rPr>
        <w:rFonts w:ascii="Wingdings" w:hAnsi="Wingdings" w:hint="default"/>
      </w:rPr>
    </w:lvl>
  </w:abstractNum>
  <w:abstractNum w:abstractNumId="33" w15:restartNumberingAfterBreak="0">
    <w:nsid w:val="72724301"/>
    <w:multiLevelType w:val="hybridMultilevel"/>
    <w:tmpl w:val="9CF4E02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26"/>
  </w:num>
  <w:num w:numId="4">
    <w:abstractNumId w:val="30"/>
  </w:num>
  <w:num w:numId="5">
    <w:abstractNumId w:val="32"/>
  </w:num>
  <w:num w:numId="6">
    <w:abstractNumId w:val="31"/>
  </w:num>
  <w:num w:numId="7">
    <w:abstractNumId w:val="18"/>
  </w:num>
  <w:num w:numId="8">
    <w:abstractNumId w:val="23"/>
  </w:num>
  <w:num w:numId="9">
    <w:abstractNumId w:val="33"/>
  </w:num>
  <w:num w:numId="10">
    <w:abstractNumId w:val="17"/>
  </w:num>
  <w:num w:numId="11">
    <w:abstractNumId w:val="29"/>
  </w:num>
  <w:num w:numId="12">
    <w:abstractNumId w:val="27"/>
  </w:num>
  <w:num w:numId="13">
    <w:abstractNumId w:val="28"/>
  </w:num>
  <w:num w:numId="14">
    <w:abstractNumId w:val="25"/>
  </w:num>
  <w:num w:numId="15">
    <w:abstractNumId w:val="21"/>
  </w:num>
  <w:num w:numId="16">
    <w:abstractNumId w:val="19"/>
  </w:num>
  <w:num w:numId="17">
    <w:abstractNumId w:val="24"/>
  </w:num>
  <w:num w:numId="18">
    <w:abstractNumId w:val="2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EF5"/>
    <w:rsid w:val="00001FD9"/>
    <w:rsid w:val="000025F4"/>
    <w:rsid w:val="00004690"/>
    <w:rsid w:val="00010E2C"/>
    <w:rsid w:val="0001622B"/>
    <w:rsid w:val="0002151B"/>
    <w:rsid w:val="00022A68"/>
    <w:rsid w:val="00022E4F"/>
    <w:rsid w:val="000445C4"/>
    <w:rsid w:val="0006167F"/>
    <w:rsid w:val="000626BA"/>
    <w:rsid w:val="00065D5B"/>
    <w:rsid w:val="00077D8A"/>
    <w:rsid w:val="0008367A"/>
    <w:rsid w:val="000925C3"/>
    <w:rsid w:val="00094F01"/>
    <w:rsid w:val="00097F82"/>
    <w:rsid w:val="000A0B8D"/>
    <w:rsid w:val="000A17A0"/>
    <w:rsid w:val="000A4A9A"/>
    <w:rsid w:val="000B05D2"/>
    <w:rsid w:val="000B7623"/>
    <w:rsid w:val="000C51BE"/>
    <w:rsid w:val="000D68F6"/>
    <w:rsid w:val="000E0AFA"/>
    <w:rsid w:val="000E71FD"/>
    <w:rsid w:val="000F0C2A"/>
    <w:rsid w:val="000F3FFD"/>
    <w:rsid w:val="001011C7"/>
    <w:rsid w:val="00102744"/>
    <w:rsid w:val="00105EC9"/>
    <w:rsid w:val="001120BC"/>
    <w:rsid w:val="00146A17"/>
    <w:rsid w:val="001473B5"/>
    <w:rsid w:val="001617EC"/>
    <w:rsid w:val="0017282A"/>
    <w:rsid w:val="00176F37"/>
    <w:rsid w:val="00196701"/>
    <w:rsid w:val="001972CF"/>
    <w:rsid w:val="00197BBB"/>
    <w:rsid w:val="001A2AB8"/>
    <w:rsid w:val="001C58B8"/>
    <w:rsid w:val="001C6A68"/>
    <w:rsid w:val="001D0092"/>
    <w:rsid w:val="001D3CF6"/>
    <w:rsid w:val="001D76B8"/>
    <w:rsid w:val="001F0FCA"/>
    <w:rsid w:val="001F58F9"/>
    <w:rsid w:val="001F685D"/>
    <w:rsid w:val="00210ABB"/>
    <w:rsid w:val="00210DE2"/>
    <w:rsid w:val="00216300"/>
    <w:rsid w:val="00216F75"/>
    <w:rsid w:val="00224506"/>
    <w:rsid w:val="002363C6"/>
    <w:rsid w:val="00240178"/>
    <w:rsid w:val="0024197F"/>
    <w:rsid w:val="00242AE2"/>
    <w:rsid w:val="00243571"/>
    <w:rsid w:val="0024591B"/>
    <w:rsid w:val="00246332"/>
    <w:rsid w:val="0026098C"/>
    <w:rsid w:val="002652EB"/>
    <w:rsid w:val="00265B37"/>
    <w:rsid w:val="00267A0A"/>
    <w:rsid w:val="00272179"/>
    <w:rsid w:val="00276BCA"/>
    <w:rsid w:val="00280386"/>
    <w:rsid w:val="00282A70"/>
    <w:rsid w:val="002851D2"/>
    <w:rsid w:val="00285BA2"/>
    <w:rsid w:val="00293201"/>
    <w:rsid w:val="002A5CE1"/>
    <w:rsid w:val="002A7431"/>
    <w:rsid w:val="002B50BD"/>
    <w:rsid w:val="002B63A6"/>
    <w:rsid w:val="002B7148"/>
    <w:rsid w:val="002B72B5"/>
    <w:rsid w:val="002C17AE"/>
    <w:rsid w:val="002D3776"/>
    <w:rsid w:val="002D55DB"/>
    <w:rsid w:val="002D5B0E"/>
    <w:rsid w:val="002D6CA6"/>
    <w:rsid w:val="002E32EE"/>
    <w:rsid w:val="002E5B9F"/>
    <w:rsid w:val="002F329E"/>
    <w:rsid w:val="003009A4"/>
    <w:rsid w:val="003045FE"/>
    <w:rsid w:val="00315840"/>
    <w:rsid w:val="00316A18"/>
    <w:rsid w:val="0032557A"/>
    <w:rsid w:val="00326CC4"/>
    <w:rsid w:val="00330356"/>
    <w:rsid w:val="00345382"/>
    <w:rsid w:val="00346792"/>
    <w:rsid w:val="00347D70"/>
    <w:rsid w:val="003547A8"/>
    <w:rsid w:val="00372873"/>
    <w:rsid w:val="00373E89"/>
    <w:rsid w:val="003830D5"/>
    <w:rsid w:val="00383234"/>
    <w:rsid w:val="0039047A"/>
    <w:rsid w:val="00393B36"/>
    <w:rsid w:val="003A0D08"/>
    <w:rsid w:val="003B1F2C"/>
    <w:rsid w:val="003C3EB4"/>
    <w:rsid w:val="003D1DBF"/>
    <w:rsid w:val="003D59B6"/>
    <w:rsid w:val="003E11CA"/>
    <w:rsid w:val="003E41DE"/>
    <w:rsid w:val="003E51DE"/>
    <w:rsid w:val="003F13D3"/>
    <w:rsid w:val="00404678"/>
    <w:rsid w:val="0041697F"/>
    <w:rsid w:val="004225E8"/>
    <w:rsid w:val="00424EED"/>
    <w:rsid w:val="0043392E"/>
    <w:rsid w:val="00436F77"/>
    <w:rsid w:val="004370CB"/>
    <w:rsid w:val="00451107"/>
    <w:rsid w:val="00456B72"/>
    <w:rsid w:val="00457B7B"/>
    <w:rsid w:val="00460182"/>
    <w:rsid w:val="0046303E"/>
    <w:rsid w:val="0046470C"/>
    <w:rsid w:val="004721F5"/>
    <w:rsid w:val="004751E6"/>
    <w:rsid w:val="004827E8"/>
    <w:rsid w:val="004828D0"/>
    <w:rsid w:val="004A2C2A"/>
    <w:rsid w:val="004A2F40"/>
    <w:rsid w:val="004A53D3"/>
    <w:rsid w:val="004B1ACC"/>
    <w:rsid w:val="004B76C8"/>
    <w:rsid w:val="004C3720"/>
    <w:rsid w:val="004C579A"/>
    <w:rsid w:val="004D58C7"/>
    <w:rsid w:val="004E6CE5"/>
    <w:rsid w:val="004F2497"/>
    <w:rsid w:val="005002EE"/>
    <w:rsid w:val="00501A17"/>
    <w:rsid w:val="00505F93"/>
    <w:rsid w:val="00510717"/>
    <w:rsid w:val="0051107E"/>
    <w:rsid w:val="00512C79"/>
    <w:rsid w:val="00517E88"/>
    <w:rsid w:val="00522117"/>
    <w:rsid w:val="00525908"/>
    <w:rsid w:val="00536BAE"/>
    <w:rsid w:val="005379F7"/>
    <w:rsid w:val="00543675"/>
    <w:rsid w:val="0054764C"/>
    <w:rsid w:val="0055114A"/>
    <w:rsid w:val="00553B8F"/>
    <w:rsid w:val="0056253D"/>
    <w:rsid w:val="005670BD"/>
    <w:rsid w:val="005760CB"/>
    <w:rsid w:val="0058399D"/>
    <w:rsid w:val="00584A39"/>
    <w:rsid w:val="005A2C08"/>
    <w:rsid w:val="005A653F"/>
    <w:rsid w:val="005B101F"/>
    <w:rsid w:val="005B1D7C"/>
    <w:rsid w:val="005C217B"/>
    <w:rsid w:val="005D217B"/>
    <w:rsid w:val="005D55BD"/>
    <w:rsid w:val="005D78FB"/>
    <w:rsid w:val="005E2752"/>
    <w:rsid w:val="005E5B8F"/>
    <w:rsid w:val="005F229A"/>
    <w:rsid w:val="005F5A47"/>
    <w:rsid w:val="005F79EE"/>
    <w:rsid w:val="005F7FB9"/>
    <w:rsid w:val="00611A5D"/>
    <w:rsid w:val="00623C7F"/>
    <w:rsid w:val="00623F53"/>
    <w:rsid w:val="00633EF5"/>
    <w:rsid w:val="00634186"/>
    <w:rsid w:val="006424DB"/>
    <w:rsid w:val="006547A9"/>
    <w:rsid w:val="00654A7A"/>
    <w:rsid w:val="00660248"/>
    <w:rsid w:val="006623BA"/>
    <w:rsid w:val="0066254A"/>
    <w:rsid w:val="0067057A"/>
    <w:rsid w:val="00670A53"/>
    <w:rsid w:val="006834B8"/>
    <w:rsid w:val="00692233"/>
    <w:rsid w:val="006A0DED"/>
    <w:rsid w:val="006A5C1E"/>
    <w:rsid w:val="006A70B9"/>
    <w:rsid w:val="006B176A"/>
    <w:rsid w:val="006B3393"/>
    <w:rsid w:val="006B3E83"/>
    <w:rsid w:val="006B5B33"/>
    <w:rsid w:val="006C2082"/>
    <w:rsid w:val="006D5C6D"/>
    <w:rsid w:val="006E41AA"/>
    <w:rsid w:val="006F7DB2"/>
    <w:rsid w:val="00701BCF"/>
    <w:rsid w:val="0070205C"/>
    <w:rsid w:val="007026D3"/>
    <w:rsid w:val="007077E8"/>
    <w:rsid w:val="0071030E"/>
    <w:rsid w:val="00714475"/>
    <w:rsid w:val="007208EF"/>
    <w:rsid w:val="007218EC"/>
    <w:rsid w:val="007373C5"/>
    <w:rsid w:val="00742870"/>
    <w:rsid w:val="007568F9"/>
    <w:rsid w:val="007654B7"/>
    <w:rsid w:val="00771535"/>
    <w:rsid w:val="00773671"/>
    <w:rsid w:val="007A0370"/>
    <w:rsid w:val="007A5C97"/>
    <w:rsid w:val="007B226E"/>
    <w:rsid w:val="007B4CBD"/>
    <w:rsid w:val="007B6741"/>
    <w:rsid w:val="007D694C"/>
    <w:rsid w:val="007D7226"/>
    <w:rsid w:val="007E51CC"/>
    <w:rsid w:val="007F10C5"/>
    <w:rsid w:val="007F6038"/>
    <w:rsid w:val="007F74FA"/>
    <w:rsid w:val="008010DA"/>
    <w:rsid w:val="0080515B"/>
    <w:rsid w:val="00805387"/>
    <w:rsid w:val="00806B92"/>
    <w:rsid w:val="00824D07"/>
    <w:rsid w:val="00833D24"/>
    <w:rsid w:val="0083426D"/>
    <w:rsid w:val="00840C0B"/>
    <w:rsid w:val="00852DA3"/>
    <w:rsid w:val="008552DC"/>
    <w:rsid w:val="00856358"/>
    <w:rsid w:val="008570F2"/>
    <w:rsid w:val="00876E55"/>
    <w:rsid w:val="008806FB"/>
    <w:rsid w:val="00880792"/>
    <w:rsid w:val="00891834"/>
    <w:rsid w:val="008936CF"/>
    <w:rsid w:val="0089512C"/>
    <w:rsid w:val="008951CD"/>
    <w:rsid w:val="00897E79"/>
    <w:rsid w:val="008B78D2"/>
    <w:rsid w:val="008C44DA"/>
    <w:rsid w:val="008C494B"/>
    <w:rsid w:val="008C61F2"/>
    <w:rsid w:val="008C7EE5"/>
    <w:rsid w:val="008D35D4"/>
    <w:rsid w:val="008D7C38"/>
    <w:rsid w:val="008D7CC9"/>
    <w:rsid w:val="008F1DF3"/>
    <w:rsid w:val="009020D1"/>
    <w:rsid w:val="00902942"/>
    <w:rsid w:val="009113E3"/>
    <w:rsid w:val="0091173E"/>
    <w:rsid w:val="00912805"/>
    <w:rsid w:val="00925E2E"/>
    <w:rsid w:val="0092676F"/>
    <w:rsid w:val="00927E32"/>
    <w:rsid w:val="0093483E"/>
    <w:rsid w:val="00934B0C"/>
    <w:rsid w:val="009361A8"/>
    <w:rsid w:val="00936A32"/>
    <w:rsid w:val="00937E97"/>
    <w:rsid w:val="009577FC"/>
    <w:rsid w:val="00963935"/>
    <w:rsid w:val="00967E52"/>
    <w:rsid w:val="0097308C"/>
    <w:rsid w:val="00975D86"/>
    <w:rsid w:val="0098088A"/>
    <w:rsid w:val="009837A7"/>
    <w:rsid w:val="00995EEE"/>
    <w:rsid w:val="00996BF1"/>
    <w:rsid w:val="009A4193"/>
    <w:rsid w:val="009A55B7"/>
    <w:rsid w:val="009B334A"/>
    <w:rsid w:val="009B5C0C"/>
    <w:rsid w:val="009C0DEF"/>
    <w:rsid w:val="009C14F4"/>
    <w:rsid w:val="009C24CA"/>
    <w:rsid w:val="009C7679"/>
    <w:rsid w:val="009D25B3"/>
    <w:rsid w:val="009E1858"/>
    <w:rsid w:val="009E692A"/>
    <w:rsid w:val="009F28E5"/>
    <w:rsid w:val="009F6BD2"/>
    <w:rsid w:val="009F7F3D"/>
    <w:rsid w:val="00A07C6F"/>
    <w:rsid w:val="00A16C23"/>
    <w:rsid w:val="00A202AF"/>
    <w:rsid w:val="00A222C0"/>
    <w:rsid w:val="00A45FF8"/>
    <w:rsid w:val="00A516D1"/>
    <w:rsid w:val="00A52DCE"/>
    <w:rsid w:val="00A56856"/>
    <w:rsid w:val="00A56D39"/>
    <w:rsid w:val="00A65230"/>
    <w:rsid w:val="00A65280"/>
    <w:rsid w:val="00A71597"/>
    <w:rsid w:val="00A8148E"/>
    <w:rsid w:val="00A81FA7"/>
    <w:rsid w:val="00A8444E"/>
    <w:rsid w:val="00AB0469"/>
    <w:rsid w:val="00AB753B"/>
    <w:rsid w:val="00AC628D"/>
    <w:rsid w:val="00AD10F4"/>
    <w:rsid w:val="00AD1D26"/>
    <w:rsid w:val="00AD52A2"/>
    <w:rsid w:val="00AE02F9"/>
    <w:rsid w:val="00AF15F5"/>
    <w:rsid w:val="00AF3BD5"/>
    <w:rsid w:val="00AF6C7E"/>
    <w:rsid w:val="00B10518"/>
    <w:rsid w:val="00B11EF9"/>
    <w:rsid w:val="00B13FFC"/>
    <w:rsid w:val="00B15A1E"/>
    <w:rsid w:val="00B46C10"/>
    <w:rsid w:val="00B56DE7"/>
    <w:rsid w:val="00B65176"/>
    <w:rsid w:val="00B66542"/>
    <w:rsid w:val="00B72354"/>
    <w:rsid w:val="00B87798"/>
    <w:rsid w:val="00B87BE8"/>
    <w:rsid w:val="00B9399F"/>
    <w:rsid w:val="00B93A05"/>
    <w:rsid w:val="00B970C9"/>
    <w:rsid w:val="00B973E8"/>
    <w:rsid w:val="00BA2915"/>
    <w:rsid w:val="00BA672A"/>
    <w:rsid w:val="00BB6A4A"/>
    <w:rsid w:val="00BC590D"/>
    <w:rsid w:val="00BD376C"/>
    <w:rsid w:val="00BF0B3A"/>
    <w:rsid w:val="00BF1D6B"/>
    <w:rsid w:val="00BF2BE2"/>
    <w:rsid w:val="00C01CC0"/>
    <w:rsid w:val="00C020A1"/>
    <w:rsid w:val="00C1149A"/>
    <w:rsid w:val="00C16FDC"/>
    <w:rsid w:val="00C24BDA"/>
    <w:rsid w:val="00C34CBE"/>
    <w:rsid w:val="00C406C5"/>
    <w:rsid w:val="00C45801"/>
    <w:rsid w:val="00C6020E"/>
    <w:rsid w:val="00C6166A"/>
    <w:rsid w:val="00C62714"/>
    <w:rsid w:val="00C64E9A"/>
    <w:rsid w:val="00C72BA3"/>
    <w:rsid w:val="00C775F2"/>
    <w:rsid w:val="00C91EF7"/>
    <w:rsid w:val="00CC168D"/>
    <w:rsid w:val="00CC39FA"/>
    <w:rsid w:val="00CC4510"/>
    <w:rsid w:val="00CD1368"/>
    <w:rsid w:val="00CE71CB"/>
    <w:rsid w:val="00CF31C3"/>
    <w:rsid w:val="00CF3E5C"/>
    <w:rsid w:val="00CF591F"/>
    <w:rsid w:val="00D04848"/>
    <w:rsid w:val="00D06A11"/>
    <w:rsid w:val="00D06B42"/>
    <w:rsid w:val="00D075A8"/>
    <w:rsid w:val="00D16811"/>
    <w:rsid w:val="00D22465"/>
    <w:rsid w:val="00D31646"/>
    <w:rsid w:val="00D34CAC"/>
    <w:rsid w:val="00D420E7"/>
    <w:rsid w:val="00D60B97"/>
    <w:rsid w:val="00D62255"/>
    <w:rsid w:val="00D72946"/>
    <w:rsid w:val="00D746E7"/>
    <w:rsid w:val="00D85081"/>
    <w:rsid w:val="00D85E5E"/>
    <w:rsid w:val="00D86E46"/>
    <w:rsid w:val="00D90296"/>
    <w:rsid w:val="00D92EE4"/>
    <w:rsid w:val="00D94D24"/>
    <w:rsid w:val="00D969DB"/>
    <w:rsid w:val="00DA12CB"/>
    <w:rsid w:val="00DA1ABE"/>
    <w:rsid w:val="00DB2095"/>
    <w:rsid w:val="00DB2B4B"/>
    <w:rsid w:val="00DC62E8"/>
    <w:rsid w:val="00DD2B28"/>
    <w:rsid w:val="00DE31F7"/>
    <w:rsid w:val="00E02C0F"/>
    <w:rsid w:val="00E10AB0"/>
    <w:rsid w:val="00E13E85"/>
    <w:rsid w:val="00E155AC"/>
    <w:rsid w:val="00E21E48"/>
    <w:rsid w:val="00E25292"/>
    <w:rsid w:val="00E27676"/>
    <w:rsid w:val="00E36DFB"/>
    <w:rsid w:val="00E42057"/>
    <w:rsid w:val="00E44512"/>
    <w:rsid w:val="00E54921"/>
    <w:rsid w:val="00E579AD"/>
    <w:rsid w:val="00E6257F"/>
    <w:rsid w:val="00E8019A"/>
    <w:rsid w:val="00E80DE6"/>
    <w:rsid w:val="00E81D8C"/>
    <w:rsid w:val="00E93937"/>
    <w:rsid w:val="00EA06CB"/>
    <w:rsid w:val="00EA1931"/>
    <w:rsid w:val="00EA46B9"/>
    <w:rsid w:val="00EB02AE"/>
    <w:rsid w:val="00EB36F2"/>
    <w:rsid w:val="00ED26C6"/>
    <w:rsid w:val="00EE0728"/>
    <w:rsid w:val="00EE0892"/>
    <w:rsid w:val="00EE49DD"/>
    <w:rsid w:val="00EE54E6"/>
    <w:rsid w:val="00EE5678"/>
    <w:rsid w:val="00EE7D19"/>
    <w:rsid w:val="00EF6E9B"/>
    <w:rsid w:val="00F0578D"/>
    <w:rsid w:val="00F116E6"/>
    <w:rsid w:val="00F15C02"/>
    <w:rsid w:val="00F245AC"/>
    <w:rsid w:val="00F30207"/>
    <w:rsid w:val="00F457F5"/>
    <w:rsid w:val="00F45E57"/>
    <w:rsid w:val="00F4617D"/>
    <w:rsid w:val="00F47976"/>
    <w:rsid w:val="00F51C84"/>
    <w:rsid w:val="00F60FAC"/>
    <w:rsid w:val="00F65794"/>
    <w:rsid w:val="00F65A0F"/>
    <w:rsid w:val="00F73915"/>
    <w:rsid w:val="00F7421B"/>
    <w:rsid w:val="00F749B1"/>
    <w:rsid w:val="00F82943"/>
    <w:rsid w:val="00F83492"/>
    <w:rsid w:val="00F856E8"/>
    <w:rsid w:val="00F9646B"/>
    <w:rsid w:val="00FA054C"/>
    <w:rsid w:val="00FA314B"/>
    <w:rsid w:val="00FB1CA8"/>
    <w:rsid w:val="00FB43F0"/>
    <w:rsid w:val="00FE159A"/>
    <w:rsid w:val="00FF6750"/>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255B31"/>
  <w15:chartTrackingRefBased/>
  <w15:docId w15:val="{40A2B30C-52A5-49AD-B957-E9E0CD0AB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C" w:eastAsia="es-EC"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5" w:uiPriority="39"/>
    <w:lsdException w:name="caption" w:qFormat="1"/>
    <w:lsdException w:name="Title" w:qFormat="1"/>
    <w:lsdException w:name="Subtitle" w:qFormat="1"/>
    <w:lsdException w:name="Hyperlink" w:uiPriority="99"/>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24CA"/>
    <w:pPr>
      <w:suppressAutoHyphens/>
      <w:jc w:val="both"/>
    </w:pPr>
    <w:rPr>
      <w:rFonts w:ascii="Arial" w:hAnsi="Arial"/>
      <w:szCs w:val="24"/>
      <w:lang w:eastAsia="ar-SA"/>
    </w:rPr>
  </w:style>
  <w:style w:type="paragraph" w:styleId="Ttulo1">
    <w:name w:val="heading 1"/>
    <w:basedOn w:val="Normal"/>
    <w:next w:val="Normal"/>
    <w:qFormat/>
    <w:pPr>
      <w:keepNext/>
      <w:numPr>
        <w:numId w:val="1"/>
      </w:numPr>
      <w:spacing w:before="800" w:after="100"/>
      <w:outlineLvl w:val="0"/>
    </w:pPr>
    <w:rPr>
      <w:rFonts w:cs="Arial"/>
      <w:b/>
      <w:bCs/>
      <w:kern w:val="1"/>
      <w:sz w:val="32"/>
      <w:szCs w:val="32"/>
    </w:rPr>
  </w:style>
  <w:style w:type="paragraph" w:styleId="Ttulo2">
    <w:name w:val="heading 2"/>
    <w:basedOn w:val="Normal"/>
    <w:next w:val="Normal"/>
    <w:qFormat/>
    <w:pPr>
      <w:keepNext/>
      <w:numPr>
        <w:ilvl w:val="1"/>
        <w:numId w:val="1"/>
      </w:numPr>
      <w:spacing w:before="600" w:after="100"/>
      <w:outlineLvl w:val="1"/>
    </w:pPr>
    <w:rPr>
      <w:rFonts w:cs="Arial"/>
      <w:b/>
      <w:bCs/>
      <w:i/>
      <w:iCs/>
      <w:sz w:val="28"/>
      <w:szCs w:val="28"/>
    </w:rPr>
  </w:style>
  <w:style w:type="paragraph" w:styleId="Ttulo3">
    <w:name w:val="heading 3"/>
    <w:basedOn w:val="Normal"/>
    <w:next w:val="Normal"/>
    <w:qFormat/>
    <w:pPr>
      <w:keepNext/>
      <w:numPr>
        <w:ilvl w:val="2"/>
        <w:numId w:val="1"/>
      </w:numPr>
      <w:spacing w:before="500" w:after="100"/>
      <w:outlineLvl w:val="2"/>
    </w:pPr>
    <w:rPr>
      <w:rFonts w:cs="Arial"/>
      <w:b/>
      <w:bCs/>
      <w:sz w:val="24"/>
      <w:szCs w:val="26"/>
    </w:rPr>
  </w:style>
  <w:style w:type="paragraph" w:styleId="Ttulo4">
    <w:name w:val="heading 4"/>
    <w:basedOn w:val="Normal"/>
    <w:next w:val="Normal"/>
    <w:qFormat/>
    <w:pPr>
      <w:keepNext/>
      <w:numPr>
        <w:ilvl w:val="3"/>
        <w:numId w:val="1"/>
      </w:numPr>
      <w:tabs>
        <w:tab w:val="left" w:pos="709"/>
      </w:tabs>
      <w:spacing w:before="300" w:after="100"/>
      <w:outlineLvl w:val="3"/>
    </w:pPr>
    <w:rPr>
      <w:b/>
      <w:bCs/>
      <w:sz w:val="24"/>
      <w:szCs w:val="28"/>
    </w:rPr>
  </w:style>
  <w:style w:type="paragraph" w:styleId="Ttulo5">
    <w:name w:val="heading 5"/>
    <w:basedOn w:val="Normal"/>
    <w:next w:val="Normal"/>
    <w:qFormat/>
    <w:pPr>
      <w:numPr>
        <w:ilvl w:val="4"/>
        <w:numId w:val="1"/>
      </w:numPr>
      <w:spacing w:before="240" w:after="60"/>
      <w:outlineLvl w:val="4"/>
    </w:pPr>
    <w:rPr>
      <w:b/>
      <w:bCs/>
      <w:iCs/>
      <w:szCs w:val="26"/>
    </w:rPr>
  </w:style>
  <w:style w:type="paragraph" w:styleId="Ttulo6">
    <w:name w:val="heading 6"/>
    <w:basedOn w:val="Normal"/>
    <w:next w:val="Normal"/>
    <w:qFormat/>
    <w:pPr>
      <w:numPr>
        <w:ilvl w:val="5"/>
        <w:numId w:val="1"/>
      </w:numPr>
      <w:spacing w:before="240" w:after="60"/>
      <w:outlineLvl w:val="5"/>
    </w:pPr>
    <w:rPr>
      <w:b/>
      <w:bCs/>
      <w:szCs w:val="22"/>
    </w:rPr>
  </w:style>
  <w:style w:type="paragraph" w:styleId="Ttulo7">
    <w:name w:val="heading 7"/>
    <w:basedOn w:val="Encabezado1"/>
    <w:next w:val="Textoindependiente"/>
    <w:qFormat/>
    <w:pPr>
      <w:numPr>
        <w:ilvl w:val="6"/>
        <w:numId w:val="1"/>
      </w:numPr>
      <w:ind w:left="2880"/>
      <w:outlineLvl w:val="6"/>
    </w:pPr>
    <w:rPr>
      <w:b/>
      <w:bCs/>
      <w:sz w:val="21"/>
      <w:szCs w:val="21"/>
    </w:rPr>
  </w:style>
  <w:style w:type="paragraph" w:styleId="Ttulo8">
    <w:name w:val="heading 8"/>
    <w:basedOn w:val="Encabezado1"/>
    <w:next w:val="Textoindependiente"/>
    <w:qFormat/>
    <w:pPr>
      <w:numPr>
        <w:ilvl w:val="7"/>
        <w:numId w:val="1"/>
      </w:numPr>
      <w:ind w:left="2880"/>
      <w:outlineLvl w:val="7"/>
    </w:pPr>
    <w:rPr>
      <w:b/>
      <w:bCs/>
      <w:sz w:val="21"/>
      <w:szCs w:val="21"/>
    </w:rPr>
  </w:style>
  <w:style w:type="paragraph" w:styleId="Ttulo9">
    <w:name w:val="heading 9"/>
    <w:basedOn w:val="Encabezado1"/>
    <w:next w:val="Textoindependiente"/>
    <w:qFormat/>
    <w:pPr>
      <w:numPr>
        <w:ilvl w:val="8"/>
        <w:numId w:val="1"/>
      </w:numPr>
      <w:ind w:left="3600"/>
      <w:outlineLvl w:val="8"/>
    </w:pPr>
    <w:rPr>
      <w:b/>
      <w:bCs/>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WW8Num5z0">
    <w:name w:val="WW8Num5z0"/>
    <w:rPr>
      <w:rFonts w:ascii="Symbol" w:hAnsi="Symbol" w:cs="StarSymbol"/>
      <w:sz w:val="18"/>
      <w:szCs w:val="18"/>
    </w:rPr>
  </w:style>
  <w:style w:type="character" w:customStyle="1" w:styleId="WW8Num6z0">
    <w:name w:val="WW8Num6z0"/>
    <w:rPr>
      <w:rFonts w:ascii="Symbol" w:hAnsi="Symbol"/>
    </w:rPr>
  </w:style>
  <w:style w:type="character" w:customStyle="1" w:styleId="WW8Num7z0">
    <w:name w:val="WW8Num7z0"/>
    <w:rPr>
      <w:rFonts w:ascii="Symbol" w:hAnsi="Symbol" w:cs="StarSymbol"/>
      <w:sz w:val="18"/>
      <w:szCs w:val="18"/>
    </w:rPr>
  </w:style>
  <w:style w:type="character" w:customStyle="1" w:styleId="WW8Num8z0">
    <w:name w:val="WW8Num8z0"/>
    <w:rPr>
      <w:rFonts w:ascii="Symbol" w:hAnsi="Symbol"/>
    </w:rPr>
  </w:style>
  <w:style w:type="character" w:customStyle="1" w:styleId="WW8Num10z0">
    <w:name w:val="WW8Num10z0"/>
    <w:rPr>
      <w:rFonts w:ascii="Symbol" w:hAnsi="Symbol" w:cs="StarSymbol"/>
      <w:sz w:val="18"/>
      <w:szCs w:val="18"/>
    </w:rPr>
  </w:style>
  <w:style w:type="character" w:customStyle="1" w:styleId="WW8Num11z0">
    <w:name w:val="WW8Num11z0"/>
    <w:rPr>
      <w:rFonts w:ascii="Symbol" w:hAnsi="Symbol"/>
    </w:rPr>
  </w:style>
  <w:style w:type="character" w:customStyle="1" w:styleId="WW8Num12z0">
    <w:name w:val="WW8Num12z0"/>
    <w:rPr>
      <w:rFonts w:ascii="Symbol" w:hAnsi="Symbol"/>
    </w:rPr>
  </w:style>
  <w:style w:type="character" w:customStyle="1" w:styleId="WW8Num13z0">
    <w:name w:val="WW8Num13z0"/>
    <w:rPr>
      <w:rFonts w:ascii="Symbol" w:hAnsi="Symbol"/>
    </w:rPr>
  </w:style>
  <w:style w:type="character" w:customStyle="1" w:styleId="WW8Num14z0">
    <w:name w:val="WW8Num14z0"/>
    <w:rPr>
      <w:rFonts w:ascii="Symbol" w:hAnsi="Symbol" w:cs="StarSymbol"/>
      <w:sz w:val="18"/>
      <w:szCs w:val="18"/>
    </w:rPr>
  </w:style>
  <w:style w:type="character" w:customStyle="1" w:styleId="Absatz-Standardschriftart">
    <w:name w:val="Absatz-Standardschriftart"/>
  </w:style>
  <w:style w:type="character" w:customStyle="1" w:styleId="WW8Num4z0">
    <w:name w:val="WW8Num4z0"/>
    <w:rPr>
      <w:rFonts w:ascii="Symbol" w:hAnsi="Symbol" w:cs="StarSymbol"/>
      <w:sz w:val="18"/>
      <w:szCs w:val="18"/>
    </w:rPr>
  </w:style>
  <w:style w:type="character" w:customStyle="1" w:styleId="WW8Num9z0">
    <w:name w:val="WW8Num9z0"/>
    <w:rPr>
      <w:rFonts w:ascii="Symbol" w:hAnsi="Symbol" w:cs="StarSymbol"/>
      <w:sz w:val="18"/>
      <w:szCs w:val="18"/>
    </w:rPr>
  </w:style>
  <w:style w:type="character" w:customStyle="1" w:styleId="Fuentedeprrafopredeter3">
    <w:name w:val="Fuente de párrafo predeter.3"/>
  </w:style>
  <w:style w:type="character" w:customStyle="1" w:styleId="WW8Num17z0">
    <w:name w:val="WW8Num17z0"/>
    <w:rPr>
      <w:rFonts w:ascii="Symbol" w:hAnsi="Symbol" w:cs="StarSymbol"/>
      <w:sz w:val="18"/>
      <w:szCs w:val="18"/>
    </w:rPr>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8Num5z1">
    <w:name w:val="WW8Num5z1"/>
    <w:rPr>
      <w:rFonts w:ascii="Symbol" w:hAnsi="Symbol" w:cs="StarSymbol"/>
      <w:sz w:val="18"/>
      <w:szCs w:val="18"/>
    </w:rPr>
  </w:style>
  <w:style w:type="character" w:customStyle="1" w:styleId="WW-Absatz-Standardschriftart11111">
    <w:name w:val="WW-Absatz-Standardschriftart11111"/>
  </w:style>
  <w:style w:type="character" w:customStyle="1" w:styleId="WW8Num3z0">
    <w:name w:val="WW8Num3z0"/>
    <w:rPr>
      <w:rFonts w:ascii="Symbol" w:hAnsi="Symbol" w:cs="StarSymbol"/>
      <w:sz w:val="18"/>
      <w:szCs w:val="18"/>
    </w:rPr>
  </w:style>
  <w:style w:type="character" w:customStyle="1" w:styleId="WW-Absatz-Standardschriftart111111">
    <w:name w:val="WW-Absatz-Standardschriftart111111"/>
  </w:style>
  <w:style w:type="character" w:customStyle="1" w:styleId="Carcterdenumeracin">
    <w:name w:val="Carácter de numeración"/>
  </w:style>
  <w:style w:type="character" w:customStyle="1" w:styleId="Vietas">
    <w:name w:val="Viñetas"/>
    <w:rPr>
      <w:rFonts w:ascii="StarSymbol" w:eastAsia="StarSymbol" w:hAnsi="StarSymbol" w:cs="StarSymbol"/>
      <w:sz w:val="18"/>
      <w:szCs w:val="18"/>
    </w:rPr>
  </w:style>
  <w:style w:type="character" w:customStyle="1" w:styleId="Fuentedeprrafopredeter1">
    <w:name w:val="Fuente de párrafo predeter.1"/>
  </w:style>
  <w:style w:type="character" w:styleId="Hipervnculo">
    <w:name w:val="Hyperlink"/>
    <w:uiPriority w:val="99"/>
    <w:rPr>
      <w:color w:val="0000FF"/>
      <w:u w:val="single"/>
    </w:rPr>
  </w:style>
  <w:style w:type="character" w:styleId="Hipervnculovisitado">
    <w:name w:val="FollowedHyperlink"/>
    <w:rPr>
      <w:color w:val="800000"/>
      <w:u w:val="single"/>
    </w:rPr>
  </w:style>
  <w:style w:type="character" w:styleId="Nmerodelnea">
    <w:name w:val="line number"/>
  </w:style>
  <w:style w:type="character" w:styleId="nfasis">
    <w:name w:val="Emphasis"/>
    <w:qFormat/>
    <w:rPr>
      <w:i/>
      <w:iCs/>
    </w:rPr>
  </w:style>
  <w:style w:type="character" w:customStyle="1" w:styleId="Textofuente">
    <w:name w:val="Texto fuente"/>
    <w:rPr>
      <w:rFonts w:ascii="Courier New" w:eastAsia="Courier New" w:hAnsi="Courier New" w:cs="Courier New"/>
    </w:rPr>
  </w:style>
  <w:style w:type="character" w:customStyle="1" w:styleId="WW-Absatz-Standardschriftart1111111">
    <w:name w:val="WW-Absatz-Standardschriftart1111111"/>
  </w:style>
  <w:style w:type="character" w:customStyle="1" w:styleId="WW-Absatz-Standardschriftart11111111">
    <w:name w:val="WW-Absatz-Standardschriftart11111111"/>
  </w:style>
  <w:style w:type="character" w:customStyle="1" w:styleId="WW-Absatz-Standardschriftart111111111">
    <w:name w:val="WW-Absatz-Standardschriftart111111111"/>
  </w:style>
  <w:style w:type="character" w:customStyle="1" w:styleId="WW-Absatz-Standardschriftart1111111111">
    <w:name w:val="WW-Absatz-Standardschriftart1111111111"/>
  </w:style>
  <w:style w:type="character" w:customStyle="1" w:styleId="WW8Num10z1">
    <w:name w:val="WW8Num10z1"/>
    <w:rPr>
      <w:rFonts w:ascii="Symbol" w:hAnsi="Symbol" w:cs="StarSymbol"/>
      <w:sz w:val="18"/>
      <w:szCs w:val="18"/>
    </w:rPr>
  </w:style>
  <w:style w:type="character" w:customStyle="1" w:styleId="WW-Absatz-Standardschriftart11111111111">
    <w:name w:val="WW-Absatz-Standardschriftart11111111111"/>
  </w:style>
  <w:style w:type="character" w:customStyle="1" w:styleId="WW-Absatz-Standardschriftart111111111111">
    <w:name w:val="WW-Absatz-Standardschriftart111111111111"/>
  </w:style>
  <w:style w:type="character" w:customStyle="1" w:styleId="WW-Absatz-Standardschriftart1111111111111">
    <w:name w:val="WW-Absatz-Standardschriftart1111111111111"/>
  </w:style>
  <w:style w:type="character" w:customStyle="1" w:styleId="WW-Absatz-Standardschriftart11111111111111">
    <w:name w:val="WW-Absatz-Standardschriftart11111111111111"/>
  </w:style>
  <w:style w:type="character" w:customStyle="1" w:styleId="WW-Absatz-Standardschriftart111111111111111">
    <w:name w:val="WW-Absatz-Standardschriftart111111111111111"/>
  </w:style>
  <w:style w:type="character" w:customStyle="1" w:styleId="WW-Absatz-Standardschriftart1111111111111111">
    <w:name w:val="WW-Absatz-Standardschriftart1111111111111111"/>
  </w:style>
  <w:style w:type="character" w:customStyle="1" w:styleId="WW-Absatz-Standardschriftart11111111111111111">
    <w:name w:val="WW-Absatz-Standardschriftart11111111111111111"/>
  </w:style>
  <w:style w:type="character" w:customStyle="1" w:styleId="WW8Num15z0">
    <w:name w:val="WW8Num15z0"/>
    <w:rPr>
      <w:rFonts w:ascii="Symbol" w:hAnsi="Symbol" w:cs="StarSymbol"/>
      <w:sz w:val="18"/>
      <w:szCs w:val="18"/>
    </w:rPr>
  </w:style>
  <w:style w:type="character" w:customStyle="1" w:styleId="WW-Absatz-Standardschriftart111111111111111111">
    <w:name w:val="WW-Absatz-Standardschriftart111111111111111111"/>
  </w:style>
  <w:style w:type="character" w:customStyle="1" w:styleId="WW-Absatz-Standardschriftart1111111111111111111">
    <w:name w:val="WW-Absatz-Standardschriftart1111111111111111111"/>
  </w:style>
  <w:style w:type="character" w:customStyle="1" w:styleId="WW-Absatz-Standardschriftart11111111111111111111">
    <w:name w:val="WW-Absatz-Standardschriftart11111111111111111111"/>
  </w:style>
  <w:style w:type="character" w:customStyle="1" w:styleId="WW-Absatz-Standardschriftart111111111111111111111">
    <w:name w:val="WW-Absatz-Standardschriftart111111111111111111111"/>
  </w:style>
  <w:style w:type="character" w:customStyle="1" w:styleId="WW-Absatz-Standardschriftart1111111111111111111111">
    <w:name w:val="WW-Absatz-Standardschriftart1111111111111111111111"/>
  </w:style>
  <w:style w:type="character" w:customStyle="1" w:styleId="WW-Absatz-Standardschriftart11111111111111111111111">
    <w:name w:val="WW-Absatz-Standardschriftart11111111111111111111111"/>
  </w:style>
  <w:style w:type="character" w:customStyle="1" w:styleId="WW-Absatz-Standardschriftart111111111111111111111111">
    <w:name w:val="WW-Absatz-Standardschriftart111111111111111111111111"/>
  </w:style>
  <w:style w:type="character" w:customStyle="1" w:styleId="WW-Absatz-Standardschriftart1111111111111111111111111">
    <w:name w:val="WW-Absatz-Standardschriftart1111111111111111111111111"/>
  </w:style>
  <w:style w:type="character" w:customStyle="1" w:styleId="WW-Absatz-Standardschriftart11111111111111111111111111">
    <w:name w:val="WW-Absatz-Standardschriftart11111111111111111111111111"/>
  </w:style>
  <w:style w:type="character" w:customStyle="1" w:styleId="WW-Absatz-Standardschriftart111111111111111111111111111">
    <w:name w:val="WW-Absatz-Standardschriftart111111111111111111111111111"/>
  </w:style>
  <w:style w:type="character" w:customStyle="1" w:styleId="WW-Absatz-Standardschriftart1111111111111111111111111111">
    <w:name w:val="WW-Absatz-Standardschriftart1111111111111111111111111111"/>
  </w:style>
  <w:style w:type="character" w:customStyle="1" w:styleId="WW-Absatz-Standardschriftart11111111111111111111111111111">
    <w:name w:val="WW-Absatz-Standardschriftart11111111111111111111111111111"/>
  </w:style>
  <w:style w:type="character" w:customStyle="1" w:styleId="WW8Num2z0">
    <w:name w:val="WW8Num2z0"/>
    <w:rPr>
      <w:rFonts w:ascii="Symbol" w:hAnsi="Symbol"/>
    </w:rPr>
  </w:style>
  <w:style w:type="character" w:customStyle="1" w:styleId="Fuentedeprrafopredeter2">
    <w:name w:val="Fuente de párrafo predeter.2"/>
  </w:style>
  <w:style w:type="character" w:customStyle="1" w:styleId="WW8Num2z1">
    <w:name w:val="WW8Num2z1"/>
    <w:rPr>
      <w:rFonts w:ascii="Courier New" w:hAnsi="Courier New"/>
    </w:rPr>
  </w:style>
  <w:style w:type="character" w:customStyle="1" w:styleId="WW8Num2z2">
    <w:name w:val="WW8Num2z2"/>
    <w:rPr>
      <w:rFonts w:ascii="Wingdings" w:hAnsi="Wingdings"/>
    </w:rPr>
  </w:style>
  <w:style w:type="character" w:customStyle="1" w:styleId="WW8Num6z2">
    <w:name w:val="WW8Num6z2"/>
    <w:rPr>
      <w:rFonts w:ascii="Wingdings" w:hAnsi="Wingdings"/>
    </w:rPr>
  </w:style>
  <w:style w:type="character" w:customStyle="1" w:styleId="WW8Num6z4">
    <w:name w:val="WW8Num6z4"/>
    <w:rPr>
      <w:rFonts w:ascii="Courier New" w:hAnsi="Courier New"/>
    </w:rPr>
  </w:style>
  <w:style w:type="character" w:customStyle="1" w:styleId="WW8Num8z2">
    <w:name w:val="WW8Num8z2"/>
    <w:rPr>
      <w:rFonts w:ascii="Wingdings" w:hAnsi="Wingdings"/>
    </w:rPr>
  </w:style>
  <w:style w:type="character" w:customStyle="1" w:styleId="WW8Num8z4">
    <w:name w:val="WW8Num8z4"/>
    <w:rPr>
      <w:rFonts w:ascii="Courier New" w:hAnsi="Courier New"/>
    </w:rPr>
  </w:style>
  <w:style w:type="character" w:customStyle="1" w:styleId="WW8Num11z2">
    <w:name w:val="WW8Num11z2"/>
    <w:rPr>
      <w:rFonts w:ascii="Wingdings" w:hAnsi="Wingdings"/>
    </w:rPr>
  </w:style>
  <w:style w:type="character" w:customStyle="1" w:styleId="WW8Num11z4">
    <w:name w:val="WW8Num11z4"/>
    <w:rPr>
      <w:rFonts w:ascii="Courier New" w:hAnsi="Courier New"/>
    </w:rPr>
  </w:style>
  <w:style w:type="character" w:customStyle="1" w:styleId="WW8Num12z2">
    <w:name w:val="WW8Num12z2"/>
    <w:rPr>
      <w:rFonts w:ascii="Wingdings" w:hAnsi="Wingdings"/>
    </w:rPr>
  </w:style>
  <w:style w:type="character" w:customStyle="1" w:styleId="WW8Num12z4">
    <w:name w:val="WW8Num12z4"/>
    <w:rPr>
      <w:rFonts w:ascii="Courier New" w:hAnsi="Courier New"/>
    </w:rPr>
  </w:style>
  <w:style w:type="character" w:customStyle="1" w:styleId="WW8Num13z1">
    <w:name w:val="WW8Num13z1"/>
    <w:rPr>
      <w:rFonts w:ascii="Courier New" w:hAnsi="Courier New"/>
    </w:rPr>
  </w:style>
  <w:style w:type="character" w:customStyle="1" w:styleId="WW8Num13z2">
    <w:name w:val="WW8Num13z2"/>
    <w:rPr>
      <w:rFonts w:ascii="Wingdings" w:hAnsi="Wingdings"/>
    </w:rPr>
  </w:style>
  <w:style w:type="character" w:customStyle="1" w:styleId="FootnoteCharacters">
    <w:name w:val="Footnote Characters"/>
    <w:rPr>
      <w:vertAlign w:val="superscript"/>
    </w:rPr>
  </w:style>
  <w:style w:type="character" w:customStyle="1" w:styleId="Refdecomentario1">
    <w:name w:val="Ref. de comentario1"/>
    <w:rPr>
      <w:sz w:val="16"/>
      <w:szCs w:val="16"/>
    </w:rPr>
  </w:style>
  <w:style w:type="character" w:customStyle="1" w:styleId="Bullets">
    <w:name w:val="Bullets"/>
    <w:rPr>
      <w:rFonts w:ascii="StarSymbol" w:eastAsia="StarSymbol" w:hAnsi="StarSymbol" w:cs="StarSymbol"/>
      <w:sz w:val="18"/>
      <w:szCs w:val="18"/>
    </w:rPr>
  </w:style>
  <w:style w:type="paragraph" w:styleId="Textoindependiente">
    <w:name w:val="Body Text"/>
    <w:basedOn w:val="Normal"/>
    <w:link w:val="TextoindependienteCar"/>
    <w:rPr>
      <w:color w:val="0000FF"/>
    </w:rPr>
  </w:style>
  <w:style w:type="paragraph" w:styleId="Lista">
    <w:name w:val="List"/>
    <w:basedOn w:val="Textoindependiente"/>
    <w:rPr>
      <w:rFonts w:cs="Tahoma"/>
    </w:rPr>
  </w:style>
  <w:style w:type="paragraph" w:customStyle="1" w:styleId="Etiqueta">
    <w:name w:val="Etiqueta"/>
    <w:basedOn w:val="Normal"/>
    <w:pPr>
      <w:suppressLineNumbers/>
      <w:spacing w:before="120" w:after="120"/>
    </w:pPr>
    <w:rPr>
      <w:rFonts w:cs="Tahoma"/>
      <w:i/>
      <w:iCs/>
      <w:szCs w:val="20"/>
    </w:rPr>
  </w:style>
  <w:style w:type="paragraph" w:customStyle="1" w:styleId="ndice">
    <w:name w:val="Índice"/>
    <w:basedOn w:val="Normal"/>
    <w:pPr>
      <w:suppressLineNumbers/>
    </w:pPr>
    <w:rPr>
      <w:rFonts w:cs="Tahoma"/>
    </w:rPr>
  </w:style>
  <w:style w:type="paragraph" w:customStyle="1" w:styleId="Encabezado2">
    <w:name w:val="Encabezado2"/>
    <w:basedOn w:val="Normal"/>
    <w:next w:val="Textoindependiente"/>
    <w:pPr>
      <w:keepNext/>
      <w:spacing w:before="240" w:after="120"/>
    </w:pPr>
    <w:rPr>
      <w:rFonts w:eastAsia="Lucida Sans Unicode" w:cs="Tahoma"/>
      <w:sz w:val="28"/>
      <w:szCs w:val="28"/>
    </w:rPr>
  </w:style>
  <w:style w:type="paragraph" w:customStyle="1" w:styleId="Encabezado1">
    <w:name w:val="Encabezado1"/>
    <w:basedOn w:val="Normal"/>
    <w:next w:val="Textoindependiente"/>
    <w:pPr>
      <w:keepNext/>
      <w:spacing w:before="240" w:after="120"/>
    </w:pPr>
    <w:rPr>
      <w:rFonts w:eastAsia="Lucida Sans Unicode" w:cs="Tahoma"/>
      <w:sz w:val="28"/>
      <w:szCs w:val="28"/>
    </w:rPr>
  </w:style>
  <w:style w:type="paragraph" w:customStyle="1" w:styleId="Encabezado10">
    <w:name w:val="Encabezado 10"/>
    <w:basedOn w:val="Encabezado1"/>
    <w:next w:val="Textoindependiente"/>
    <w:rPr>
      <w:b/>
      <w:bCs/>
      <w:sz w:val="21"/>
      <w:szCs w:val="21"/>
    </w:rPr>
  </w:style>
  <w:style w:type="paragraph" w:styleId="Encabezado">
    <w:name w:val="header"/>
    <w:basedOn w:val="Normal"/>
    <w:link w:val="EncabezadoCar"/>
    <w:pPr>
      <w:tabs>
        <w:tab w:val="center" w:pos="4394"/>
        <w:tab w:val="right" w:pos="8789"/>
      </w:tabs>
    </w:pPr>
    <w:rPr>
      <w:sz w:val="16"/>
    </w:rPr>
  </w:style>
  <w:style w:type="paragraph" w:styleId="Piedepgina">
    <w:name w:val="footer"/>
    <w:basedOn w:val="Normal"/>
    <w:pPr>
      <w:tabs>
        <w:tab w:val="center" w:pos="4394"/>
        <w:tab w:val="right" w:pos="8789"/>
      </w:tabs>
    </w:pPr>
    <w:rPr>
      <w:sz w:val="16"/>
    </w:rPr>
  </w:style>
  <w:style w:type="paragraph" w:customStyle="1" w:styleId="Contenidodelatabla">
    <w:name w:val="Contenido de la tabla"/>
    <w:basedOn w:val="Normal"/>
    <w:pPr>
      <w:suppressLineNumbers/>
    </w:pPr>
  </w:style>
  <w:style w:type="paragraph" w:customStyle="1" w:styleId="Encabezadodelatabla">
    <w:name w:val="Encabezado de la tabla"/>
    <w:basedOn w:val="Contenidodelatabla"/>
    <w:pPr>
      <w:jc w:val="center"/>
    </w:pPr>
    <w:rPr>
      <w:b/>
      <w:bCs/>
      <w:i/>
      <w:iCs/>
    </w:rPr>
  </w:style>
  <w:style w:type="paragraph" w:styleId="Textonotapie">
    <w:name w:val="footnote text"/>
    <w:basedOn w:val="Normal"/>
    <w:semiHidden/>
    <w:rPr>
      <w:sz w:val="16"/>
      <w:szCs w:val="20"/>
    </w:rPr>
  </w:style>
  <w:style w:type="paragraph" w:styleId="TDC1">
    <w:name w:val="toc 1"/>
    <w:basedOn w:val="Normal"/>
    <w:next w:val="Normal"/>
    <w:uiPriority w:val="39"/>
    <w:pPr>
      <w:spacing w:before="120" w:after="120"/>
    </w:pPr>
    <w:rPr>
      <w:b/>
      <w:bCs/>
      <w:caps/>
    </w:rPr>
  </w:style>
  <w:style w:type="paragraph" w:styleId="TDC2">
    <w:name w:val="toc 2"/>
    <w:basedOn w:val="Normal"/>
    <w:next w:val="Normal"/>
    <w:uiPriority w:val="39"/>
    <w:pPr>
      <w:ind w:left="200"/>
    </w:pPr>
    <w:rPr>
      <w:smallCaps/>
    </w:rPr>
  </w:style>
  <w:style w:type="paragraph" w:styleId="TDC3">
    <w:name w:val="toc 3"/>
    <w:basedOn w:val="Normal"/>
    <w:next w:val="Normal"/>
    <w:uiPriority w:val="39"/>
    <w:pPr>
      <w:ind w:left="400"/>
    </w:pPr>
    <w:rPr>
      <w:i/>
      <w:iCs/>
    </w:rPr>
  </w:style>
  <w:style w:type="paragraph" w:styleId="TDC4">
    <w:name w:val="toc 4"/>
    <w:basedOn w:val="Normal"/>
    <w:next w:val="Normal"/>
    <w:semiHidden/>
    <w:pPr>
      <w:ind w:left="600"/>
    </w:pPr>
    <w:rPr>
      <w:szCs w:val="21"/>
    </w:rPr>
  </w:style>
  <w:style w:type="paragraph" w:styleId="TDC5">
    <w:name w:val="toc 5"/>
    <w:basedOn w:val="Normal"/>
    <w:next w:val="Normal"/>
    <w:uiPriority w:val="39"/>
    <w:pPr>
      <w:ind w:left="800"/>
    </w:pPr>
  </w:style>
  <w:style w:type="paragraph" w:styleId="TDC6">
    <w:name w:val="toc 6"/>
    <w:basedOn w:val="Normal"/>
    <w:next w:val="Normal"/>
    <w:semiHidden/>
    <w:pPr>
      <w:ind w:left="1000"/>
    </w:pPr>
  </w:style>
  <w:style w:type="paragraph" w:styleId="TDC7">
    <w:name w:val="toc 7"/>
    <w:basedOn w:val="Normal"/>
    <w:next w:val="Normal"/>
    <w:semiHidden/>
    <w:pPr>
      <w:ind w:left="1200"/>
    </w:pPr>
  </w:style>
  <w:style w:type="paragraph" w:styleId="TDC8">
    <w:name w:val="toc 8"/>
    <w:basedOn w:val="Normal"/>
    <w:next w:val="Normal"/>
    <w:semiHidden/>
    <w:pPr>
      <w:ind w:left="1400"/>
    </w:pPr>
  </w:style>
  <w:style w:type="paragraph" w:styleId="TDC9">
    <w:name w:val="toc 9"/>
    <w:basedOn w:val="Normal"/>
    <w:next w:val="Normal"/>
    <w:semiHidden/>
    <w:pPr>
      <w:ind w:left="1600"/>
    </w:pPr>
  </w:style>
  <w:style w:type="paragraph" w:customStyle="1" w:styleId="ndicel10">
    <w:name w:val="Índicel 10"/>
    <w:basedOn w:val="ndice"/>
    <w:pPr>
      <w:tabs>
        <w:tab w:val="right" w:leader="dot" w:pos="9972"/>
      </w:tabs>
      <w:ind w:left="2547"/>
    </w:pPr>
  </w:style>
  <w:style w:type="paragraph" w:styleId="Ttulo">
    <w:name w:val="Title"/>
    <w:basedOn w:val="Normal"/>
    <w:next w:val="Subttulo"/>
    <w:qFormat/>
    <w:pPr>
      <w:spacing w:before="400" w:after="100"/>
    </w:pPr>
    <w:rPr>
      <w:rFonts w:cs="Arial"/>
      <w:b/>
      <w:bCs/>
      <w:kern w:val="1"/>
      <w:sz w:val="32"/>
      <w:szCs w:val="32"/>
    </w:rPr>
  </w:style>
  <w:style w:type="paragraph" w:styleId="Subttulo">
    <w:name w:val="Subtitle"/>
    <w:basedOn w:val="Heading"/>
    <w:next w:val="Textoindependiente"/>
    <w:qFormat/>
    <w:pPr>
      <w:jc w:val="center"/>
    </w:pPr>
    <w:rPr>
      <w:i/>
      <w:iCs/>
    </w:rPr>
  </w:style>
  <w:style w:type="paragraph" w:customStyle="1" w:styleId="Heading">
    <w:name w:val="Heading"/>
    <w:basedOn w:val="Normal"/>
    <w:next w:val="Textoindependiente"/>
    <w:pPr>
      <w:keepNext/>
      <w:spacing w:before="240" w:after="120"/>
    </w:pPr>
    <w:rPr>
      <w:rFonts w:eastAsia="MS Mincho" w:cs="Tahoma"/>
      <w:sz w:val="28"/>
      <w:szCs w:val="28"/>
    </w:rPr>
  </w:style>
  <w:style w:type="paragraph" w:customStyle="1" w:styleId="Textopreformateado">
    <w:name w:val="Texto preformateado"/>
    <w:basedOn w:val="Normal"/>
    <w:rPr>
      <w:rFonts w:ascii="Courier New" w:eastAsia="Courier New" w:hAnsi="Courier New" w:cs="Courier New"/>
      <w:szCs w:val="20"/>
    </w:rPr>
  </w:style>
  <w:style w:type="paragraph" w:customStyle="1" w:styleId="Descripcin1">
    <w:name w:val="Descripción1"/>
    <w:basedOn w:val="Normal"/>
    <w:pPr>
      <w:suppressLineNumbers/>
      <w:spacing w:before="120" w:after="120"/>
    </w:pPr>
    <w:rPr>
      <w:rFonts w:cs="Tahoma"/>
      <w:i/>
      <w:iCs/>
      <w:szCs w:val="20"/>
    </w:rPr>
  </w:style>
  <w:style w:type="paragraph" w:customStyle="1" w:styleId="Index">
    <w:name w:val="Index"/>
    <w:basedOn w:val="Normal"/>
    <w:pPr>
      <w:suppressLineNumbers/>
    </w:pPr>
    <w:rPr>
      <w:rFonts w:cs="Tahoma"/>
    </w:rPr>
  </w:style>
  <w:style w:type="paragraph" w:customStyle="1" w:styleId="Epgrafe1">
    <w:name w:val="Epígrafe1"/>
    <w:basedOn w:val="Normal"/>
    <w:next w:val="Normal"/>
    <w:pPr>
      <w:spacing w:before="120" w:after="120"/>
    </w:pPr>
    <w:rPr>
      <w:b/>
      <w:bCs/>
      <w:szCs w:val="20"/>
    </w:rPr>
  </w:style>
  <w:style w:type="paragraph" w:customStyle="1" w:styleId="Tabladeilustraciones1">
    <w:name w:val="Tabla de ilustraciones1"/>
    <w:basedOn w:val="Normal"/>
    <w:next w:val="Normal"/>
    <w:pPr>
      <w:ind w:left="400" w:hanging="400"/>
    </w:pPr>
    <w:rPr>
      <w:smallCaps/>
    </w:rPr>
  </w:style>
  <w:style w:type="paragraph" w:customStyle="1" w:styleId="Textocomentario1">
    <w:name w:val="Texto comentario1"/>
    <w:basedOn w:val="Normal"/>
    <w:rPr>
      <w:szCs w:val="20"/>
    </w:rPr>
  </w:style>
  <w:style w:type="paragraph" w:styleId="Textodeglobo">
    <w:name w:val="Balloon Text"/>
    <w:basedOn w:val="Normal"/>
    <w:rPr>
      <w:rFonts w:ascii="Tahoma" w:hAnsi="Tahoma" w:cs="Tahoma"/>
      <w:sz w:val="16"/>
      <w:szCs w:val="16"/>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i/>
      <w:iCs/>
    </w:rPr>
  </w:style>
  <w:style w:type="paragraph" w:customStyle="1" w:styleId="Contents10">
    <w:name w:val="Contents 10"/>
    <w:basedOn w:val="Index"/>
    <w:pPr>
      <w:tabs>
        <w:tab w:val="right" w:leader="dot" w:pos="9637"/>
      </w:tabs>
      <w:ind w:left="2547"/>
    </w:pPr>
  </w:style>
  <w:style w:type="paragraph" w:customStyle="1" w:styleId="Contenidodelmarco">
    <w:name w:val="Contenido del marco"/>
    <w:basedOn w:val="Textoindependiente"/>
  </w:style>
  <w:style w:type="paragraph" w:styleId="HTMLconformatoprevio">
    <w:name w:val="HTML Preformatted"/>
    <w:basedOn w:val="Normal"/>
    <w:link w:val="HTMLconformatoprevioCar"/>
    <w:rsid w:val="005F7F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left"/>
    </w:pPr>
    <w:rPr>
      <w:rFonts w:ascii="Courier New" w:hAnsi="Courier New" w:cs="Courier New"/>
      <w:szCs w:val="20"/>
      <w:lang w:val="en-US" w:eastAsia="en-US"/>
    </w:rPr>
  </w:style>
  <w:style w:type="character" w:customStyle="1" w:styleId="HTMLconformatoprevioCar">
    <w:name w:val="HTML con formato previo Car"/>
    <w:link w:val="HTMLconformatoprevio"/>
    <w:rsid w:val="005F7FB9"/>
    <w:rPr>
      <w:rFonts w:ascii="Courier New" w:hAnsi="Courier New" w:cs="Courier New"/>
      <w:lang w:val="en-US" w:eastAsia="en-US" w:bidi="ar-SA"/>
    </w:rPr>
  </w:style>
  <w:style w:type="character" w:customStyle="1" w:styleId="code-keyword">
    <w:name w:val="code-keyword"/>
    <w:basedOn w:val="Fuentedeprrafopredeter"/>
    <w:rsid w:val="005F7FB9"/>
  </w:style>
  <w:style w:type="character" w:customStyle="1" w:styleId="code-quote">
    <w:name w:val="code-quote"/>
    <w:basedOn w:val="Fuentedeprrafopredeter"/>
    <w:rsid w:val="005F7FB9"/>
  </w:style>
  <w:style w:type="paragraph" w:styleId="Prrafodelista">
    <w:name w:val="List Paragraph"/>
    <w:basedOn w:val="Normal"/>
    <w:qFormat/>
    <w:rsid w:val="00501A17"/>
    <w:pPr>
      <w:suppressAutoHyphens w:val="0"/>
      <w:spacing w:after="200" w:line="276" w:lineRule="auto"/>
      <w:ind w:left="720"/>
      <w:contextualSpacing/>
      <w:jc w:val="left"/>
    </w:pPr>
    <w:rPr>
      <w:rFonts w:ascii="Calibri" w:eastAsia="Calibri" w:hAnsi="Calibri"/>
      <w:sz w:val="22"/>
      <w:szCs w:val="22"/>
      <w:lang w:val="es-ES" w:eastAsia="en-US"/>
    </w:rPr>
  </w:style>
  <w:style w:type="character" w:customStyle="1" w:styleId="longtext">
    <w:name w:val="long_text"/>
    <w:basedOn w:val="Fuentedeprrafopredeter"/>
    <w:rsid w:val="00216F75"/>
  </w:style>
  <w:style w:type="character" w:customStyle="1" w:styleId="shorttext">
    <w:name w:val="short_text"/>
    <w:basedOn w:val="Fuentedeprrafopredeter"/>
    <w:rsid w:val="00216F75"/>
  </w:style>
  <w:style w:type="paragraph" w:customStyle="1" w:styleId="Epgrafe">
    <w:name w:val="Epígrafe"/>
    <w:basedOn w:val="Normal"/>
    <w:next w:val="Normal"/>
    <w:qFormat/>
    <w:rsid w:val="00670A53"/>
    <w:rPr>
      <w:b/>
      <w:bCs/>
      <w:szCs w:val="20"/>
    </w:rPr>
  </w:style>
  <w:style w:type="paragraph" w:styleId="NormalWeb">
    <w:name w:val="Normal (Web)"/>
    <w:basedOn w:val="Normal"/>
    <w:rsid w:val="00D34CAC"/>
    <w:pPr>
      <w:suppressAutoHyphens w:val="0"/>
      <w:spacing w:before="100" w:beforeAutospacing="1" w:after="100" w:afterAutospacing="1"/>
      <w:jc w:val="left"/>
    </w:pPr>
    <w:rPr>
      <w:rFonts w:ascii="Times New Roman" w:hAnsi="Times New Roman"/>
      <w:sz w:val="24"/>
      <w:lang w:val="es-ES" w:eastAsia="es-ES"/>
    </w:rPr>
  </w:style>
  <w:style w:type="paragraph" w:customStyle="1" w:styleId="ISOCLAUSE">
    <w:name w:val="ISO CLAUSE"/>
    <w:rsid w:val="00E25292"/>
    <w:pPr>
      <w:widowControl w:val="0"/>
      <w:tabs>
        <w:tab w:val="left" w:pos="576"/>
      </w:tabs>
      <w:suppressAutoHyphens/>
      <w:spacing w:before="60" w:after="144"/>
      <w:ind w:left="576" w:hanging="576"/>
    </w:pPr>
    <w:rPr>
      <w:rFonts w:ascii="CG Times (WN)" w:hAnsi="CG Times (WN)"/>
      <w:sz w:val="24"/>
      <w:lang w:val="en-US" w:eastAsia="ar-SA"/>
    </w:rPr>
  </w:style>
  <w:style w:type="paragraph" w:customStyle="1" w:styleId="ISOBULLET">
    <w:name w:val="ISO BULLET"/>
    <w:basedOn w:val="ISOCLAUSE"/>
    <w:rsid w:val="00E25292"/>
    <w:pPr>
      <w:numPr>
        <w:numId w:val="2"/>
      </w:numPr>
      <w:spacing w:after="72"/>
      <w:ind w:left="792"/>
    </w:pPr>
  </w:style>
  <w:style w:type="paragraph" w:customStyle="1" w:styleId="InfoBlue">
    <w:name w:val="InfoBlue"/>
    <w:basedOn w:val="Normal"/>
    <w:next w:val="Textoindependiente"/>
    <w:rsid w:val="00E579AD"/>
    <w:pPr>
      <w:widowControl w:val="0"/>
      <w:suppressAutoHyphens w:val="0"/>
      <w:spacing w:after="120" w:line="240" w:lineRule="atLeast"/>
      <w:ind w:left="720"/>
    </w:pPr>
    <w:rPr>
      <w:i/>
      <w:color w:val="0000FF"/>
      <w:szCs w:val="20"/>
      <w:lang w:val="en-US" w:eastAsia="en-US"/>
    </w:rPr>
  </w:style>
  <w:style w:type="character" w:customStyle="1" w:styleId="EncabezadoCar">
    <w:name w:val="Encabezado Car"/>
    <w:link w:val="Encabezado"/>
    <w:rsid w:val="000F3FFD"/>
    <w:rPr>
      <w:rFonts w:ascii="Arial" w:hAnsi="Arial"/>
      <w:sz w:val="16"/>
      <w:szCs w:val="24"/>
      <w:lang w:eastAsia="ar-SA"/>
    </w:rPr>
  </w:style>
  <w:style w:type="character" w:customStyle="1" w:styleId="TextoindependienteCar">
    <w:name w:val="Texto independiente Car"/>
    <w:link w:val="Textoindependiente"/>
    <w:rsid w:val="000F3FFD"/>
    <w:rPr>
      <w:rFonts w:ascii="Arial" w:hAnsi="Arial"/>
      <w:color w:val="0000FF"/>
      <w:szCs w:val="24"/>
      <w:lang w:eastAsia="ar-SA"/>
    </w:rPr>
  </w:style>
  <w:style w:type="character" w:styleId="Textoennegrita">
    <w:name w:val="Strong"/>
    <w:uiPriority w:val="22"/>
    <w:qFormat/>
    <w:rsid w:val="000F3FFD"/>
    <w:rPr>
      <w:b/>
      <w:bCs/>
    </w:rPr>
  </w:style>
  <w:style w:type="table" w:styleId="Tablaconcuadrcula2-nfasis1">
    <w:name w:val="Grid Table 2 Accent 1"/>
    <w:basedOn w:val="Tablanormal"/>
    <w:uiPriority w:val="47"/>
    <w:rsid w:val="005A2C08"/>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415293">
      <w:bodyDiv w:val="1"/>
      <w:marLeft w:val="0"/>
      <w:marRight w:val="0"/>
      <w:marTop w:val="0"/>
      <w:marBottom w:val="0"/>
      <w:divBdr>
        <w:top w:val="none" w:sz="0" w:space="0" w:color="auto"/>
        <w:left w:val="none" w:sz="0" w:space="0" w:color="auto"/>
        <w:bottom w:val="none" w:sz="0" w:space="0" w:color="auto"/>
        <w:right w:val="none" w:sz="0" w:space="0" w:color="auto"/>
      </w:divBdr>
    </w:div>
    <w:div w:id="53505486">
      <w:bodyDiv w:val="1"/>
      <w:marLeft w:val="0"/>
      <w:marRight w:val="0"/>
      <w:marTop w:val="0"/>
      <w:marBottom w:val="0"/>
      <w:divBdr>
        <w:top w:val="none" w:sz="0" w:space="0" w:color="auto"/>
        <w:left w:val="none" w:sz="0" w:space="0" w:color="auto"/>
        <w:bottom w:val="none" w:sz="0" w:space="0" w:color="auto"/>
        <w:right w:val="none" w:sz="0" w:space="0" w:color="auto"/>
      </w:divBdr>
    </w:div>
    <w:div w:id="86580541">
      <w:bodyDiv w:val="1"/>
      <w:marLeft w:val="0"/>
      <w:marRight w:val="0"/>
      <w:marTop w:val="0"/>
      <w:marBottom w:val="0"/>
      <w:divBdr>
        <w:top w:val="none" w:sz="0" w:space="0" w:color="auto"/>
        <w:left w:val="none" w:sz="0" w:space="0" w:color="auto"/>
        <w:bottom w:val="none" w:sz="0" w:space="0" w:color="auto"/>
        <w:right w:val="none" w:sz="0" w:space="0" w:color="auto"/>
      </w:divBdr>
    </w:div>
    <w:div w:id="100421885">
      <w:bodyDiv w:val="1"/>
      <w:marLeft w:val="0"/>
      <w:marRight w:val="0"/>
      <w:marTop w:val="0"/>
      <w:marBottom w:val="0"/>
      <w:divBdr>
        <w:top w:val="none" w:sz="0" w:space="0" w:color="auto"/>
        <w:left w:val="none" w:sz="0" w:space="0" w:color="auto"/>
        <w:bottom w:val="none" w:sz="0" w:space="0" w:color="auto"/>
        <w:right w:val="none" w:sz="0" w:space="0" w:color="auto"/>
      </w:divBdr>
    </w:div>
    <w:div w:id="368343191">
      <w:bodyDiv w:val="1"/>
      <w:marLeft w:val="0"/>
      <w:marRight w:val="0"/>
      <w:marTop w:val="0"/>
      <w:marBottom w:val="0"/>
      <w:divBdr>
        <w:top w:val="none" w:sz="0" w:space="0" w:color="auto"/>
        <w:left w:val="none" w:sz="0" w:space="0" w:color="auto"/>
        <w:bottom w:val="none" w:sz="0" w:space="0" w:color="auto"/>
        <w:right w:val="none" w:sz="0" w:space="0" w:color="auto"/>
      </w:divBdr>
    </w:div>
    <w:div w:id="1522663883">
      <w:bodyDiv w:val="1"/>
      <w:marLeft w:val="0"/>
      <w:marRight w:val="0"/>
      <w:marTop w:val="0"/>
      <w:marBottom w:val="0"/>
      <w:divBdr>
        <w:top w:val="none" w:sz="0" w:space="0" w:color="auto"/>
        <w:left w:val="none" w:sz="0" w:space="0" w:color="auto"/>
        <w:bottom w:val="none" w:sz="0" w:space="0" w:color="auto"/>
        <w:right w:val="none" w:sz="0" w:space="0" w:color="auto"/>
      </w:divBdr>
    </w:div>
    <w:div w:id="2105421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https://upload.wikimedia.org/wikipedia/commons/2/27/Logo_ESPE.png"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https://upload.wikimedia.org/wikipedia/commons/2/27/Logo_ESPE.png" TargetMode="External"/><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10</Pages>
  <Words>1378</Words>
  <Characters>7580</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Título</vt:lpstr>
    </vt:vector>
  </TitlesOfParts>
  <Company/>
  <LinksUpToDate>false</LinksUpToDate>
  <CharactersWithSpaces>8941</CharactersWithSpaces>
  <SharedDoc>false</SharedDoc>
  <HLinks>
    <vt:vector size="186" baseType="variant">
      <vt:variant>
        <vt:i4>2031671</vt:i4>
      </vt:variant>
      <vt:variant>
        <vt:i4>176</vt:i4>
      </vt:variant>
      <vt:variant>
        <vt:i4>0</vt:i4>
      </vt:variant>
      <vt:variant>
        <vt:i4>5</vt:i4>
      </vt:variant>
      <vt:variant>
        <vt:lpwstr/>
      </vt:variant>
      <vt:variant>
        <vt:lpwstr>_Toc227178539</vt:lpwstr>
      </vt:variant>
      <vt:variant>
        <vt:i4>2031671</vt:i4>
      </vt:variant>
      <vt:variant>
        <vt:i4>170</vt:i4>
      </vt:variant>
      <vt:variant>
        <vt:i4>0</vt:i4>
      </vt:variant>
      <vt:variant>
        <vt:i4>5</vt:i4>
      </vt:variant>
      <vt:variant>
        <vt:lpwstr/>
      </vt:variant>
      <vt:variant>
        <vt:lpwstr>_Toc227178538</vt:lpwstr>
      </vt:variant>
      <vt:variant>
        <vt:i4>2031671</vt:i4>
      </vt:variant>
      <vt:variant>
        <vt:i4>164</vt:i4>
      </vt:variant>
      <vt:variant>
        <vt:i4>0</vt:i4>
      </vt:variant>
      <vt:variant>
        <vt:i4>5</vt:i4>
      </vt:variant>
      <vt:variant>
        <vt:lpwstr/>
      </vt:variant>
      <vt:variant>
        <vt:lpwstr>_Toc227178537</vt:lpwstr>
      </vt:variant>
      <vt:variant>
        <vt:i4>2031671</vt:i4>
      </vt:variant>
      <vt:variant>
        <vt:i4>158</vt:i4>
      </vt:variant>
      <vt:variant>
        <vt:i4>0</vt:i4>
      </vt:variant>
      <vt:variant>
        <vt:i4>5</vt:i4>
      </vt:variant>
      <vt:variant>
        <vt:lpwstr/>
      </vt:variant>
      <vt:variant>
        <vt:lpwstr>_Toc227178536</vt:lpwstr>
      </vt:variant>
      <vt:variant>
        <vt:i4>2031671</vt:i4>
      </vt:variant>
      <vt:variant>
        <vt:i4>152</vt:i4>
      </vt:variant>
      <vt:variant>
        <vt:i4>0</vt:i4>
      </vt:variant>
      <vt:variant>
        <vt:i4>5</vt:i4>
      </vt:variant>
      <vt:variant>
        <vt:lpwstr/>
      </vt:variant>
      <vt:variant>
        <vt:lpwstr>_Toc227178535</vt:lpwstr>
      </vt:variant>
      <vt:variant>
        <vt:i4>2031671</vt:i4>
      </vt:variant>
      <vt:variant>
        <vt:i4>146</vt:i4>
      </vt:variant>
      <vt:variant>
        <vt:i4>0</vt:i4>
      </vt:variant>
      <vt:variant>
        <vt:i4>5</vt:i4>
      </vt:variant>
      <vt:variant>
        <vt:lpwstr/>
      </vt:variant>
      <vt:variant>
        <vt:lpwstr>_Toc227178534</vt:lpwstr>
      </vt:variant>
      <vt:variant>
        <vt:i4>2031671</vt:i4>
      </vt:variant>
      <vt:variant>
        <vt:i4>140</vt:i4>
      </vt:variant>
      <vt:variant>
        <vt:i4>0</vt:i4>
      </vt:variant>
      <vt:variant>
        <vt:i4>5</vt:i4>
      </vt:variant>
      <vt:variant>
        <vt:lpwstr/>
      </vt:variant>
      <vt:variant>
        <vt:lpwstr>_Toc227178533</vt:lpwstr>
      </vt:variant>
      <vt:variant>
        <vt:i4>2031671</vt:i4>
      </vt:variant>
      <vt:variant>
        <vt:i4>134</vt:i4>
      </vt:variant>
      <vt:variant>
        <vt:i4>0</vt:i4>
      </vt:variant>
      <vt:variant>
        <vt:i4>5</vt:i4>
      </vt:variant>
      <vt:variant>
        <vt:lpwstr/>
      </vt:variant>
      <vt:variant>
        <vt:lpwstr>_Toc227178532</vt:lpwstr>
      </vt:variant>
      <vt:variant>
        <vt:i4>2031671</vt:i4>
      </vt:variant>
      <vt:variant>
        <vt:i4>128</vt:i4>
      </vt:variant>
      <vt:variant>
        <vt:i4>0</vt:i4>
      </vt:variant>
      <vt:variant>
        <vt:i4>5</vt:i4>
      </vt:variant>
      <vt:variant>
        <vt:lpwstr/>
      </vt:variant>
      <vt:variant>
        <vt:lpwstr>_Toc227178531</vt:lpwstr>
      </vt:variant>
      <vt:variant>
        <vt:i4>2031671</vt:i4>
      </vt:variant>
      <vt:variant>
        <vt:i4>122</vt:i4>
      </vt:variant>
      <vt:variant>
        <vt:i4>0</vt:i4>
      </vt:variant>
      <vt:variant>
        <vt:i4>5</vt:i4>
      </vt:variant>
      <vt:variant>
        <vt:lpwstr/>
      </vt:variant>
      <vt:variant>
        <vt:lpwstr>_Toc227178530</vt:lpwstr>
      </vt:variant>
      <vt:variant>
        <vt:i4>1966135</vt:i4>
      </vt:variant>
      <vt:variant>
        <vt:i4>116</vt:i4>
      </vt:variant>
      <vt:variant>
        <vt:i4>0</vt:i4>
      </vt:variant>
      <vt:variant>
        <vt:i4>5</vt:i4>
      </vt:variant>
      <vt:variant>
        <vt:lpwstr/>
      </vt:variant>
      <vt:variant>
        <vt:lpwstr>_Toc227178529</vt:lpwstr>
      </vt:variant>
      <vt:variant>
        <vt:i4>1966135</vt:i4>
      </vt:variant>
      <vt:variant>
        <vt:i4>110</vt:i4>
      </vt:variant>
      <vt:variant>
        <vt:i4>0</vt:i4>
      </vt:variant>
      <vt:variant>
        <vt:i4>5</vt:i4>
      </vt:variant>
      <vt:variant>
        <vt:lpwstr/>
      </vt:variant>
      <vt:variant>
        <vt:lpwstr>_Toc227178528</vt:lpwstr>
      </vt:variant>
      <vt:variant>
        <vt:i4>1966135</vt:i4>
      </vt:variant>
      <vt:variant>
        <vt:i4>104</vt:i4>
      </vt:variant>
      <vt:variant>
        <vt:i4>0</vt:i4>
      </vt:variant>
      <vt:variant>
        <vt:i4>5</vt:i4>
      </vt:variant>
      <vt:variant>
        <vt:lpwstr/>
      </vt:variant>
      <vt:variant>
        <vt:lpwstr>_Toc227178527</vt:lpwstr>
      </vt:variant>
      <vt:variant>
        <vt:i4>1966135</vt:i4>
      </vt:variant>
      <vt:variant>
        <vt:i4>98</vt:i4>
      </vt:variant>
      <vt:variant>
        <vt:i4>0</vt:i4>
      </vt:variant>
      <vt:variant>
        <vt:i4>5</vt:i4>
      </vt:variant>
      <vt:variant>
        <vt:lpwstr/>
      </vt:variant>
      <vt:variant>
        <vt:lpwstr>_Toc227178526</vt:lpwstr>
      </vt:variant>
      <vt:variant>
        <vt:i4>1966135</vt:i4>
      </vt:variant>
      <vt:variant>
        <vt:i4>92</vt:i4>
      </vt:variant>
      <vt:variant>
        <vt:i4>0</vt:i4>
      </vt:variant>
      <vt:variant>
        <vt:i4>5</vt:i4>
      </vt:variant>
      <vt:variant>
        <vt:lpwstr/>
      </vt:variant>
      <vt:variant>
        <vt:lpwstr>_Toc227178525</vt:lpwstr>
      </vt:variant>
      <vt:variant>
        <vt:i4>1966135</vt:i4>
      </vt:variant>
      <vt:variant>
        <vt:i4>86</vt:i4>
      </vt:variant>
      <vt:variant>
        <vt:i4>0</vt:i4>
      </vt:variant>
      <vt:variant>
        <vt:i4>5</vt:i4>
      </vt:variant>
      <vt:variant>
        <vt:lpwstr/>
      </vt:variant>
      <vt:variant>
        <vt:lpwstr>_Toc227178524</vt:lpwstr>
      </vt:variant>
      <vt:variant>
        <vt:i4>1966135</vt:i4>
      </vt:variant>
      <vt:variant>
        <vt:i4>80</vt:i4>
      </vt:variant>
      <vt:variant>
        <vt:i4>0</vt:i4>
      </vt:variant>
      <vt:variant>
        <vt:i4>5</vt:i4>
      </vt:variant>
      <vt:variant>
        <vt:lpwstr/>
      </vt:variant>
      <vt:variant>
        <vt:lpwstr>_Toc227178523</vt:lpwstr>
      </vt:variant>
      <vt:variant>
        <vt:i4>1966135</vt:i4>
      </vt:variant>
      <vt:variant>
        <vt:i4>74</vt:i4>
      </vt:variant>
      <vt:variant>
        <vt:i4>0</vt:i4>
      </vt:variant>
      <vt:variant>
        <vt:i4>5</vt:i4>
      </vt:variant>
      <vt:variant>
        <vt:lpwstr/>
      </vt:variant>
      <vt:variant>
        <vt:lpwstr>_Toc227178522</vt:lpwstr>
      </vt:variant>
      <vt:variant>
        <vt:i4>1966135</vt:i4>
      </vt:variant>
      <vt:variant>
        <vt:i4>68</vt:i4>
      </vt:variant>
      <vt:variant>
        <vt:i4>0</vt:i4>
      </vt:variant>
      <vt:variant>
        <vt:i4>5</vt:i4>
      </vt:variant>
      <vt:variant>
        <vt:lpwstr/>
      </vt:variant>
      <vt:variant>
        <vt:lpwstr>_Toc227178521</vt:lpwstr>
      </vt:variant>
      <vt:variant>
        <vt:i4>1966135</vt:i4>
      </vt:variant>
      <vt:variant>
        <vt:i4>62</vt:i4>
      </vt:variant>
      <vt:variant>
        <vt:i4>0</vt:i4>
      </vt:variant>
      <vt:variant>
        <vt:i4>5</vt:i4>
      </vt:variant>
      <vt:variant>
        <vt:lpwstr/>
      </vt:variant>
      <vt:variant>
        <vt:lpwstr>_Toc227178520</vt:lpwstr>
      </vt:variant>
      <vt:variant>
        <vt:i4>1900599</vt:i4>
      </vt:variant>
      <vt:variant>
        <vt:i4>56</vt:i4>
      </vt:variant>
      <vt:variant>
        <vt:i4>0</vt:i4>
      </vt:variant>
      <vt:variant>
        <vt:i4>5</vt:i4>
      </vt:variant>
      <vt:variant>
        <vt:lpwstr/>
      </vt:variant>
      <vt:variant>
        <vt:lpwstr>_Toc227178519</vt:lpwstr>
      </vt:variant>
      <vt:variant>
        <vt:i4>1900599</vt:i4>
      </vt:variant>
      <vt:variant>
        <vt:i4>50</vt:i4>
      </vt:variant>
      <vt:variant>
        <vt:i4>0</vt:i4>
      </vt:variant>
      <vt:variant>
        <vt:i4>5</vt:i4>
      </vt:variant>
      <vt:variant>
        <vt:lpwstr/>
      </vt:variant>
      <vt:variant>
        <vt:lpwstr>_Toc227178518</vt:lpwstr>
      </vt:variant>
      <vt:variant>
        <vt:i4>1900599</vt:i4>
      </vt:variant>
      <vt:variant>
        <vt:i4>44</vt:i4>
      </vt:variant>
      <vt:variant>
        <vt:i4>0</vt:i4>
      </vt:variant>
      <vt:variant>
        <vt:i4>5</vt:i4>
      </vt:variant>
      <vt:variant>
        <vt:lpwstr/>
      </vt:variant>
      <vt:variant>
        <vt:lpwstr>_Toc227178517</vt:lpwstr>
      </vt:variant>
      <vt:variant>
        <vt:i4>1900599</vt:i4>
      </vt:variant>
      <vt:variant>
        <vt:i4>38</vt:i4>
      </vt:variant>
      <vt:variant>
        <vt:i4>0</vt:i4>
      </vt:variant>
      <vt:variant>
        <vt:i4>5</vt:i4>
      </vt:variant>
      <vt:variant>
        <vt:lpwstr/>
      </vt:variant>
      <vt:variant>
        <vt:lpwstr>_Toc227178516</vt:lpwstr>
      </vt:variant>
      <vt:variant>
        <vt:i4>1900599</vt:i4>
      </vt:variant>
      <vt:variant>
        <vt:i4>32</vt:i4>
      </vt:variant>
      <vt:variant>
        <vt:i4>0</vt:i4>
      </vt:variant>
      <vt:variant>
        <vt:i4>5</vt:i4>
      </vt:variant>
      <vt:variant>
        <vt:lpwstr/>
      </vt:variant>
      <vt:variant>
        <vt:lpwstr>_Toc227178515</vt:lpwstr>
      </vt:variant>
      <vt:variant>
        <vt:i4>1900599</vt:i4>
      </vt:variant>
      <vt:variant>
        <vt:i4>26</vt:i4>
      </vt:variant>
      <vt:variant>
        <vt:i4>0</vt:i4>
      </vt:variant>
      <vt:variant>
        <vt:i4>5</vt:i4>
      </vt:variant>
      <vt:variant>
        <vt:lpwstr/>
      </vt:variant>
      <vt:variant>
        <vt:lpwstr>_Toc227178514</vt:lpwstr>
      </vt:variant>
      <vt:variant>
        <vt:i4>1900599</vt:i4>
      </vt:variant>
      <vt:variant>
        <vt:i4>20</vt:i4>
      </vt:variant>
      <vt:variant>
        <vt:i4>0</vt:i4>
      </vt:variant>
      <vt:variant>
        <vt:i4>5</vt:i4>
      </vt:variant>
      <vt:variant>
        <vt:lpwstr/>
      </vt:variant>
      <vt:variant>
        <vt:lpwstr>_Toc227178513</vt:lpwstr>
      </vt:variant>
      <vt:variant>
        <vt:i4>1900599</vt:i4>
      </vt:variant>
      <vt:variant>
        <vt:i4>14</vt:i4>
      </vt:variant>
      <vt:variant>
        <vt:i4>0</vt:i4>
      </vt:variant>
      <vt:variant>
        <vt:i4>5</vt:i4>
      </vt:variant>
      <vt:variant>
        <vt:lpwstr/>
      </vt:variant>
      <vt:variant>
        <vt:lpwstr>_Toc227178512</vt:lpwstr>
      </vt:variant>
      <vt:variant>
        <vt:i4>1900599</vt:i4>
      </vt:variant>
      <vt:variant>
        <vt:i4>8</vt:i4>
      </vt:variant>
      <vt:variant>
        <vt:i4>0</vt:i4>
      </vt:variant>
      <vt:variant>
        <vt:i4>5</vt:i4>
      </vt:variant>
      <vt:variant>
        <vt:lpwstr/>
      </vt:variant>
      <vt:variant>
        <vt:lpwstr>_Toc227178511</vt:lpwstr>
      </vt:variant>
      <vt:variant>
        <vt:i4>1507363</vt:i4>
      </vt:variant>
      <vt:variant>
        <vt:i4>-1</vt:i4>
      </vt:variant>
      <vt:variant>
        <vt:i4>2077</vt:i4>
      </vt:variant>
      <vt:variant>
        <vt:i4>1</vt:i4>
      </vt:variant>
      <vt:variant>
        <vt:lpwstr>https://upload.wikimedia.org/wikipedia/commons/2/27/Logo_ESPE.png</vt:lpwstr>
      </vt:variant>
      <vt:variant>
        <vt:lpwstr/>
      </vt:variant>
      <vt:variant>
        <vt:i4>1507363</vt:i4>
      </vt:variant>
      <vt:variant>
        <vt:i4>-1</vt:i4>
      </vt:variant>
      <vt:variant>
        <vt:i4>2080</vt:i4>
      </vt:variant>
      <vt:variant>
        <vt:i4>1</vt:i4>
      </vt:variant>
      <vt:variant>
        <vt:lpwstr>https://upload.wikimedia.org/wikipedia/commons/2/27/Logo_ESPE.png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Título</dc:title>
  <dc:subject>Guía Técnica</dc:subject>
  <dc:creator>caldaz</dc:creator>
  <cp:keywords/>
  <cp:lastModifiedBy>Carlos Rivera</cp:lastModifiedBy>
  <cp:revision>3</cp:revision>
  <cp:lastPrinted>2026-04-21T21:15:00Z</cp:lastPrinted>
  <dcterms:created xsi:type="dcterms:W3CDTF">2026-04-21T21:18:00Z</dcterms:created>
  <dcterms:modified xsi:type="dcterms:W3CDTF">2026-04-21T23:57:00Z</dcterms:modified>
</cp:coreProperties>
</file>