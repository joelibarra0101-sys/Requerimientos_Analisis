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C762E7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C762E7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C762E7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C762E7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C762E7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C762E7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C762E7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C762E7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C762E7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C762E7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C762E7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C762E7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C762E7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C762E7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C762E7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C762E7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86AF9" w14:textId="77777777" w:rsidR="00C762E7" w:rsidRDefault="00C762E7">
      <w:r>
        <w:separator/>
      </w:r>
    </w:p>
  </w:endnote>
  <w:endnote w:type="continuationSeparator" w:id="0">
    <w:p w14:paraId="61AAB76E" w14:textId="77777777" w:rsidR="00C762E7" w:rsidRDefault="00C76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1F716" w14:textId="77777777" w:rsidR="00C762E7" w:rsidRDefault="00C762E7">
      <w:r>
        <w:separator/>
      </w:r>
    </w:p>
  </w:footnote>
  <w:footnote w:type="continuationSeparator" w:id="0">
    <w:p w14:paraId="48EBA928" w14:textId="77777777" w:rsidR="00C762E7" w:rsidRDefault="00C76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25F41"/>
    <w:rsid w:val="000445C4"/>
    <w:rsid w:val="0006167F"/>
    <w:rsid w:val="000626BA"/>
    <w:rsid w:val="00065D5B"/>
    <w:rsid w:val="00077D8A"/>
    <w:rsid w:val="0008367A"/>
    <w:rsid w:val="000925C3"/>
    <w:rsid w:val="000945AC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0B7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858FA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56657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654B7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6528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62E7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0DE6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D4B5B"/>
    <w:rsid w:val="00FE159A"/>
    <w:rsid w:val="00FF6750"/>
    <w:rsid w:val="00FF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2026-04-21T21:19:00Z</dcterms:created>
  <dcterms:modified xsi:type="dcterms:W3CDTF">2026-04-21T21:19:00Z</dcterms:modified>
</cp:coreProperties>
</file>