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2378C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2378C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2378C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2378C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2378C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2378C2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2378C2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2378C2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2378C2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200AE" w14:textId="77777777" w:rsidR="002378C2" w:rsidRDefault="002378C2">
      <w:r>
        <w:separator/>
      </w:r>
    </w:p>
  </w:endnote>
  <w:endnote w:type="continuationSeparator" w:id="0">
    <w:p w14:paraId="66624A75" w14:textId="77777777" w:rsidR="002378C2" w:rsidRDefault="00237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1D21" w14:textId="77777777" w:rsidR="002378C2" w:rsidRDefault="002378C2">
      <w:r>
        <w:separator/>
      </w:r>
    </w:p>
  </w:footnote>
  <w:footnote w:type="continuationSeparator" w:id="0">
    <w:p w14:paraId="74E19F74" w14:textId="77777777" w:rsidR="002378C2" w:rsidRDefault="00237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5AC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0B7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378C2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858FA"/>
    <w:rsid w:val="004A2C2A"/>
    <w:rsid w:val="004A2F40"/>
    <w:rsid w:val="004A53D3"/>
    <w:rsid w:val="004B147B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2026-04-21T21:20:00Z</dcterms:created>
  <dcterms:modified xsi:type="dcterms:W3CDTF">2026-04-21T21:20:00Z</dcterms:modified>
</cp:coreProperties>
</file>