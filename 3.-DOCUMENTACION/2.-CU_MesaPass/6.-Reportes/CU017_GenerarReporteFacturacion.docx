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DA1F5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DA1F5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DA1F5A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DA1F5A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DA1F5A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DA1F5A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DA1F5A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DA1F5A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DA1F5A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A3EF9" w14:textId="77777777" w:rsidR="00DA1F5A" w:rsidRDefault="00DA1F5A">
      <w:r>
        <w:separator/>
      </w:r>
    </w:p>
  </w:endnote>
  <w:endnote w:type="continuationSeparator" w:id="0">
    <w:p w14:paraId="0EB2D777" w14:textId="77777777" w:rsidR="00DA1F5A" w:rsidRDefault="00DA1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8D587" w14:textId="77777777" w:rsidR="00DA1F5A" w:rsidRDefault="00DA1F5A">
      <w:r>
        <w:separator/>
      </w:r>
    </w:p>
  </w:footnote>
  <w:footnote w:type="continuationSeparator" w:id="0">
    <w:p w14:paraId="02CBD46A" w14:textId="77777777" w:rsidR="00DA1F5A" w:rsidRDefault="00DA1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25F41"/>
    <w:rsid w:val="000445C4"/>
    <w:rsid w:val="0006167F"/>
    <w:rsid w:val="000626BA"/>
    <w:rsid w:val="00065D5B"/>
    <w:rsid w:val="00077D8A"/>
    <w:rsid w:val="0008367A"/>
    <w:rsid w:val="000925C3"/>
    <w:rsid w:val="000945AC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56657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54B7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A1F5A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0DE6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D4B5B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2026-04-21T21:19:00Z</dcterms:created>
  <dcterms:modified xsi:type="dcterms:W3CDTF">2026-04-21T21:19:00Z</dcterms:modified>
</cp:coreProperties>
</file>