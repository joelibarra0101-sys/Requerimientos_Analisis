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697C198F" w14:textId="77777777" w:rsidR="001617EC" w:rsidRDefault="001617EC">
      <w:pPr>
        <w:jc w:val="right"/>
      </w:pPr>
    </w:p>
    <w:p w14:paraId="58ED7969" w14:textId="77777777" w:rsidR="001617EC" w:rsidRDefault="001617EC">
      <w:pPr>
        <w:jc w:val="right"/>
      </w:pPr>
    </w:p>
    <w:p w14:paraId="295791A7" w14:textId="77777777" w:rsidR="001617EC" w:rsidRDefault="001617EC">
      <w:pPr>
        <w:jc w:val="right"/>
      </w:pPr>
    </w:p>
    <w:p w14:paraId="1F7B8BB6" w14:textId="77777777" w:rsidR="001617EC" w:rsidRDefault="001617EC">
      <w:pPr>
        <w:jc w:val="right"/>
      </w:pPr>
    </w:p>
    <w:p w14:paraId="61AB8900" w14:textId="77777777" w:rsidR="001617EC" w:rsidRDefault="001617EC">
      <w:pPr>
        <w:jc w:val="right"/>
      </w:pPr>
    </w:p>
    <w:p w14:paraId="0CB3B492" w14:textId="77777777" w:rsidR="001617EC" w:rsidRDefault="001617EC">
      <w:pPr>
        <w:jc w:val="right"/>
      </w:pPr>
    </w:p>
    <w:p w14:paraId="65230A45" w14:textId="77777777" w:rsidR="001617EC" w:rsidRDefault="001617EC">
      <w:pPr>
        <w:jc w:val="right"/>
      </w:pPr>
    </w:p>
    <w:p w14:paraId="0C4DF2FA" w14:textId="77777777" w:rsidR="001617EC" w:rsidRDefault="001617EC">
      <w:pPr>
        <w:jc w:val="right"/>
      </w:pPr>
    </w:p>
    <w:p w14:paraId="256F289B" w14:textId="77777777" w:rsidR="001617EC" w:rsidRDefault="001617EC">
      <w:pPr>
        <w:jc w:val="right"/>
      </w:pPr>
    </w:p>
    <w:p w14:paraId="3475763C" w14:textId="77777777" w:rsidR="001617EC" w:rsidRDefault="001617EC">
      <w:pPr>
        <w:jc w:val="right"/>
      </w:pPr>
    </w:p>
    <w:p w14:paraId="1945B0EB" w14:textId="77777777" w:rsidR="001617EC" w:rsidRDefault="001617EC">
      <w:pPr>
        <w:jc w:val="right"/>
      </w:pPr>
    </w:p>
    <w:p w14:paraId="21A0E809" w14:textId="77777777" w:rsidR="001617EC" w:rsidRDefault="001617EC">
      <w:pPr>
        <w:jc w:val="right"/>
      </w:pPr>
    </w:p>
    <w:p w14:paraId="34F271BE" w14:textId="77777777" w:rsidR="001617EC" w:rsidRDefault="001617EC">
      <w:pPr>
        <w:jc w:val="right"/>
      </w:pPr>
    </w:p>
    <w:p w14:paraId="54026302" w14:textId="77777777" w:rsidR="001617EC" w:rsidRDefault="001617EC">
      <w:pPr>
        <w:jc w:val="right"/>
      </w:pPr>
    </w:p>
    <w:p w14:paraId="7A9D2D86" w14:textId="77777777" w:rsidR="001617EC" w:rsidRDefault="001617EC">
      <w:pPr>
        <w:jc w:val="right"/>
      </w:pPr>
    </w:p>
    <w:p w14:paraId="7AE859CC" w14:textId="77777777" w:rsidR="001617EC" w:rsidRDefault="001617EC">
      <w:pPr>
        <w:jc w:val="right"/>
      </w:pPr>
    </w:p>
    <w:p w14:paraId="3EC9EB82" w14:textId="77777777" w:rsidR="001617EC" w:rsidRDefault="001617EC">
      <w:pPr>
        <w:jc w:val="right"/>
      </w:pPr>
    </w:p>
    <w:p w14:paraId="635CB291" w14:textId="77777777" w:rsidR="001617EC" w:rsidRDefault="001617EC">
      <w:pPr>
        <w:jc w:val="right"/>
      </w:pPr>
    </w:p>
    <w:p w14:paraId="763B446E" w14:textId="77777777" w:rsidR="00E579AD" w:rsidRPr="00D85081" w:rsidRDefault="00C16FDC" w:rsidP="00D85081">
      <w:pPr>
        <w:spacing w:before="100"/>
        <w:jc w:val="right"/>
        <w:rPr>
          <w:b/>
          <w:bCs/>
          <w:sz w:val="36"/>
        </w:rPr>
      </w:pPr>
      <w:r>
        <w:rPr>
          <w:b/>
          <w:bCs/>
          <w:sz w:val="36"/>
        </w:rPr>
        <w:t>MESAPASS</w:t>
      </w:r>
    </w:p>
    <w:p w14:paraId="27B6C3F4" w14:textId="4AACE4CE" w:rsidR="00D85081" w:rsidRDefault="00CE0D56" w:rsidP="00D85081">
      <w:pPr>
        <w:jc w:val="right"/>
      </w:pPr>
      <w:r w:rsidRPr="00CE0D56">
        <w:rPr>
          <w:rFonts w:cs="Arial"/>
          <w:i/>
          <w:iCs/>
          <w:sz w:val="32"/>
        </w:rPr>
        <w:t>Registrar Empleado</w:t>
      </w:r>
    </w:p>
    <w:p w14:paraId="29883412" w14:textId="77777777" w:rsidR="00D85081" w:rsidRDefault="00D85081" w:rsidP="00D85081">
      <w:pPr>
        <w:jc w:val="right"/>
      </w:pPr>
    </w:p>
    <w:p w14:paraId="69425481" w14:textId="77777777" w:rsidR="00E579AD" w:rsidRPr="00D85081" w:rsidRDefault="00E579AD" w:rsidP="00D85081">
      <w:pPr>
        <w:jc w:val="right"/>
      </w:pPr>
      <w:r w:rsidRPr="00D85081">
        <w:t>Versión &lt;</w:t>
      </w:r>
      <w:r>
        <w:fldChar w:fldCharType="begin"/>
      </w:r>
      <w:r w:rsidRPr="00D85081">
        <w:instrText xml:space="preserve"> DOCPROPERTY  Version  \* MERGEFORMAT </w:instrText>
      </w:r>
      <w:r>
        <w:fldChar w:fldCharType="separate"/>
      </w:r>
      <w:r w:rsidRPr="00D85081">
        <w:t>1.0.0</w:t>
      </w:r>
      <w:r>
        <w:fldChar w:fldCharType="end"/>
      </w:r>
      <w:r w:rsidRPr="00D85081">
        <w:t>&gt;</w:t>
      </w:r>
    </w:p>
    <w:p w14:paraId="30B0BB05" w14:textId="77777777" w:rsidR="00D85081" w:rsidRDefault="00D85081" w:rsidP="00D85081">
      <w:pPr>
        <w:pStyle w:val="InfoBlue"/>
        <w:ind w:left="0"/>
        <w:rPr>
          <w:i w:val="0"/>
          <w:color w:val="auto"/>
          <w:szCs w:val="24"/>
          <w:lang w:val="es-EC" w:eastAsia="ar-SA"/>
        </w:rPr>
      </w:pPr>
    </w:p>
    <w:p w14:paraId="070386B6" w14:textId="77777777" w:rsidR="001617EC" w:rsidRPr="00E579AD" w:rsidRDefault="001617EC">
      <w:pPr>
        <w:jc w:val="right"/>
        <w:rPr>
          <w:lang w:val="es-ES"/>
        </w:rPr>
      </w:pPr>
    </w:p>
    <w:p w14:paraId="2D53AA11" w14:textId="77777777" w:rsidR="001617EC" w:rsidRDefault="001617EC">
      <w:pPr>
        <w:jc w:val="right"/>
      </w:pPr>
    </w:p>
    <w:p w14:paraId="7DB01F9F" w14:textId="77777777" w:rsidR="001617EC" w:rsidRDefault="001617EC">
      <w:pPr>
        <w:jc w:val="right"/>
      </w:pPr>
    </w:p>
    <w:p w14:paraId="68BA019B" w14:textId="77777777" w:rsidR="001617EC" w:rsidRDefault="001617EC">
      <w:pPr>
        <w:rPr>
          <w:sz w:val="16"/>
        </w:rPr>
        <w:sectPr w:rsidR="001617EC" w:rsidSect="00AF6C7E">
          <w:headerReference w:type="default" r:id="rId7"/>
          <w:footnotePr>
            <w:pos w:val="beneathText"/>
          </w:footnotePr>
          <w:pgSz w:w="11905" w:h="16837"/>
          <w:pgMar w:top="2523" w:right="1418" w:bottom="1985" w:left="1701" w:header="993" w:footer="495" w:gutter="0"/>
          <w:cols w:space="720"/>
          <w:docGrid w:linePitch="360"/>
        </w:sectPr>
      </w:pPr>
    </w:p>
    <w:p w14:paraId="42DC9869" w14:textId="77777777" w:rsidR="001617EC" w:rsidRDefault="001617EC">
      <w:pPr>
        <w:ind w:left="1440"/>
        <w:rPr>
          <w:sz w:val="16"/>
        </w:rPr>
      </w:pPr>
    </w:p>
    <w:p w14:paraId="23CFCCB6" w14:textId="77777777" w:rsidR="001617EC" w:rsidRDefault="001617EC">
      <w:pPr>
        <w:ind w:left="1440"/>
        <w:rPr>
          <w:sz w:val="16"/>
        </w:rPr>
      </w:pPr>
    </w:p>
    <w:p w14:paraId="75ED306A" w14:textId="77777777" w:rsidR="001617EC" w:rsidRDefault="001617EC">
      <w:pPr>
        <w:ind w:left="1440"/>
        <w:rPr>
          <w:sz w:val="16"/>
        </w:rPr>
      </w:pPr>
    </w:p>
    <w:p w14:paraId="27674B98" w14:textId="77777777" w:rsidR="001617EC" w:rsidRDefault="001617EC">
      <w:pPr>
        <w:ind w:left="1440"/>
        <w:rPr>
          <w:sz w:val="16"/>
        </w:rPr>
      </w:pPr>
    </w:p>
    <w:p w14:paraId="40CBCE13" w14:textId="77777777" w:rsidR="001617EC" w:rsidRDefault="001617EC">
      <w:pPr>
        <w:ind w:left="1440"/>
        <w:rPr>
          <w:sz w:val="16"/>
        </w:rPr>
      </w:pPr>
    </w:p>
    <w:p w14:paraId="65AD9028" w14:textId="77777777" w:rsidR="001617EC" w:rsidRDefault="001617EC">
      <w:pPr>
        <w:ind w:left="1440"/>
        <w:rPr>
          <w:sz w:val="16"/>
        </w:rPr>
      </w:pPr>
    </w:p>
    <w:p w14:paraId="4E8045E4" w14:textId="77777777" w:rsidR="001617EC" w:rsidRDefault="001617EC">
      <w:pPr>
        <w:ind w:left="1440"/>
        <w:rPr>
          <w:sz w:val="16"/>
        </w:rPr>
      </w:pPr>
    </w:p>
    <w:p w14:paraId="2A06233B" w14:textId="77777777" w:rsidR="001617EC" w:rsidRDefault="001617EC">
      <w:pPr>
        <w:ind w:left="1440"/>
        <w:rPr>
          <w:sz w:val="16"/>
        </w:rPr>
      </w:pPr>
    </w:p>
    <w:p w14:paraId="48825B62" w14:textId="77777777" w:rsidR="001617EC" w:rsidRDefault="001617EC">
      <w:pPr>
        <w:ind w:left="1440"/>
        <w:rPr>
          <w:sz w:val="16"/>
        </w:rPr>
      </w:pPr>
    </w:p>
    <w:p w14:paraId="4BF8AD58" w14:textId="77777777" w:rsidR="001617EC" w:rsidRDefault="001617EC">
      <w:pPr>
        <w:ind w:left="1440"/>
        <w:rPr>
          <w:sz w:val="16"/>
        </w:rPr>
      </w:pPr>
    </w:p>
    <w:p w14:paraId="1E1EF4A5" w14:textId="77777777" w:rsidR="001617EC" w:rsidRDefault="001617EC">
      <w:pPr>
        <w:ind w:left="1440"/>
        <w:rPr>
          <w:sz w:val="16"/>
        </w:rPr>
      </w:pPr>
    </w:p>
    <w:p w14:paraId="249C1218" w14:textId="77777777" w:rsidR="001617EC" w:rsidRDefault="001617EC">
      <w:pPr>
        <w:ind w:left="1440"/>
        <w:rPr>
          <w:sz w:val="16"/>
        </w:rPr>
      </w:pPr>
    </w:p>
    <w:p w14:paraId="126EE662" w14:textId="77777777" w:rsidR="008C61F2" w:rsidRDefault="008C61F2">
      <w:pPr>
        <w:ind w:left="1440"/>
        <w:rPr>
          <w:sz w:val="16"/>
        </w:rPr>
      </w:pPr>
    </w:p>
    <w:p w14:paraId="4388F1E7" w14:textId="77777777" w:rsidR="008C61F2" w:rsidRDefault="008C61F2">
      <w:pPr>
        <w:ind w:left="1440"/>
        <w:rPr>
          <w:sz w:val="16"/>
        </w:rPr>
      </w:pPr>
    </w:p>
    <w:p w14:paraId="77B4FC83" w14:textId="77777777" w:rsidR="008C61F2" w:rsidRDefault="008C61F2">
      <w:pPr>
        <w:ind w:left="1440"/>
        <w:rPr>
          <w:sz w:val="16"/>
        </w:rPr>
      </w:pPr>
    </w:p>
    <w:p w14:paraId="7548265F" w14:textId="77777777" w:rsidR="008C61F2" w:rsidRDefault="008C61F2">
      <w:pPr>
        <w:ind w:left="1440"/>
        <w:rPr>
          <w:sz w:val="16"/>
        </w:rPr>
      </w:pPr>
    </w:p>
    <w:p w14:paraId="6BF50338" w14:textId="77777777" w:rsidR="001617EC" w:rsidRDefault="001617EC">
      <w:pPr>
        <w:ind w:left="1440"/>
        <w:rPr>
          <w:sz w:val="16"/>
        </w:rPr>
      </w:pPr>
    </w:p>
    <w:p w14:paraId="31896D29" w14:textId="77777777" w:rsidR="001617EC" w:rsidRDefault="001617EC">
      <w:pPr>
        <w:ind w:left="1440"/>
        <w:rPr>
          <w:sz w:val="16"/>
        </w:rPr>
      </w:pPr>
    </w:p>
    <w:p w14:paraId="002D9471" w14:textId="77777777" w:rsidR="00D85E5E" w:rsidRDefault="00D85E5E">
      <w:pPr>
        <w:ind w:left="1440"/>
        <w:rPr>
          <w:sz w:val="16"/>
        </w:rPr>
      </w:pPr>
    </w:p>
    <w:p w14:paraId="6FA45EA8" w14:textId="77777777" w:rsidR="001617EC" w:rsidRDefault="001617EC">
      <w:pPr>
        <w:ind w:left="1440"/>
        <w:rPr>
          <w:sz w:val="16"/>
        </w:rPr>
      </w:pPr>
    </w:p>
    <w:p w14:paraId="0FD0484C" w14:textId="77777777" w:rsidR="001617EC" w:rsidRDefault="001617EC">
      <w:pPr>
        <w:ind w:left="1440"/>
        <w:rPr>
          <w:sz w:val="16"/>
        </w:rPr>
      </w:pPr>
    </w:p>
    <w:p w14:paraId="447257D0" w14:textId="77777777" w:rsidR="001617EC" w:rsidRDefault="001617EC">
      <w:pPr>
        <w:ind w:left="1440"/>
        <w:rPr>
          <w:sz w:val="16"/>
        </w:rPr>
      </w:pPr>
    </w:p>
    <w:p w14:paraId="719F95FC" w14:textId="77777777" w:rsidR="001617EC" w:rsidRDefault="001617EC">
      <w:pPr>
        <w:ind w:left="1440"/>
        <w:rPr>
          <w:sz w:val="16"/>
        </w:rPr>
      </w:pPr>
    </w:p>
    <w:p w14:paraId="1249D312" w14:textId="77777777" w:rsidR="001617EC" w:rsidRDefault="001617EC">
      <w:pPr>
        <w:ind w:left="1440"/>
        <w:rPr>
          <w:sz w:val="16"/>
        </w:rPr>
      </w:pPr>
    </w:p>
    <w:p w14:paraId="35330A05" w14:textId="77777777" w:rsidR="001617EC" w:rsidRDefault="001617EC">
      <w:pPr>
        <w:ind w:left="1440"/>
        <w:rPr>
          <w:sz w:val="16"/>
        </w:rPr>
      </w:pPr>
    </w:p>
    <w:p w14:paraId="0214294D" w14:textId="77777777" w:rsidR="001617EC" w:rsidRDefault="001617EC">
      <w:pPr>
        <w:ind w:left="1440"/>
        <w:rPr>
          <w:sz w:val="16"/>
        </w:rPr>
      </w:pPr>
    </w:p>
    <w:p w14:paraId="5A812D63" w14:textId="77777777" w:rsidR="001617EC" w:rsidRDefault="001617EC">
      <w:pPr>
        <w:ind w:left="1440"/>
        <w:rPr>
          <w:sz w:val="16"/>
        </w:rPr>
      </w:pPr>
    </w:p>
    <w:p w14:paraId="28B71492" w14:textId="77777777" w:rsidR="001617EC" w:rsidRDefault="001617EC">
      <w:pPr>
        <w:ind w:left="1440"/>
        <w:rPr>
          <w:sz w:val="16"/>
        </w:rPr>
      </w:pPr>
    </w:p>
    <w:p w14:paraId="129CFB36" w14:textId="77777777" w:rsidR="001617EC" w:rsidRDefault="001617EC">
      <w:pPr>
        <w:ind w:left="1440"/>
        <w:rPr>
          <w:sz w:val="16"/>
        </w:rPr>
      </w:pPr>
    </w:p>
    <w:p w14:paraId="2B5DF5C0" w14:textId="77777777" w:rsidR="001617EC" w:rsidRDefault="001617EC">
      <w:pPr>
        <w:ind w:left="1440"/>
        <w:rPr>
          <w:sz w:val="16"/>
        </w:rPr>
      </w:pPr>
    </w:p>
    <w:p w14:paraId="4EA983E4" w14:textId="77777777" w:rsidR="001617EC" w:rsidRDefault="001617EC">
      <w:pPr>
        <w:rPr>
          <w:rFonts w:cs="Arial"/>
          <w:b/>
          <w:bCs/>
          <w:kern w:val="1"/>
          <w:sz w:val="32"/>
          <w:szCs w:val="32"/>
        </w:rPr>
      </w:pPr>
      <w:r>
        <w:br w:type="page"/>
      </w:r>
      <w:r>
        <w:lastRenderedPageBreak/>
        <w:t>Información General</w:t>
      </w:r>
    </w:p>
    <w:tbl>
      <w:tblPr>
        <w:tblW w:w="9004" w:type="dxa"/>
        <w:tblLayout w:type="fixed"/>
        <w:tblLook w:val="0000" w:firstRow="0" w:lastRow="0" w:firstColumn="0" w:lastColumn="0" w:noHBand="0" w:noVBand="0"/>
      </w:tblPr>
      <w:tblGrid>
        <w:gridCol w:w="1238"/>
        <w:gridCol w:w="7766"/>
      </w:tblGrid>
      <w:tr w:rsidR="009D25B3" w14:paraId="342AF4A7" w14:textId="77777777">
        <w:tc>
          <w:tcPr>
            <w:tcW w:w="1238" w:type="dxa"/>
            <w:tcBorders>
              <w:top w:val="single" w:sz="8" w:space="0" w:color="808080"/>
            </w:tcBorders>
          </w:tcPr>
          <w:p w14:paraId="1CE3B250" w14:textId="77777777" w:rsidR="009D25B3" w:rsidRDefault="009D25B3">
            <w:pPr>
              <w:snapToGrid w:val="0"/>
              <w:rPr>
                <w:smallCaps/>
              </w:rPr>
            </w:pPr>
            <w:r>
              <w:rPr>
                <w:smallCaps/>
              </w:rPr>
              <w:t>Título:</w:t>
            </w:r>
          </w:p>
        </w:tc>
        <w:tc>
          <w:tcPr>
            <w:tcW w:w="7766" w:type="dxa"/>
            <w:tcBorders>
              <w:top w:val="single" w:sz="8" w:space="0" w:color="808080"/>
            </w:tcBorders>
          </w:tcPr>
          <w:p w14:paraId="663C58E3" w14:textId="77777777" w:rsidR="009D25B3" w:rsidRPr="003547A8" w:rsidRDefault="00F245AC" w:rsidP="000A0B8D">
            <w:pPr>
              <w:snapToGrid w:val="0"/>
              <w:rPr>
                <w:smallCaps/>
                <w:sz w:val="18"/>
              </w:rPr>
            </w:pPr>
            <w:r>
              <w:rPr>
                <w:sz w:val="18"/>
              </w:rPr>
              <w:t>MESAPASS</w:t>
            </w:r>
          </w:p>
        </w:tc>
      </w:tr>
      <w:tr w:rsidR="009D25B3" w14:paraId="54753D65" w14:textId="77777777">
        <w:tc>
          <w:tcPr>
            <w:tcW w:w="1238" w:type="dxa"/>
          </w:tcPr>
          <w:p w14:paraId="6EF86BA1" w14:textId="77777777" w:rsidR="009D25B3" w:rsidRDefault="009D25B3">
            <w:pPr>
              <w:snapToGrid w:val="0"/>
              <w:rPr>
                <w:smallCaps/>
              </w:rPr>
            </w:pPr>
            <w:r>
              <w:rPr>
                <w:smallCaps/>
              </w:rPr>
              <w:t>Subtítulo:</w:t>
            </w:r>
          </w:p>
        </w:tc>
        <w:tc>
          <w:tcPr>
            <w:tcW w:w="7766" w:type="dxa"/>
          </w:tcPr>
          <w:p w14:paraId="4B45EBD6" w14:textId="717A1139" w:rsidR="009D25B3" w:rsidRPr="003547A8" w:rsidRDefault="00CE0D56" w:rsidP="000F3FFD">
            <w:pPr>
              <w:snapToGrid w:val="0"/>
              <w:rPr>
                <w:smallCaps/>
                <w:sz w:val="18"/>
              </w:rPr>
            </w:pPr>
            <w:r w:rsidRPr="00CE0D56">
              <w:rPr>
                <w:sz w:val="18"/>
              </w:rPr>
              <w:t>Registrar Empleado</w:t>
            </w:r>
          </w:p>
        </w:tc>
      </w:tr>
      <w:tr w:rsidR="009D25B3" w14:paraId="4F13F4D3" w14:textId="77777777" w:rsidTr="003547A8">
        <w:trPr>
          <w:trHeight w:val="87"/>
        </w:trPr>
        <w:tc>
          <w:tcPr>
            <w:tcW w:w="1238" w:type="dxa"/>
          </w:tcPr>
          <w:p w14:paraId="30C11E90" w14:textId="77777777" w:rsidR="009D25B3" w:rsidRDefault="009D25B3">
            <w:pPr>
              <w:snapToGrid w:val="0"/>
              <w:rPr>
                <w:smallCaps/>
              </w:rPr>
            </w:pPr>
            <w:r>
              <w:rPr>
                <w:smallCaps/>
              </w:rPr>
              <w:t>Versión:</w:t>
            </w:r>
          </w:p>
        </w:tc>
        <w:tc>
          <w:tcPr>
            <w:tcW w:w="7766" w:type="dxa"/>
          </w:tcPr>
          <w:p w14:paraId="7BBE501A" w14:textId="2DA39024" w:rsidR="009D25B3" w:rsidRPr="003547A8" w:rsidRDefault="009D25B3" w:rsidP="000A0B8D">
            <w:pPr>
              <w:snapToGrid w:val="0"/>
              <w:rPr>
                <w:smallCaps/>
                <w:sz w:val="18"/>
              </w:rPr>
            </w:pPr>
            <w:r w:rsidRPr="003547A8">
              <w:rPr>
                <w:smallCaps/>
                <w:sz w:val="18"/>
              </w:rPr>
              <w:fldChar w:fldCharType="begin"/>
            </w:r>
            <w:r w:rsidRPr="003547A8">
              <w:rPr>
                <w:smallCaps/>
                <w:sz w:val="18"/>
              </w:rPr>
              <w:instrText xml:space="preserve"> REF Version \h </w:instrText>
            </w:r>
            <w:r w:rsidR="008C61F2" w:rsidRPr="003547A8">
              <w:rPr>
                <w:smallCaps/>
                <w:sz w:val="18"/>
              </w:rPr>
              <w:instrText xml:space="preserve"> \* MERGEFORMAT </w:instrText>
            </w:r>
            <w:r w:rsidRPr="003547A8">
              <w:rPr>
                <w:smallCaps/>
                <w:sz w:val="18"/>
              </w:rPr>
            </w:r>
            <w:r w:rsidRPr="003547A8">
              <w:rPr>
                <w:smallCaps/>
                <w:sz w:val="18"/>
              </w:rPr>
              <w:fldChar w:fldCharType="separate"/>
            </w:r>
            <w:r w:rsidR="00EB36F2">
              <w:rPr>
                <w:b/>
                <w:bCs/>
                <w:smallCaps/>
                <w:sz w:val="18"/>
                <w:lang w:val="es-ES"/>
              </w:rPr>
              <w:t>¡Error! No se encuentra el origen de la referencia.</w:t>
            </w:r>
            <w:r w:rsidRPr="003547A8">
              <w:rPr>
                <w:smallCaps/>
                <w:sz w:val="18"/>
              </w:rPr>
              <w:fldChar w:fldCharType="end"/>
            </w:r>
            <w:r w:rsidR="008C61F2" w:rsidRPr="003547A8">
              <w:rPr>
                <w:smallCaps/>
                <w:sz w:val="18"/>
              </w:rPr>
              <w:t>0</w:t>
            </w:r>
          </w:p>
        </w:tc>
      </w:tr>
      <w:tr w:rsidR="009D25B3" w14:paraId="1505459D" w14:textId="77777777">
        <w:tc>
          <w:tcPr>
            <w:tcW w:w="1238" w:type="dxa"/>
            <w:tcBorders>
              <w:bottom w:val="single" w:sz="8" w:space="0" w:color="808080"/>
            </w:tcBorders>
          </w:tcPr>
          <w:p w14:paraId="4BA41466" w14:textId="77777777" w:rsidR="009D25B3" w:rsidRDefault="009D25B3">
            <w:pPr>
              <w:snapToGrid w:val="0"/>
              <w:rPr>
                <w:smallCaps/>
              </w:rPr>
            </w:pPr>
            <w:r>
              <w:rPr>
                <w:smallCaps/>
              </w:rPr>
              <w:t>Autor</w:t>
            </w:r>
            <w:r w:rsidR="009C24CA">
              <w:rPr>
                <w:smallCaps/>
              </w:rPr>
              <w:t>es</w:t>
            </w:r>
            <w:r>
              <w:rPr>
                <w:smallCaps/>
              </w:rPr>
              <w:t>:</w:t>
            </w:r>
          </w:p>
        </w:tc>
        <w:tc>
          <w:tcPr>
            <w:tcW w:w="7766" w:type="dxa"/>
            <w:tcBorders>
              <w:bottom w:val="single" w:sz="8" w:space="0" w:color="808080"/>
            </w:tcBorders>
          </w:tcPr>
          <w:p w14:paraId="70AF6D69" w14:textId="77777777" w:rsidR="009D25B3" w:rsidRPr="003547A8" w:rsidRDefault="00F245AC" w:rsidP="000A0B8D">
            <w:pPr>
              <w:snapToGrid w:val="0"/>
              <w:rPr>
                <w:sz w:val="18"/>
              </w:rPr>
            </w:pPr>
            <w:r>
              <w:rPr>
                <w:sz w:val="18"/>
              </w:rPr>
              <w:t>Ronny Ibarra, Carlos Rivera</w:t>
            </w:r>
          </w:p>
        </w:tc>
      </w:tr>
    </w:tbl>
    <w:p w14:paraId="064C643E" w14:textId="77777777" w:rsidR="00F7421B" w:rsidRDefault="00F7421B" w:rsidP="00F7421B">
      <w:pPr>
        <w:pStyle w:val="Ttulo"/>
      </w:pPr>
      <w:r>
        <w:t>Firmas y Aprobaciones</w:t>
      </w:r>
    </w:p>
    <w:tbl>
      <w:tblPr>
        <w:tblW w:w="9004" w:type="dxa"/>
        <w:tblLayout w:type="fixed"/>
        <w:tblLook w:val="0000" w:firstRow="0" w:lastRow="0" w:firstColumn="0" w:lastColumn="0" w:noHBand="0" w:noVBand="0"/>
      </w:tblPr>
      <w:tblGrid>
        <w:gridCol w:w="1803"/>
        <w:gridCol w:w="1630"/>
        <w:gridCol w:w="1857"/>
        <w:gridCol w:w="3714"/>
      </w:tblGrid>
      <w:tr w:rsidR="00F7421B" w14:paraId="6834B4C6" w14:textId="77777777" w:rsidTr="009C24CA">
        <w:trPr>
          <w:cantSplit/>
          <w:trHeight w:hRule="exact" w:val="983"/>
        </w:trPr>
        <w:tc>
          <w:tcPr>
            <w:tcW w:w="1803" w:type="dxa"/>
            <w:tcBorders>
              <w:top w:val="single" w:sz="8" w:space="0" w:color="808080"/>
            </w:tcBorders>
          </w:tcPr>
          <w:p w14:paraId="3BAE4796" w14:textId="77777777" w:rsidR="00F7421B" w:rsidRDefault="00F7421B" w:rsidP="009113E3">
            <w:pPr>
              <w:snapToGrid w:val="0"/>
              <w:rPr>
                <w:rFonts w:cs="Arial"/>
                <w:smallCaps/>
              </w:rPr>
            </w:pPr>
            <w:r>
              <w:rPr>
                <w:rFonts w:cs="Arial"/>
                <w:smallCaps/>
              </w:rPr>
              <w:t>Elaborado Por:</w:t>
            </w:r>
          </w:p>
        </w:tc>
        <w:tc>
          <w:tcPr>
            <w:tcW w:w="3487" w:type="dxa"/>
            <w:gridSpan w:val="2"/>
            <w:tcBorders>
              <w:top w:val="single" w:sz="8" w:space="0" w:color="808080"/>
              <w:bottom w:val="single" w:sz="1" w:space="0" w:color="C0C0C0"/>
            </w:tcBorders>
          </w:tcPr>
          <w:p w14:paraId="27FD0DA6" w14:textId="77777777" w:rsidR="009C24CA" w:rsidRDefault="009C24CA" w:rsidP="00F7421B">
            <w:pPr>
              <w:snapToGrid w:val="0"/>
              <w:rPr>
                <w:rFonts w:cs="Arial"/>
              </w:rPr>
            </w:pPr>
            <w:r>
              <w:rPr>
                <w:rFonts w:cs="Arial"/>
              </w:rPr>
              <w:t>RONNY IBARRA /</w:t>
            </w:r>
          </w:p>
          <w:p w14:paraId="32017013" w14:textId="77777777" w:rsidR="00F7421B" w:rsidRDefault="009C24CA" w:rsidP="00F7421B">
            <w:pPr>
              <w:snapToGrid w:val="0"/>
              <w:rPr>
                <w:rFonts w:cs="Arial"/>
              </w:rPr>
            </w:pPr>
            <w:r>
              <w:rPr>
                <w:rFonts w:cs="Arial"/>
              </w:rPr>
              <w:t>CARLOS RIVERA</w:t>
            </w:r>
          </w:p>
          <w:p w14:paraId="7C35496A" w14:textId="77777777" w:rsidR="00F7421B" w:rsidRDefault="00F7421B" w:rsidP="009C24CA">
            <w:pPr>
              <w:rPr>
                <w:rFonts w:cs="Arial"/>
                <w:i/>
                <w:iCs/>
              </w:rPr>
            </w:pPr>
            <w:r>
              <w:rPr>
                <w:rFonts w:cs="Arial"/>
                <w:i/>
                <w:iCs/>
              </w:rPr>
              <w:t xml:space="preserve"> </w:t>
            </w:r>
          </w:p>
          <w:p w14:paraId="234E5069" w14:textId="77777777" w:rsidR="009C24CA" w:rsidRDefault="009C24CA" w:rsidP="009C24CA">
            <w:pPr>
              <w:rPr>
                <w:rFonts w:cs="Arial"/>
                <w:i/>
                <w:iCs/>
              </w:rPr>
            </w:pPr>
            <w:r>
              <w:rPr>
                <w:rFonts w:cs="Arial"/>
                <w:i/>
                <w:iCs/>
              </w:rPr>
              <w:t>INGENIEROS DE SOFTWARE</w:t>
            </w:r>
          </w:p>
        </w:tc>
        <w:tc>
          <w:tcPr>
            <w:tcW w:w="3714" w:type="dxa"/>
            <w:vMerge w:val="restart"/>
            <w:tcBorders>
              <w:top w:val="single" w:sz="8" w:space="0" w:color="808080"/>
              <w:bottom w:val="single" w:sz="1" w:space="0" w:color="C0C0C0"/>
            </w:tcBorders>
          </w:tcPr>
          <w:p w14:paraId="0E6F8B03" w14:textId="77777777" w:rsidR="00F7421B" w:rsidRDefault="00F7421B" w:rsidP="009113E3">
            <w:pPr>
              <w:snapToGrid w:val="0"/>
              <w:rPr>
                <w:rFonts w:cs="Arial"/>
              </w:rPr>
            </w:pPr>
          </w:p>
        </w:tc>
      </w:tr>
      <w:tr w:rsidR="00F7421B" w14:paraId="358BAFB7" w14:textId="77777777" w:rsidTr="009C24CA">
        <w:trPr>
          <w:cantSplit/>
          <w:trHeight w:hRule="exact" w:val="854"/>
        </w:trPr>
        <w:tc>
          <w:tcPr>
            <w:tcW w:w="1803" w:type="dxa"/>
          </w:tcPr>
          <w:p w14:paraId="49080318" w14:textId="77777777" w:rsidR="009C24CA" w:rsidRDefault="009C24CA" w:rsidP="009113E3">
            <w:pPr>
              <w:snapToGrid w:val="0"/>
              <w:rPr>
                <w:rFonts w:cs="Arial"/>
                <w:smallCaps/>
              </w:rPr>
            </w:pPr>
          </w:p>
          <w:p w14:paraId="536B9086" w14:textId="77777777" w:rsidR="009C24CA" w:rsidRDefault="009C24CA" w:rsidP="009113E3">
            <w:pPr>
              <w:snapToGrid w:val="0"/>
              <w:rPr>
                <w:rFonts w:cs="Arial"/>
                <w:smallCaps/>
              </w:rPr>
            </w:pPr>
          </w:p>
          <w:p w14:paraId="60945898" w14:textId="77777777" w:rsidR="00F7421B" w:rsidRDefault="00F7421B" w:rsidP="009113E3">
            <w:pPr>
              <w:snapToGrid w:val="0"/>
              <w:rPr>
                <w:rFonts w:cs="Arial"/>
                <w:smallCaps/>
              </w:rPr>
            </w:pPr>
            <w:r>
              <w:rPr>
                <w:rFonts w:cs="Arial"/>
                <w:smallCaps/>
              </w:rPr>
              <w:t>Fecha:</w:t>
            </w:r>
          </w:p>
        </w:tc>
        <w:tc>
          <w:tcPr>
            <w:tcW w:w="1630" w:type="dxa"/>
            <w:tcBorders>
              <w:bottom w:val="single" w:sz="1" w:space="0" w:color="C0C0C0"/>
            </w:tcBorders>
          </w:tcPr>
          <w:p w14:paraId="361798FC" w14:textId="77777777" w:rsidR="009C24CA" w:rsidRDefault="009C24CA" w:rsidP="009C24CA">
            <w:pPr>
              <w:snapToGrid w:val="0"/>
              <w:rPr>
                <w:rFonts w:cs="Arial"/>
              </w:rPr>
            </w:pPr>
          </w:p>
          <w:p w14:paraId="4254C640" w14:textId="77777777" w:rsidR="009C24CA" w:rsidRDefault="009C24CA" w:rsidP="009C24CA">
            <w:pPr>
              <w:snapToGrid w:val="0"/>
              <w:rPr>
                <w:rFonts w:cs="Arial"/>
              </w:rPr>
            </w:pPr>
          </w:p>
          <w:p w14:paraId="494662C3" w14:textId="77777777" w:rsidR="00F7421B" w:rsidRDefault="0083426D" w:rsidP="009C24CA">
            <w:pPr>
              <w:snapToGrid w:val="0"/>
              <w:rPr>
                <w:rFonts w:cs="Arial"/>
              </w:rPr>
            </w:pPr>
            <w:r>
              <w:rPr>
                <w:rFonts w:cs="Arial"/>
              </w:rPr>
              <w:t>[</w:t>
            </w:r>
            <w:r w:rsidR="009C24CA">
              <w:rPr>
                <w:rFonts w:cs="Arial"/>
              </w:rPr>
              <w:t>2026-04-15</w:t>
            </w:r>
            <w:r>
              <w:rPr>
                <w:rFonts w:cs="Arial"/>
              </w:rPr>
              <w:t xml:space="preserve">] </w:t>
            </w:r>
          </w:p>
        </w:tc>
        <w:tc>
          <w:tcPr>
            <w:tcW w:w="1857" w:type="dxa"/>
          </w:tcPr>
          <w:p w14:paraId="2C47A0B1" w14:textId="77777777" w:rsidR="009C24CA" w:rsidRDefault="009C24CA" w:rsidP="009113E3">
            <w:pPr>
              <w:snapToGrid w:val="0"/>
              <w:jc w:val="right"/>
              <w:rPr>
                <w:rFonts w:cs="Arial"/>
              </w:rPr>
            </w:pPr>
          </w:p>
          <w:p w14:paraId="52EC7593" w14:textId="77777777" w:rsidR="009C24CA" w:rsidRDefault="009C24CA" w:rsidP="009113E3">
            <w:pPr>
              <w:snapToGrid w:val="0"/>
              <w:jc w:val="right"/>
              <w:rPr>
                <w:rFonts w:cs="Arial"/>
              </w:rPr>
            </w:pPr>
          </w:p>
          <w:p w14:paraId="546768FC" w14:textId="77777777" w:rsidR="00F7421B" w:rsidRDefault="00F7421B" w:rsidP="009113E3">
            <w:pPr>
              <w:snapToGrid w:val="0"/>
              <w:jc w:val="right"/>
              <w:rPr>
                <w:rFonts w:cs="Arial"/>
              </w:rPr>
            </w:pPr>
            <w:r>
              <w:rPr>
                <w:rFonts w:cs="Arial"/>
              </w:rPr>
              <w:t>Firma:</w:t>
            </w:r>
          </w:p>
        </w:tc>
        <w:tc>
          <w:tcPr>
            <w:tcW w:w="3714" w:type="dxa"/>
            <w:vMerge/>
            <w:tcBorders>
              <w:top w:val="single" w:sz="8" w:space="0" w:color="808080"/>
              <w:bottom w:val="single" w:sz="1" w:space="0" w:color="C0C0C0"/>
            </w:tcBorders>
          </w:tcPr>
          <w:p w14:paraId="1E336A8F" w14:textId="77777777" w:rsidR="00F7421B" w:rsidRDefault="00F7421B" w:rsidP="009113E3"/>
        </w:tc>
      </w:tr>
    </w:tbl>
    <w:p w14:paraId="4AE0C90F" w14:textId="77777777" w:rsidR="00F7421B" w:rsidRDefault="00F7421B" w:rsidP="00F7421B"/>
    <w:tbl>
      <w:tblPr>
        <w:tblW w:w="0" w:type="auto"/>
        <w:tblLayout w:type="fixed"/>
        <w:tblLook w:val="0000" w:firstRow="0" w:lastRow="0" w:firstColumn="0" w:lastColumn="0" w:noHBand="0" w:noVBand="0"/>
      </w:tblPr>
      <w:tblGrid>
        <w:gridCol w:w="1803"/>
        <w:gridCol w:w="1630"/>
        <w:gridCol w:w="1857"/>
        <w:gridCol w:w="3714"/>
      </w:tblGrid>
      <w:tr w:rsidR="00F7421B" w14:paraId="782AA738" w14:textId="77777777">
        <w:trPr>
          <w:cantSplit/>
          <w:trHeight w:hRule="exact" w:val="460"/>
        </w:trPr>
        <w:tc>
          <w:tcPr>
            <w:tcW w:w="1803" w:type="dxa"/>
          </w:tcPr>
          <w:p w14:paraId="2C8E2C87" w14:textId="77777777" w:rsidR="00F7421B" w:rsidRDefault="00F7421B" w:rsidP="009113E3">
            <w:pPr>
              <w:snapToGrid w:val="0"/>
              <w:rPr>
                <w:rFonts w:cs="Arial"/>
                <w:smallCaps/>
              </w:rPr>
            </w:pPr>
            <w:r>
              <w:rPr>
                <w:rFonts w:cs="Arial"/>
                <w:smallCaps/>
              </w:rPr>
              <w:t>Revisado Por:</w:t>
            </w:r>
          </w:p>
        </w:tc>
        <w:tc>
          <w:tcPr>
            <w:tcW w:w="3487" w:type="dxa"/>
            <w:gridSpan w:val="2"/>
            <w:tcBorders>
              <w:bottom w:val="single" w:sz="1" w:space="0" w:color="C0C0C0"/>
            </w:tcBorders>
          </w:tcPr>
          <w:p w14:paraId="654EF5FB" w14:textId="77777777" w:rsidR="009C24CA" w:rsidRDefault="009C24CA" w:rsidP="009113E3">
            <w:pPr>
              <w:rPr>
                <w:rFonts w:cs="Arial"/>
              </w:rPr>
            </w:pPr>
            <w:r w:rsidRPr="009C24CA">
              <w:rPr>
                <w:rFonts w:cs="Arial"/>
              </w:rPr>
              <w:t xml:space="preserve">Ángel Marcelo Rea Guamán </w:t>
            </w:r>
          </w:p>
          <w:p w14:paraId="213F8E34" w14:textId="77777777" w:rsidR="00F7421B" w:rsidRDefault="009C24CA" w:rsidP="009113E3">
            <w:pPr>
              <w:rPr>
                <w:rFonts w:cs="Arial"/>
                <w:i/>
                <w:iCs/>
              </w:rPr>
            </w:pPr>
            <w:r>
              <w:rPr>
                <w:rFonts w:cs="Arial"/>
                <w:i/>
                <w:iCs/>
              </w:rPr>
              <w:t>Ingeniero / Tutor a Cargo</w:t>
            </w:r>
          </w:p>
        </w:tc>
        <w:tc>
          <w:tcPr>
            <w:tcW w:w="3714" w:type="dxa"/>
            <w:vMerge w:val="restart"/>
            <w:tcBorders>
              <w:bottom w:val="single" w:sz="1" w:space="0" w:color="C0C0C0"/>
            </w:tcBorders>
          </w:tcPr>
          <w:p w14:paraId="1E3F2993" w14:textId="77777777" w:rsidR="00F7421B" w:rsidRDefault="00F7421B" w:rsidP="009113E3">
            <w:pPr>
              <w:snapToGrid w:val="0"/>
              <w:rPr>
                <w:rFonts w:cs="Arial"/>
              </w:rPr>
            </w:pPr>
          </w:p>
        </w:tc>
      </w:tr>
      <w:tr w:rsidR="00F7421B" w14:paraId="205762E4" w14:textId="77777777" w:rsidTr="009C24CA">
        <w:trPr>
          <w:cantSplit/>
          <w:trHeight w:hRule="exact" w:val="1128"/>
        </w:trPr>
        <w:tc>
          <w:tcPr>
            <w:tcW w:w="1803" w:type="dxa"/>
          </w:tcPr>
          <w:p w14:paraId="175DFFBD" w14:textId="77777777" w:rsidR="009C24CA" w:rsidRDefault="009C24CA" w:rsidP="009113E3">
            <w:pPr>
              <w:snapToGrid w:val="0"/>
              <w:rPr>
                <w:rFonts w:cs="Arial"/>
                <w:smallCaps/>
              </w:rPr>
            </w:pPr>
          </w:p>
          <w:p w14:paraId="0C28BAD3" w14:textId="77777777" w:rsidR="009C24CA" w:rsidRDefault="009C24CA" w:rsidP="009113E3">
            <w:pPr>
              <w:snapToGrid w:val="0"/>
              <w:rPr>
                <w:rFonts w:cs="Arial"/>
                <w:smallCaps/>
              </w:rPr>
            </w:pPr>
          </w:p>
          <w:p w14:paraId="1193D6DE" w14:textId="77777777" w:rsidR="009C24CA" w:rsidRDefault="009C24CA" w:rsidP="009113E3">
            <w:pPr>
              <w:snapToGrid w:val="0"/>
              <w:rPr>
                <w:rFonts w:cs="Arial"/>
                <w:smallCaps/>
              </w:rPr>
            </w:pPr>
          </w:p>
          <w:p w14:paraId="6FA6CE8C" w14:textId="77777777" w:rsidR="00F7421B" w:rsidRDefault="00F7421B" w:rsidP="009113E3">
            <w:pPr>
              <w:snapToGrid w:val="0"/>
              <w:rPr>
                <w:rFonts w:cs="Arial"/>
                <w:smallCaps/>
              </w:rPr>
            </w:pPr>
            <w:r>
              <w:rPr>
                <w:rFonts w:cs="Arial"/>
                <w:smallCaps/>
              </w:rPr>
              <w:t>Fecha:</w:t>
            </w:r>
          </w:p>
        </w:tc>
        <w:tc>
          <w:tcPr>
            <w:tcW w:w="1630" w:type="dxa"/>
            <w:tcBorders>
              <w:bottom w:val="single" w:sz="1" w:space="0" w:color="C0C0C0"/>
            </w:tcBorders>
          </w:tcPr>
          <w:p w14:paraId="6D4ED122" w14:textId="77777777" w:rsidR="009C24CA" w:rsidRDefault="009C24CA" w:rsidP="009113E3">
            <w:pPr>
              <w:snapToGrid w:val="0"/>
              <w:rPr>
                <w:rFonts w:cs="Arial"/>
              </w:rPr>
            </w:pPr>
          </w:p>
          <w:p w14:paraId="03BA045C" w14:textId="77777777" w:rsidR="009C24CA" w:rsidRDefault="009C24CA" w:rsidP="009113E3">
            <w:pPr>
              <w:snapToGrid w:val="0"/>
              <w:rPr>
                <w:rFonts w:cs="Arial"/>
              </w:rPr>
            </w:pPr>
          </w:p>
          <w:p w14:paraId="1245EC68" w14:textId="77777777" w:rsidR="009C24CA" w:rsidRDefault="009C24CA" w:rsidP="009113E3">
            <w:pPr>
              <w:snapToGrid w:val="0"/>
              <w:rPr>
                <w:rFonts w:cs="Arial"/>
              </w:rPr>
            </w:pPr>
          </w:p>
          <w:p w14:paraId="1F8B00FD" w14:textId="77777777" w:rsidR="00F7421B" w:rsidRDefault="009C24CA" w:rsidP="009113E3">
            <w:pPr>
              <w:snapToGrid w:val="0"/>
              <w:rPr>
                <w:rFonts w:cs="Arial"/>
              </w:rPr>
            </w:pPr>
            <w:r>
              <w:rPr>
                <w:rFonts w:cs="Arial"/>
              </w:rPr>
              <w:t>[2026-04-15]</w:t>
            </w:r>
          </w:p>
        </w:tc>
        <w:tc>
          <w:tcPr>
            <w:tcW w:w="1857" w:type="dxa"/>
          </w:tcPr>
          <w:p w14:paraId="32B1AE05" w14:textId="77777777" w:rsidR="009C24CA" w:rsidRDefault="009C24CA" w:rsidP="009113E3">
            <w:pPr>
              <w:snapToGrid w:val="0"/>
              <w:jc w:val="right"/>
              <w:rPr>
                <w:rFonts w:cs="Arial"/>
              </w:rPr>
            </w:pPr>
          </w:p>
          <w:p w14:paraId="656DD3ED" w14:textId="77777777" w:rsidR="009C24CA" w:rsidRDefault="009C24CA" w:rsidP="009113E3">
            <w:pPr>
              <w:snapToGrid w:val="0"/>
              <w:jc w:val="right"/>
              <w:rPr>
                <w:rFonts w:cs="Arial"/>
              </w:rPr>
            </w:pPr>
          </w:p>
          <w:p w14:paraId="41680A55" w14:textId="77777777" w:rsidR="009C24CA" w:rsidRDefault="009C24CA" w:rsidP="009113E3">
            <w:pPr>
              <w:snapToGrid w:val="0"/>
              <w:jc w:val="right"/>
              <w:rPr>
                <w:rFonts w:cs="Arial"/>
              </w:rPr>
            </w:pPr>
          </w:p>
          <w:p w14:paraId="4F61338C" w14:textId="77777777" w:rsidR="00F7421B" w:rsidRDefault="00F7421B" w:rsidP="009113E3">
            <w:pPr>
              <w:snapToGrid w:val="0"/>
              <w:jc w:val="right"/>
              <w:rPr>
                <w:rFonts w:cs="Arial"/>
              </w:rPr>
            </w:pPr>
            <w:r>
              <w:rPr>
                <w:rFonts w:cs="Arial"/>
              </w:rPr>
              <w:t>Firma:</w:t>
            </w:r>
          </w:p>
        </w:tc>
        <w:tc>
          <w:tcPr>
            <w:tcW w:w="3714" w:type="dxa"/>
            <w:vMerge/>
            <w:tcBorders>
              <w:bottom w:val="single" w:sz="1" w:space="0" w:color="C0C0C0"/>
            </w:tcBorders>
          </w:tcPr>
          <w:p w14:paraId="5F036570" w14:textId="77777777" w:rsidR="00F7421B" w:rsidRDefault="00F7421B" w:rsidP="009113E3"/>
        </w:tc>
      </w:tr>
    </w:tbl>
    <w:p w14:paraId="53797934" w14:textId="77777777" w:rsidR="00F7421B" w:rsidRDefault="00F7421B" w:rsidP="00F7421B"/>
    <w:tbl>
      <w:tblPr>
        <w:tblW w:w="0" w:type="auto"/>
        <w:tblLayout w:type="fixed"/>
        <w:tblLook w:val="0000" w:firstRow="0" w:lastRow="0" w:firstColumn="0" w:lastColumn="0" w:noHBand="0" w:noVBand="0"/>
      </w:tblPr>
      <w:tblGrid>
        <w:gridCol w:w="1803"/>
        <w:gridCol w:w="1630"/>
        <w:gridCol w:w="1857"/>
        <w:gridCol w:w="3714"/>
      </w:tblGrid>
      <w:tr w:rsidR="00F7421B" w14:paraId="5F634A4D" w14:textId="77777777" w:rsidTr="009C24CA">
        <w:trPr>
          <w:cantSplit/>
          <w:trHeight w:hRule="exact" w:val="1187"/>
        </w:trPr>
        <w:tc>
          <w:tcPr>
            <w:tcW w:w="1803" w:type="dxa"/>
          </w:tcPr>
          <w:p w14:paraId="762B9874" w14:textId="77777777" w:rsidR="009C24CA" w:rsidRDefault="009C24CA" w:rsidP="009113E3">
            <w:pPr>
              <w:snapToGrid w:val="0"/>
              <w:rPr>
                <w:rFonts w:cs="Arial"/>
                <w:smallCaps/>
              </w:rPr>
            </w:pPr>
          </w:p>
          <w:p w14:paraId="01848ECF" w14:textId="77777777" w:rsidR="009C24CA" w:rsidRDefault="009C24CA" w:rsidP="009113E3">
            <w:pPr>
              <w:snapToGrid w:val="0"/>
              <w:rPr>
                <w:rFonts w:cs="Arial"/>
                <w:smallCaps/>
              </w:rPr>
            </w:pPr>
          </w:p>
          <w:p w14:paraId="556747A1" w14:textId="77777777" w:rsidR="009C24CA" w:rsidRDefault="009C24CA" w:rsidP="009113E3">
            <w:pPr>
              <w:snapToGrid w:val="0"/>
              <w:rPr>
                <w:rFonts w:cs="Arial"/>
                <w:smallCaps/>
              </w:rPr>
            </w:pPr>
          </w:p>
          <w:p w14:paraId="7633E0AD" w14:textId="77777777" w:rsidR="009C24CA" w:rsidRDefault="009C24CA" w:rsidP="009113E3">
            <w:pPr>
              <w:snapToGrid w:val="0"/>
              <w:rPr>
                <w:rFonts w:cs="Arial"/>
                <w:smallCaps/>
              </w:rPr>
            </w:pPr>
          </w:p>
          <w:p w14:paraId="3F3F3573" w14:textId="77777777" w:rsidR="00F7421B" w:rsidRDefault="00F7421B" w:rsidP="009113E3">
            <w:pPr>
              <w:snapToGrid w:val="0"/>
              <w:rPr>
                <w:rFonts w:cs="Arial"/>
                <w:smallCaps/>
              </w:rPr>
            </w:pPr>
            <w:r>
              <w:rPr>
                <w:rFonts w:cs="Arial"/>
                <w:smallCaps/>
              </w:rPr>
              <w:t>Aprobado Por:</w:t>
            </w:r>
          </w:p>
        </w:tc>
        <w:tc>
          <w:tcPr>
            <w:tcW w:w="3487" w:type="dxa"/>
            <w:gridSpan w:val="2"/>
            <w:tcBorders>
              <w:bottom w:val="single" w:sz="1" w:space="0" w:color="C0C0C0"/>
            </w:tcBorders>
          </w:tcPr>
          <w:p w14:paraId="76F24621" w14:textId="77777777" w:rsidR="009C24CA" w:rsidRDefault="009C24CA" w:rsidP="009C24CA">
            <w:pPr>
              <w:rPr>
                <w:rFonts w:cs="Arial"/>
              </w:rPr>
            </w:pPr>
          </w:p>
          <w:p w14:paraId="47795986" w14:textId="77777777" w:rsidR="009C24CA" w:rsidRDefault="009C24CA" w:rsidP="009C24CA">
            <w:pPr>
              <w:rPr>
                <w:rFonts w:cs="Arial"/>
              </w:rPr>
            </w:pPr>
          </w:p>
          <w:p w14:paraId="156C3523" w14:textId="77777777" w:rsidR="009C24CA" w:rsidRDefault="009C24CA" w:rsidP="009C24CA">
            <w:pPr>
              <w:rPr>
                <w:rFonts w:cs="Arial"/>
              </w:rPr>
            </w:pPr>
          </w:p>
          <w:p w14:paraId="733F2FD1" w14:textId="77777777" w:rsidR="009C24CA" w:rsidRDefault="009C24CA" w:rsidP="009C24CA">
            <w:pPr>
              <w:rPr>
                <w:rFonts w:cs="Arial"/>
              </w:rPr>
            </w:pPr>
            <w:r w:rsidRPr="009C24CA">
              <w:rPr>
                <w:rFonts w:cs="Arial"/>
              </w:rPr>
              <w:t xml:space="preserve">Ángel Marcelo Rea Guamán </w:t>
            </w:r>
          </w:p>
          <w:p w14:paraId="5A1A564B" w14:textId="77777777" w:rsidR="00F7421B" w:rsidRDefault="009C24CA" w:rsidP="009C24CA">
            <w:pPr>
              <w:rPr>
                <w:rFonts w:cs="Arial"/>
                <w:i/>
                <w:iCs/>
              </w:rPr>
            </w:pPr>
            <w:r>
              <w:rPr>
                <w:rFonts w:cs="Arial"/>
                <w:i/>
                <w:iCs/>
              </w:rPr>
              <w:t>Ingeniero / Tutor a Cargo</w:t>
            </w:r>
          </w:p>
        </w:tc>
        <w:tc>
          <w:tcPr>
            <w:tcW w:w="3714" w:type="dxa"/>
            <w:vMerge w:val="restart"/>
            <w:tcBorders>
              <w:bottom w:val="single" w:sz="1" w:space="0" w:color="C0C0C0"/>
            </w:tcBorders>
          </w:tcPr>
          <w:p w14:paraId="3F6D4E58" w14:textId="77777777" w:rsidR="00F7421B" w:rsidRDefault="00F7421B" w:rsidP="009113E3">
            <w:pPr>
              <w:snapToGrid w:val="0"/>
              <w:rPr>
                <w:rFonts w:cs="Arial"/>
              </w:rPr>
            </w:pPr>
          </w:p>
        </w:tc>
      </w:tr>
      <w:tr w:rsidR="00F7421B" w14:paraId="5CE4678B" w14:textId="77777777" w:rsidTr="009C24CA">
        <w:trPr>
          <w:cantSplit/>
          <w:trHeight w:hRule="exact" w:val="994"/>
        </w:trPr>
        <w:tc>
          <w:tcPr>
            <w:tcW w:w="1803" w:type="dxa"/>
          </w:tcPr>
          <w:p w14:paraId="7F265EFC" w14:textId="77777777" w:rsidR="009C24CA" w:rsidRDefault="009C24CA" w:rsidP="009113E3">
            <w:pPr>
              <w:snapToGrid w:val="0"/>
              <w:rPr>
                <w:rFonts w:cs="Arial"/>
                <w:smallCaps/>
              </w:rPr>
            </w:pPr>
          </w:p>
          <w:p w14:paraId="7E16E2C7" w14:textId="77777777" w:rsidR="009C24CA" w:rsidRDefault="009C24CA" w:rsidP="009113E3">
            <w:pPr>
              <w:snapToGrid w:val="0"/>
              <w:rPr>
                <w:rFonts w:cs="Arial"/>
                <w:smallCaps/>
              </w:rPr>
            </w:pPr>
          </w:p>
          <w:p w14:paraId="4F06E899" w14:textId="77777777" w:rsidR="00F7421B" w:rsidRDefault="00F7421B" w:rsidP="009113E3">
            <w:pPr>
              <w:snapToGrid w:val="0"/>
              <w:rPr>
                <w:rFonts w:cs="Arial"/>
                <w:smallCaps/>
              </w:rPr>
            </w:pPr>
            <w:r>
              <w:rPr>
                <w:rFonts w:cs="Arial"/>
                <w:smallCaps/>
              </w:rPr>
              <w:t>Fecha:</w:t>
            </w:r>
          </w:p>
        </w:tc>
        <w:tc>
          <w:tcPr>
            <w:tcW w:w="1630" w:type="dxa"/>
            <w:tcBorders>
              <w:bottom w:val="single" w:sz="1" w:space="0" w:color="C0C0C0"/>
            </w:tcBorders>
          </w:tcPr>
          <w:p w14:paraId="57161C9B" w14:textId="77777777" w:rsidR="009C24CA" w:rsidRDefault="009C24CA" w:rsidP="009113E3">
            <w:pPr>
              <w:snapToGrid w:val="0"/>
              <w:rPr>
                <w:rFonts w:cs="Arial"/>
              </w:rPr>
            </w:pPr>
          </w:p>
          <w:p w14:paraId="06545D26" w14:textId="77777777" w:rsidR="009C24CA" w:rsidRDefault="009C24CA" w:rsidP="009113E3">
            <w:pPr>
              <w:snapToGrid w:val="0"/>
              <w:rPr>
                <w:rFonts w:cs="Arial"/>
              </w:rPr>
            </w:pPr>
          </w:p>
          <w:p w14:paraId="6D86316D" w14:textId="77777777" w:rsidR="009C24CA" w:rsidRDefault="009C24CA" w:rsidP="009113E3">
            <w:pPr>
              <w:snapToGrid w:val="0"/>
              <w:rPr>
                <w:rFonts w:cs="Arial"/>
              </w:rPr>
            </w:pPr>
          </w:p>
          <w:p w14:paraId="50230C65" w14:textId="77777777" w:rsidR="00F7421B" w:rsidRDefault="009C24CA" w:rsidP="009113E3">
            <w:pPr>
              <w:snapToGrid w:val="0"/>
              <w:rPr>
                <w:rFonts w:cs="Arial"/>
              </w:rPr>
            </w:pPr>
            <w:r>
              <w:rPr>
                <w:rFonts w:cs="Arial"/>
              </w:rPr>
              <w:t>[2026-04-15]</w:t>
            </w:r>
          </w:p>
        </w:tc>
        <w:tc>
          <w:tcPr>
            <w:tcW w:w="1857" w:type="dxa"/>
          </w:tcPr>
          <w:p w14:paraId="6B9F6AD0" w14:textId="77777777" w:rsidR="009C24CA" w:rsidRDefault="009C24CA" w:rsidP="009C24CA">
            <w:pPr>
              <w:snapToGrid w:val="0"/>
              <w:rPr>
                <w:rFonts w:cs="Arial"/>
              </w:rPr>
            </w:pPr>
          </w:p>
          <w:p w14:paraId="5DD18B85" w14:textId="77777777" w:rsidR="009C24CA" w:rsidRDefault="009C24CA" w:rsidP="009113E3">
            <w:pPr>
              <w:snapToGrid w:val="0"/>
              <w:jc w:val="right"/>
              <w:rPr>
                <w:rFonts w:cs="Arial"/>
              </w:rPr>
            </w:pPr>
          </w:p>
          <w:p w14:paraId="4AE26520" w14:textId="77777777" w:rsidR="00F7421B" w:rsidRDefault="00F7421B" w:rsidP="009113E3">
            <w:pPr>
              <w:snapToGrid w:val="0"/>
              <w:jc w:val="right"/>
              <w:rPr>
                <w:rFonts w:cs="Arial"/>
              </w:rPr>
            </w:pPr>
            <w:r>
              <w:rPr>
                <w:rFonts w:cs="Arial"/>
              </w:rPr>
              <w:t>Firma:</w:t>
            </w:r>
          </w:p>
        </w:tc>
        <w:tc>
          <w:tcPr>
            <w:tcW w:w="3714" w:type="dxa"/>
            <w:vMerge/>
            <w:tcBorders>
              <w:bottom w:val="single" w:sz="1" w:space="0" w:color="C0C0C0"/>
            </w:tcBorders>
          </w:tcPr>
          <w:p w14:paraId="6A4E6778" w14:textId="77777777" w:rsidR="00F7421B" w:rsidRDefault="00F7421B" w:rsidP="009113E3"/>
        </w:tc>
      </w:tr>
      <w:tr w:rsidR="00F7421B" w14:paraId="16F38CEF" w14:textId="77777777" w:rsidTr="009C24CA">
        <w:trPr>
          <w:cantSplit/>
          <w:trHeight w:val="561"/>
        </w:trPr>
        <w:tc>
          <w:tcPr>
            <w:tcW w:w="1803" w:type="dxa"/>
            <w:tcBorders>
              <w:bottom w:val="single" w:sz="8" w:space="0" w:color="808080"/>
            </w:tcBorders>
          </w:tcPr>
          <w:p w14:paraId="4165307D" w14:textId="77777777" w:rsidR="00F7421B" w:rsidRDefault="00F7421B" w:rsidP="009113E3">
            <w:pPr>
              <w:snapToGrid w:val="0"/>
              <w:rPr>
                <w:rFonts w:cs="Arial"/>
                <w:smallCaps/>
              </w:rPr>
            </w:pPr>
          </w:p>
        </w:tc>
        <w:tc>
          <w:tcPr>
            <w:tcW w:w="1630" w:type="dxa"/>
            <w:tcBorders>
              <w:bottom w:val="single" w:sz="8" w:space="0" w:color="808080"/>
            </w:tcBorders>
          </w:tcPr>
          <w:p w14:paraId="620201F3" w14:textId="77777777" w:rsidR="00F7421B" w:rsidRDefault="00F7421B" w:rsidP="009113E3">
            <w:pPr>
              <w:snapToGrid w:val="0"/>
              <w:rPr>
                <w:rFonts w:cs="Arial"/>
              </w:rPr>
            </w:pPr>
          </w:p>
        </w:tc>
        <w:tc>
          <w:tcPr>
            <w:tcW w:w="1857" w:type="dxa"/>
            <w:tcBorders>
              <w:bottom w:val="single" w:sz="8" w:space="0" w:color="808080"/>
            </w:tcBorders>
          </w:tcPr>
          <w:p w14:paraId="0211BF9E" w14:textId="77777777" w:rsidR="00F7421B" w:rsidRDefault="00F7421B" w:rsidP="009113E3">
            <w:pPr>
              <w:snapToGrid w:val="0"/>
              <w:jc w:val="right"/>
              <w:rPr>
                <w:rFonts w:cs="Arial"/>
              </w:rPr>
            </w:pPr>
          </w:p>
        </w:tc>
        <w:tc>
          <w:tcPr>
            <w:tcW w:w="3714" w:type="dxa"/>
            <w:tcBorders>
              <w:bottom w:val="single" w:sz="8" w:space="0" w:color="808080"/>
            </w:tcBorders>
          </w:tcPr>
          <w:p w14:paraId="7DF0B8EE" w14:textId="77777777" w:rsidR="00F7421B" w:rsidRDefault="00F7421B" w:rsidP="009113E3">
            <w:pPr>
              <w:snapToGrid w:val="0"/>
              <w:rPr>
                <w:rFonts w:cs="Arial"/>
              </w:rPr>
            </w:pPr>
          </w:p>
        </w:tc>
      </w:tr>
    </w:tbl>
    <w:p w14:paraId="18726ACB" w14:textId="77777777" w:rsidR="001617EC" w:rsidRDefault="001617EC">
      <w:pPr>
        <w:pStyle w:val="Ttulo"/>
      </w:pPr>
      <w:r>
        <w:t>Lista de Cambios</w:t>
      </w:r>
    </w:p>
    <w:tbl>
      <w:tblPr>
        <w:tblW w:w="9039" w:type="dxa"/>
        <w:tblLayout w:type="fixed"/>
        <w:tblLook w:val="0000" w:firstRow="0" w:lastRow="0" w:firstColumn="0" w:lastColumn="0" w:noHBand="0" w:noVBand="0"/>
      </w:tblPr>
      <w:tblGrid>
        <w:gridCol w:w="1061"/>
        <w:gridCol w:w="1351"/>
        <w:gridCol w:w="1949"/>
        <w:gridCol w:w="4678"/>
      </w:tblGrid>
      <w:tr w:rsidR="001617EC" w14:paraId="0580A916" w14:textId="77777777" w:rsidTr="009C24CA">
        <w:tc>
          <w:tcPr>
            <w:tcW w:w="1061" w:type="dxa"/>
            <w:tcBorders>
              <w:top w:val="single" w:sz="8" w:space="0" w:color="808080"/>
              <w:bottom w:val="single" w:sz="1" w:space="0" w:color="808080"/>
            </w:tcBorders>
          </w:tcPr>
          <w:p w14:paraId="7877A989" w14:textId="77777777" w:rsidR="001617EC" w:rsidRDefault="001617EC">
            <w:pPr>
              <w:snapToGrid w:val="0"/>
              <w:rPr>
                <w:smallCaps/>
              </w:rPr>
            </w:pPr>
            <w:r>
              <w:rPr>
                <w:smallCaps/>
              </w:rPr>
              <w:t>Versión</w:t>
            </w:r>
          </w:p>
        </w:tc>
        <w:tc>
          <w:tcPr>
            <w:tcW w:w="1351" w:type="dxa"/>
            <w:tcBorders>
              <w:top w:val="single" w:sz="8" w:space="0" w:color="808080"/>
              <w:bottom w:val="single" w:sz="1" w:space="0" w:color="808080"/>
            </w:tcBorders>
          </w:tcPr>
          <w:p w14:paraId="21AFEB07" w14:textId="77777777" w:rsidR="001617EC" w:rsidRDefault="001617EC">
            <w:pPr>
              <w:snapToGrid w:val="0"/>
              <w:rPr>
                <w:smallCaps/>
              </w:rPr>
            </w:pPr>
            <w:r>
              <w:rPr>
                <w:smallCaps/>
              </w:rPr>
              <w:t>Fecha</w:t>
            </w:r>
          </w:p>
        </w:tc>
        <w:tc>
          <w:tcPr>
            <w:tcW w:w="1949" w:type="dxa"/>
            <w:tcBorders>
              <w:top w:val="single" w:sz="8" w:space="0" w:color="808080"/>
              <w:bottom w:val="single" w:sz="1" w:space="0" w:color="808080"/>
            </w:tcBorders>
          </w:tcPr>
          <w:p w14:paraId="74D82190" w14:textId="77777777" w:rsidR="001617EC" w:rsidRDefault="001617EC">
            <w:pPr>
              <w:snapToGrid w:val="0"/>
              <w:rPr>
                <w:smallCaps/>
              </w:rPr>
            </w:pPr>
            <w:r>
              <w:rPr>
                <w:smallCaps/>
              </w:rPr>
              <w:t>Autor</w:t>
            </w:r>
          </w:p>
        </w:tc>
        <w:tc>
          <w:tcPr>
            <w:tcW w:w="4678" w:type="dxa"/>
            <w:tcBorders>
              <w:top w:val="single" w:sz="8" w:space="0" w:color="808080"/>
              <w:bottom w:val="single" w:sz="1" w:space="0" w:color="808080"/>
            </w:tcBorders>
          </w:tcPr>
          <w:p w14:paraId="228C9018" w14:textId="77777777" w:rsidR="001617EC" w:rsidRDefault="001617EC">
            <w:pPr>
              <w:snapToGrid w:val="0"/>
              <w:rPr>
                <w:smallCaps/>
              </w:rPr>
            </w:pPr>
            <w:r>
              <w:rPr>
                <w:smallCaps/>
              </w:rPr>
              <w:t>Descripción</w:t>
            </w:r>
          </w:p>
        </w:tc>
      </w:tr>
      <w:tr w:rsidR="009D25B3" w14:paraId="68D23B33" w14:textId="77777777" w:rsidTr="009C24CA">
        <w:tc>
          <w:tcPr>
            <w:tcW w:w="1061" w:type="dxa"/>
          </w:tcPr>
          <w:p w14:paraId="33E36598" w14:textId="77777777" w:rsidR="009D25B3" w:rsidRDefault="009D25B3" w:rsidP="000A0B8D">
            <w:pPr>
              <w:snapToGrid w:val="0"/>
            </w:pPr>
            <w:r>
              <w:t>1.0.0</w:t>
            </w:r>
          </w:p>
        </w:tc>
        <w:tc>
          <w:tcPr>
            <w:tcW w:w="1351" w:type="dxa"/>
          </w:tcPr>
          <w:p w14:paraId="35BD3F54" w14:textId="77777777" w:rsidR="009D25B3" w:rsidRDefault="009C24CA" w:rsidP="008C61F2">
            <w:pPr>
              <w:snapToGrid w:val="0"/>
            </w:pPr>
            <w:r>
              <w:rPr>
                <w:rFonts w:cs="Arial"/>
              </w:rPr>
              <w:t>2026-04-15</w:t>
            </w:r>
          </w:p>
        </w:tc>
        <w:tc>
          <w:tcPr>
            <w:tcW w:w="1949" w:type="dxa"/>
          </w:tcPr>
          <w:p w14:paraId="38333B74" w14:textId="77777777" w:rsidR="009D25B3" w:rsidRDefault="009C24CA" w:rsidP="000A0B8D">
            <w:pPr>
              <w:snapToGrid w:val="0"/>
            </w:pPr>
            <w:r>
              <w:t>Equipo de Trabajo</w:t>
            </w:r>
          </w:p>
        </w:tc>
        <w:tc>
          <w:tcPr>
            <w:tcW w:w="4678" w:type="dxa"/>
          </w:tcPr>
          <w:p w14:paraId="207CA4FD" w14:textId="77777777" w:rsidR="009D25B3" w:rsidRDefault="009D25B3" w:rsidP="000A0B8D">
            <w:pPr>
              <w:snapToGrid w:val="0"/>
            </w:pPr>
            <w:r>
              <w:t>Emisión Inicial</w:t>
            </w:r>
          </w:p>
        </w:tc>
      </w:tr>
      <w:tr w:rsidR="009D25B3" w14:paraId="04D69E68" w14:textId="77777777" w:rsidTr="009C24CA">
        <w:tc>
          <w:tcPr>
            <w:tcW w:w="1061" w:type="dxa"/>
          </w:tcPr>
          <w:p w14:paraId="643603B1" w14:textId="77777777" w:rsidR="009D25B3" w:rsidRDefault="009D25B3" w:rsidP="00BF2BE2">
            <w:pPr>
              <w:snapToGrid w:val="0"/>
              <w:rPr>
                <w:rFonts w:cs="Arial"/>
              </w:rPr>
            </w:pPr>
          </w:p>
        </w:tc>
        <w:tc>
          <w:tcPr>
            <w:tcW w:w="1351" w:type="dxa"/>
          </w:tcPr>
          <w:p w14:paraId="07389A49" w14:textId="77777777" w:rsidR="009D25B3" w:rsidRDefault="009D25B3" w:rsidP="00BF2BE2">
            <w:pPr>
              <w:snapToGrid w:val="0"/>
              <w:rPr>
                <w:rFonts w:cs="Arial"/>
              </w:rPr>
            </w:pPr>
          </w:p>
        </w:tc>
        <w:tc>
          <w:tcPr>
            <w:tcW w:w="1949" w:type="dxa"/>
          </w:tcPr>
          <w:p w14:paraId="21839519" w14:textId="77777777" w:rsidR="009D25B3" w:rsidRDefault="009D25B3" w:rsidP="00BF2BE2">
            <w:pPr>
              <w:snapToGrid w:val="0"/>
              <w:rPr>
                <w:rFonts w:cs="Arial"/>
              </w:rPr>
            </w:pPr>
          </w:p>
        </w:tc>
        <w:tc>
          <w:tcPr>
            <w:tcW w:w="4678" w:type="dxa"/>
          </w:tcPr>
          <w:p w14:paraId="4FFBAADC" w14:textId="77777777" w:rsidR="009D25B3" w:rsidRDefault="009D25B3" w:rsidP="00BF2BE2">
            <w:pPr>
              <w:snapToGrid w:val="0"/>
              <w:rPr>
                <w:rFonts w:cs="Arial"/>
              </w:rPr>
            </w:pPr>
          </w:p>
        </w:tc>
      </w:tr>
      <w:tr w:rsidR="009D25B3" w14:paraId="06C91140" w14:textId="77777777" w:rsidTr="009C24CA">
        <w:tc>
          <w:tcPr>
            <w:tcW w:w="1061" w:type="dxa"/>
            <w:tcBorders>
              <w:bottom w:val="single" w:sz="8" w:space="0" w:color="808080"/>
            </w:tcBorders>
          </w:tcPr>
          <w:p w14:paraId="38879F26" w14:textId="77777777" w:rsidR="009D25B3" w:rsidRDefault="009D25B3">
            <w:pPr>
              <w:snapToGrid w:val="0"/>
            </w:pPr>
          </w:p>
        </w:tc>
        <w:tc>
          <w:tcPr>
            <w:tcW w:w="1351" w:type="dxa"/>
            <w:tcBorders>
              <w:bottom w:val="single" w:sz="8" w:space="0" w:color="808080"/>
            </w:tcBorders>
          </w:tcPr>
          <w:p w14:paraId="45F14474" w14:textId="77777777" w:rsidR="009D25B3" w:rsidRDefault="009D25B3">
            <w:pPr>
              <w:snapToGrid w:val="0"/>
            </w:pPr>
          </w:p>
        </w:tc>
        <w:tc>
          <w:tcPr>
            <w:tcW w:w="1949" w:type="dxa"/>
            <w:tcBorders>
              <w:bottom w:val="single" w:sz="8" w:space="0" w:color="808080"/>
            </w:tcBorders>
          </w:tcPr>
          <w:p w14:paraId="53DBF333" w14:textId="77777777" w:rsidR="009D25B3" w:rsidRDefault="009D25B3">
            <w:pPr>
              <w:snapToGrid w:val="0"/>
            </w:pPr>
          </w:p>
        </w:tc>
        <w:tc>
          <w:tcPr>
            <w:tcW w:w="4678" w:type="dxa"/>
            <w:tcBorders>
              <w:bottom w:val="single" w:sz="8" w:space="0" w:color="808080"/>
            </w:tcBorders>
          </w:tcPr>
          <w:p w14:paraId="380DDC4C" w14:textId="77777777" w:rsidR="009D25B3" w:rsidRDefault="009D25B3">
            <w:pPr>
              <w:snapToGrid w:val="0"/>
            </w:pPr>
          </w:p>
        </w:tc>
      </w:tr>
    </w:tbl>
    <w:p w14:paraId="6AA77C38" w14:textId="77777777" w:rsidR="001617EC" w:rsidRDefault="001617EC"/>
    <w:p w14:paraId="3655647C" w14:textId="77777777" w:rsidR="001617EC" w:rsidRDefault="001617EC"/>
    <w:p w14:paraId="04FCB15B" w14:textId="77777777" w:rsidR="001617EC" w:rsidRDefault="001617EC">
      <w:pPr>
        <w:tabs>
          <w:tab w:val="left" w:pos="3045"/>
        </w:tabs>
      </w:pPr>
    </w:p>
    <w:p w14:paraId="6D2CAE66" w14:textId="77777777" w:rsidR="001617EC" w:rsidRDefault="001617EC">
      <w:pPr>
        <w:rPr>
          <w:rFonts w:cs="Arial"/>
          <w:b/>
          <w:bCs/>
          <w:kern w:val="1"/>
          <w:sz w:val="32"/>
          <w:szCs w:val="32"/>
        </w:rPr>
      </w:pPr>
      <w:r>
        <w:br w:type="page"/>
      </w:r>
      <w:r>
        <w:lastRenderedPageBreak/>
        <w:t>Contenido</w:t>
      </w:r>
    </w:p>
    <w:p w14:paraId="28B612AA" w14:textId="77777777" w:rsidR="004A53D3" w:rsidRPr="004A53D3" w:rsidRDefault="004A53D3" w:rsidP="004A53D3">
      <w:pPr>
        <w:pStyle w:val="Subttulo"/>
        <w:sectPr w:rsidR="004A53D3" w:rsidRPr="004A53D3" w:rsidSect="00DE31F7">
          <w:headerReference w:type="default" r:id="rId8"/>
          <w:footerReference w:type="default" r:id="rId9"/>
          <w:footnotePr>
            <w:pos w:val="beneathText"/>
          </w:footnotePr>
          <w:pgSz w:w="11905" w:h="16837"/>
          <w:pgMar w:top="2410" w:right="1418" w:bottom="1418" w:left="1701" w:header="709" w:footer="709" w:gutter="0"/>
          <w:pgNumType w:fmt="lowerRoman"/>
          <w:cols w:space="720"/>
          <w:docGrid w:linePitch="360"/>
        </w:sectPr>
      </w:pPr>
    </w:p>
    <w:p w14:paraId="6BF6C28C" w14:textId="28073DE9" w:rsidR="00EE7D19" w:rsidRPr="004B1ACC" w:rsidRDefault="001A2AB8">
      <w:pPr>
        <w:pStyle w:val="TDC1"/>
        <w:tabs>
          <w:tab w:val="left" w:pos="400"/>
          <w:tab w:val="right" w:leader="dot" w:pos="8776"/>
        </w:tabs>
        <w:rPr>
          <w:rFonts w:ascii="Calibri" w:hAnsi="Calibri"/>
          <w:b w:val="0"/>
          <w:bCs w:val="0"/>
          <w:caps w:val="0"/>
          <w:noProof/>
          <w:sz w:val="22"/>
          <w:szCs w:val="22"/>
          <w:lang w:eastAsia="es-EC"/>
        </w:rPr>
      </w:pPr>
      <w:r>
        <w:fldChar w:fldCharType="begin"/>
      </w:r>
      <w:r>
        <w:instrText xml:space="preserve"> TOC \o "1-3" \h \z \u </w:instrText>
      </w:r>
      <w:r>
        <w:fldChar w:fldCharType="separate"/>
      </w:r>
      <w:hyperlink w:anchor="_Toc227178511" w:history="1">
        <w:r w:rsidR="00EE7D19" w:rsidRPr="00661689">
          <w:rPr>
            <w:rStyle w:val="Hipervnculo"/>
            <w:noProof/>
          </w:rPr>
          <w:t>1</w:t>
        </w:r>
        <w:r w:rsidR="00EE7D19" w:rsidRPr="004B1ACC">
          <w:rPr>
            <w:rFonts w:ascii="Calibri" w:hAnsi="Calibri"/>
            <w:b w:val="0"/>
            <w:bCs w:val="0"/>
            <w:caps w:val="0"/>
            <w:noProof/>
            <w:sz w:val="22"/>
            <w:szCs w:val="22"/>
            <w:lang w:eastAsia="es-EC"/>
          </w:rPr>
          <w:tab/>
        </w:r>
        <w:r w:rsidR="00EE7D19" w:rsidRPr="00661689">
          <w:rPr>
            <w:rStyle w:val="Hipervnculo"/>
            <w:noProof/>
          </w:rPr>
          <w:t>Registrar Consumo de mediante QR</w:t>
        </w:r>
        <w:r w:rsidR="00EE7D19">
          <w:rPr>
            <w:noProof/>
            <w:webHidden/>
          </w:rPr>
          <w:tab/>
        </w:r>
        <w:r w:rsidR="00EE7D19">
          <w:rPr>
            <w:noProof/>
            <w:webHidden/>
          </w:rPr>
          <w:fldChar w:fldCharType="begin"/>
        </w:r>
        <w:r w:rsidR="00EE7D19">
          <w:rPr>
            <w:noProof/>
            <w:webHidden/>
          </w:rPr>
          <w:instrText xml:space="preserve"> PAGEREF _Toc227178511 \h </w:instrText>
        </w:r>
        <w:r w:rsidR="00EE7D19">
          <w:rPr>
            <w:noProof/>
            <w:webHidden/>
          </w:rPr>
        </w:r>
        <w:r w:rsidR="00EE7D19">
          <w:rPr>
            <w:noProof/>
            <w:webHidden/>
          </w:rPr>
          <w:fldChar w:fldCharType="separate"/>
        </w:r>
        <w:r w:rsidR="00EB36F2">
          <w:rPr>
            <w:noProof/>
            <w:webHidden/>
          </w:rPr>
          <w:t>1</w:t>
        </w:r>
        <w:r w:rsidR="00EE7D19">
          <w:rPr>
            <w:noProof/>
            <w:webHidden/>
          </w:rPr>
          <w:fldChar w:fldCharType="end"/>
        </w:r>
      </w:hyperlink>
    </w:p>
    <w:p w14:paraId="749256F0" w14:textId="55CBDEF5" w:rsidR="00EE7D19" w:rsidRPr="004B1ACC" w:rsidRDefault="004172FC">
      <w:pPr>
        <w:pStyle w:val="TDC2"/>
        <w:tabs>
          <w:tab w:val="left" w:pos="800"/>
          <w:tab w:val="right" w:leader="dot" w:pos="8776"/>
        </w:tabs>
        <w:rPr>
          <w:rFonts w:ascii="Calibri" w:hAnsi="Calibri"/>
          <w:smallCaps w:val="0"/>
          <w:noProof/>
          <w:sz w:val="22"/>
          <w:szCs w:val="22"/>
          <w:lang w:eastAsia="es-EC"/>
        </w:rPr>
      </w:pPr>
      <w:hyperlink w:anchor="_Toc227178512" w:history="1">
        <w:r w:rsidR="00EE7D19" w:rsidRPr="00661689">
          <w:rPr>
            <w:rStyle w:val="Hipervnculo"/>
            <w:noProof/>
          </w:rPr>
          <w:t>1.1</w:t>
        </w:r>
        <w:r w:rsidR="00EE7D19" w:rsidRPr="004B1ACC">
          <w:rPr>
            <w:rFonts w:ascii="Calibri" w:hAnsi="Calibri"/>
            <w:smallCaps w:val="0"/>
            <w:noProof/>
            <w:sz w:val="22"/>
            <w:szCs w:val="22"/>
            <w:lang w:eastAsia="es-EC"/>
          </w:rPr>
          <w:tab/>
        </w:r>
        <w:r w:rsidR="00EE7D19" w:rsidRPr="00661689">
          <w:rPr>
            <w:rStyle w:val="Hipervnculo"/>
            <w:noProof/>
          </w:rPr>
          <w:t>Breve Descripción</w:t>
        </w:r>
        <w:r w:rsidR="00EE7D19">
          <w:rPr>
            <w:noProof/>
            <w:webHidden/>
          </w:rPr>
          <w:tab/>
        </w:r>
        <w:r w:rsidR="00EE7D19">
          <w:rPr>
            <w:noProof/>
            <w:webHidden/>
          </w:rPr>
          <w:fldChar w:fldCharType="begin"/>
        </w:r>
        <w:r w:rsidR="00EE7D19">
          <w:rPr>
            <w:noProof/>
            <w:webHidden/>
          </w:rPr>
          <w:instrText xml:space="preserve"> PAGEREF _Toc227178512 \h </w:instrText>
        </w:r>
        <w:r w:rsidR="00EE7D19">
          <w:rPr>
            <w:noProof/>
            <w:webHidden/>
          </w:rPr>
        </w:r>
        <w:r w:rsidR="00EE7D19">
          <w:rPr>
            <w:noProof/>
            <w:webHidden/>
          </w:rPr>
          <w:fldChar w:fldCharType="separate"/>
        </w:r>
        <w:r w:rsidR="00EB36F2">
          <w:rPr>
            <w:noProof/>
            <w:webHidden/>
          </w:rPr>
          <w:t>1</w:t>
        </w:r>
        <w:r w:rsidR="00EE7D19">
          <w:rPr>
            <w:noProof/>
            <w:webHidden/>
          </w:rPr>
          <w:fldChar w:fldCharType="end"/>
        </w:r>
      </w:hyperlink>
    </w:p>
    <w:p w14:paraId="2D1E2C8D" w14:textId="5C7F8BDE" w:rsidR="00EE7D19" w:rsidRPr="004B1ACC" w:rsidRDefault="004172FC">
      <w:pPr>
        <w:pStyle w:val="TDC1"/>
        <w:tabs>
          <w:tab w:val="left" w:pos="400"/>
          <w:tab w:val="right" w:leader="dot" w:pos="8776"/>
        </w:tabs>
        <w:rPr>
          <w:rFonts w:ascii="Calibri" w:hAnsi="Calibri"/>
          <w:b w:val="0"/>
          <w:bCs w:val="0"/>
          <w:caps w:val="0"/>
          <w:noProof/>
          <w:sz w:val="22"/>
          <w:szCs w:val="22"/>
          <w:lang w:eastAsia="es-EC"/>
        </w:rPr>
      </w:pPr>
      <w:hyperlink w:anchor="_Toc227178513" w:history="1">
        <w:r w:rsidR="00EE7D19" w:rsidRPr="00661689">
          <w:rPr>
            <w:rStyle w:val="Hipervnculo"/>
            <w:noProof/>
          </w:rPr>
          <w:t>2</w:t>
        </w:r>
        <w:r w:rsidR="00EE7D19" w:rsidRPr="004B1ACC">
          <w:rPr>
            <w:rFonts w:ascii="Calibri" w:hAnsi="Calibri"/>
            <w:b w:val="0"/>
            <w:bCs w:val="0"/>
            <w:caps w:val="0"/>
            <w:noProof/>
            <w:sz w:val="22"/>
            <w:szCs w:val="22"/>
            <w:lang w:eastAsia="es-EC"/>
          </w:rPr>
          <w:tab/>
        </w:r>
        <w:r w:rsidR="00EE7D19" w:rsidRPr="00661689">
          <w:rPr>
            <w:rStyle w:val="Hipervnculo"/>
            <w:noProof/>
          </w:rPr>
          <w:t>Definiciones, Acrónimos, Abreviaturas</w:t>
        </w:r>
        <w:r w:rsidR="00EE7D19">
          <w:rPr>
            <w:noProof/>
            <w:webHidden/>
          </w:rPr>
          <w:tab/>
        </w:r>
        <w:r w:rsidR="00EE7D19">
          <w:rPr>
            <w:noProof/>
            <w:webHidden/>
          </w:rPr>
          <w:fldChar w:fldCharType="begin"/>
        </w:r>
        <w:r w:rsidR="00EE7D19">
          <w:rPr>
            <w:noProof/>
            <w:webHidden/>
          </w:rPr>
          <w:instrText xml:space="preserve"> PAGEREF _Toc227178513 \h </w:instrText>
        </w:r>
        <w:r w:rsidR="00EE7D19">
          <w:rPr>
            <w:noProof/>
            <w:webHidden/>
          </w:rPr>
        </w:r>
        <w:r w:rsidR="00EE7D19">
          <w:rPr>
            <w:noProof/>
            <w:webHidden/>
          </w:rPr>
          <w:fldChar w:fldCharType="separate"/>
        </w:r>
        <w:r w:rsidR="00EB36F2">
          <w:rPr>
            <w:noProof/>
            <w:webHidden/>
          </w:rPr>
          <w:t>1</w:t>
        </w:r>
        <w:r w:rsidR="00EE7D19">
          <w:rPr>
            <w:noProof/>
            <w:webHidden/>
          </w:rPr>
          <w:fldChar w:fldCharType="end"/>
        </w:r>
      </w:hyperlink>
    </w:p>
    <w:p w14:paraId="799FDE55" w14:textId="5517138D" w:rsidR="00EE7D19" w:rsidRPr="004B1ACC" w:rsidRDefault="004172FC">
      <w:pPr>
        <w:pStyle w:val="TDC1"/>
        <w:tabs>
          <w:tab w:val="left" w:pos="400"/>
          <w:tab w:val="right" w:leader="dot" w:pos="8776"/>
        </w:tabs>
        <w:rPr>
          <w:rFonts w:ascii="Calibri" w:hAnsi="Calibri"/>
          <w:b w:val="0"/>
          <w:bCs w:val="0"/>
          <w:caps w:val="0"/>
          <w:noProof/>
          <w:sz w:val="22"/>
          <w:szCs w:val="22"/>
          <w:lang w:eastAsia="es-EC"/>
        </w:rPr>
      </w:pPr>
      <w:hyperlink w:anchor="_Toc227178514" w:history="1">
        <w:r w:rsidR="00EE7D19" w:rsidRPr="00661689">
          <w:rPr>
            <w:rStyle w:val="Hipervnculo"/>
            <w:noProof/>
          </w:rPr>
          <w:t>3</w:t>
        </w:r>
        <w:r w:rsidR="00EE7D19" w:rsidRPr="004B1ACC">
          <w:rPr>
            <w:rFonts w:ascii="Calibri" w:hAnsi="Calibri"/>
            <w:b w:val="0"/>
            <w:bCs w:val="0"/>
            <w:caps w:val="0"/>
            <w:noProof/>
            <w:sz w:val="22"/>
            <w:szCs w:val="22"/>
            <w:lang w:eastAsia="es-EC"/>
          </w:rPr>
          <w:tab/>
        </w:r>
        <w:r w:rsidR="00EE7D19" w:rsidRPr="00661689">
          <w:rPr>
            <w:rStyle w:val="Hipervnculo"/>
            <w:noProof/>
          </w:rPr>
          <w:t>Actores</w:t>
        </w:r>
        <w:r w:rsidR="00EE7D19">
          <w:rPr>
            <w:noProof/>
            <w:webHidden/>
          </w:rPr>
          <w:tab/>
        </w:r>
        <w:r w:rsidR="00EE7D19">
          <w:rPr>
            <w:noProof/>
            <w:webHidden/>
          </w:rPr>
          <w:fldChar w:fldCharType="begin"/>
        </w:r>
        <w:r w:rsidR="00EE7D19">
          <w:rPr>
            <w:noProof/>
            <w:webHidden/>
          </w:rPr>
          <w:instrText xml:space="preserve"> PAGEREF _Toc227178514 \h </w:instrText>
        </w:r>
        <w:r w:rsidR="00EE7D19">
          <w:rPr>
            <w:noProof/>
            <w:webHidden/>
          </w:rPr>
        </w:r>
        <w:r w:rsidR="00EE7D19">
          <w:rPr>
            <w:noProof/>
            <w:webHidden/>
          </w:rPr>
          <w:fldChar w:fldCharType="separate"/>
        </w:r>
        <w:r w:rsidR="00EB36F2">
          <w:rPr>
            <w:noProof/>
            <w:webHidden/>
          </w:rPr>
          <w:t>1</w:t>
        </w:r>
        <w:r w:rsidR="00EE7D19">
          <w:rPr>
            <w:noProof/>
            <w:webHidden/>
          </w:rPr>
          <w:fldChar w:fldCharType="end"/>
        </w:r>
      </w:hyperlink>
    </w:p>
    <w:p w14:paraId="05215D2A" w14:textId="08919D2F" w:rsidR="00EE7D19" w:rsidRPr="004B1ACC" w:rsidRDefault="004172FC">
      <w:pPr>
        <w:pStyle w:val="TDC1"/>
        <w:tabs>
          <w:tab w:val="left" w:pos="400"/>
          <w:tab w:val="right" w:leader="dot" w:pos="8776"/>
        </w:tabs>
        <w:rPr>
          <w:rFonts w:ascii="Calibri" w:hAnsi="Calibri"/>
          <w:b w:val="0"/>
          <w:bCs w:val="0"/>
          <w:caps w:val="0"/>
          <w:noProof/>
          <w:sz w:val="22"/>
          <w:szCs w:val="22"/>
          <w:lang w:eastAsia="es-EC"/>
        </w:rPr>
      </w:pPr>
      <w:hyperlink w:anchor="_Toc227178515" w:history="1">
        <w:r w:rsidR="00EE7D19" w:rsidRPr="00661689">
          <w:rPr>
            <w:rStyle w:val="Hipervnculo"/>
            <w:noProof/>
          </w:rPr>
          <w:t>4</w:t>
        </w:r>
        <w:r w:rsidR="00EE7D19" w:rsidRPr="004B1ACC">
          <w:rPr>
            <w:rFonts w:ascii="Calibri" w:hAnsi="Calibri"/>
            <w:b w:val="0"/>
            <w:bCs w:val="0"/>
            <w:caps w:val="0"/>
            <w:noProof/>
            <w:sz w:val="22"/>
            <w:szCs w:val="22"/>
            <w:lang w:eastAsia="es-EC"/>
          </w:rPr>
          <w:tab/>
        </w:r>
        <w:r w:rsidR="00EE7D19" w:rsidRPr="00661689">
          <w:rPr>
            <w:rStyle w:val="Hipervnculo"/>
            <w:noProof/>
          </w:rPr>
          <w:t>Precondiciones</w:t>
        </w:r>
        <w:r w:rsidR="00EE7D19">
          <w:rPr>
            <w:noProof/>
            <w:webHidden/>
          </w:rPr>
          <w:tab/>
        </w:r>
        <w:r w:rsidR="00EE7D19">
          <w:rPr>
            <w:noProof/>
            <w:webHidden/>
          </w:rPr>
          <w:fldChar w:fldCharType="begin"/>
        </w:r>
        <w:r w:rsidR="00EE7D19">
          <w:rPr>
            <w:noProof/>
            <w:webHidden/>
          </w:rPr>
          <w:instrText xml:space="preserve"> PAGEREF _Toc227178515 \h </w:instrText>
        </w:r>
        <w:r w:rsidR="00EE7D19">
          <w:rPr>
            <w:noProof/>
            <w:webHidden/>
          </w:rPr>
        </w:r>
        <w:r w:rsidR="00EE7D19">
          <w:rPr>
            <w:noProof/>
            <w:webHidden/>
          </w:rPr>
          <w:fldChar w:fldCharType="separate"/>
        </w:r>
        <w:r w:rsidR="00EB36F2">
          <w:rPr>
            <w:noProof/>
            <w:webHidden/>
          </w:rPr>
          <w:t>1</w:t>
        </w:r>
        <w:r w:rsidR="00EE7D19">
          <w:rPr>
            <w:noProof/>
            <w:webHidden/>
          </w:rPr>
          <w:fldChar w:fldCharType="end"/>
        </w:r>
      </w:hyperlink>
    </w:p>
    <w:p w14:paraId="6BFFD884" w14:textId="3E77359E" w:rsidR="00EE7D19" w:rsidRPr="004B1ACC" w:rsidRDefault="004172FC">
      <w:pPr>
        <w:pStyle w:val="TDC1"/>
        <w:tabs>
          <w:tab w:val="left" w:pos="400"/>
          <w:tab w:val="right" w:leader="dot" w:pos="8776"/>
        </w:tabs>
        <w:rPr>
          <w:rFonts w:ascii="Calibri" w:hAnsi="Calibri"/>
          <w:b w:val="0"/>
          <w:bCs w:val="0"/>
          <w:caps w:val="0"/>
          <w:noProof/>
          <w:sz w:val="22"/>
          <w:szCs w:val="22"/>
          <w:lang w:eastAsia="es-EC"/>
        </w:rPr>
      </w:pPr>
      <w:hyperlink w:anchor="_Toc227178516" w:history="1">
        <w:r w:rsidR="00EE7D19" w:rsidRPr="00661689">
          <w:rPr>
            <w:rStyle w:val="Hipervnculo"/>
            <w:noProof/>
          </w:rPr>
          <w:t>5</w:t>
        </w:r>
        <w:r w:rsidR="00EE7D19" w:rsidRPr="004B1ACC">
          <w:rPr>
            <w:rFonts w:ascii="Calibri" w:hAnsi="Calibri"/>
            <w:b w:val="0"/>
            <w:bCs w:val="0"/>
            <w:caps w:val="0"/>
            <w:noProof/>
            <w:sz w:val="22"/>
            <w:szCs w:val="22"/>
            <w:lang w:eastAsia="es-EC"/>
          </w:rPr>
          <w:tab/>
        </w:r>
        <w:r w:rsidR="00EE7D19" w:rsidRPr="00661689">
          <w:rPr>
            <w:rStyle w:val="Hipervnculo"/>
            <w:noProof/>
          </w:rPr>
          <w:t>Flujo de Eventos</w:t>
        </w:r>
        <w:r w:rsidR="00EE7D19">
          <w:rPr>
            <w:noProof/>
            <w:webHidden/>
          </w:rPr>
          <w:tab/>
        </w:r>
        <w:r w:rsidR="00EE7D19">
          <w:rPr>
            <w:noProof/>
            <w:webHidden/>
          </w:rPr>
          <w:fldChar w:fldCharType="begin"/>
        </w:r>
        <w:r w:rsidR="00EE7D19">
          <w:rPr>
            <w:noProof/>
            <w:webHidden/>
          </w:rPr>
          <w:instrText xml:space="preserve"> PAGEREF _Toc227178516 \h </w:instrText>
        </w:r>
        <w:r w:rsidR="00EE7D19">
          <w:rPr>
            <w:noProof/>
            <w:webHidden/>
          </w:rPr>
        </w:r>
        <w:r w:rsidR="00EE7D19">
          <w:rPr>
            <w:noProof/>
            <w:webHidden/>
          </w:rPr>
          <w:fldChar w:fldCharType="separate"/>
        </w:r>
        <w:r w:rsidR="00EB36F2">
          <w:rPr>
            <w:noProof/>
            <w:webHidden/>
          </w:rPr>
          <w:t>2</w:t>
        </w:r>
        <w:r w:rsidR="00EE7D19">
          <w:rPr>
            <w:noProof/>
            <w:webHidden/>
          </w:rPr>
          <w:fldChar w:fldCharType="end"/>
        </w:r>
      </w:hyperlink>
    </w:p>
    <w:p w14:paraId="51222C00" w14:textId="7CC55654" w:rsidR="00EE7D19" w:rsidRPr="004B1ACC" w:rsidRDefault="004172FC">
      <w:pPr>
        <w:pStyle w:val="TDC2"/>
        <w:tabs>
          <w:tab w:val="left" w:pos="800"/>
          <w:tab w:val="right" w:leader="dot" w:pos="8776"/>
        </w:tabs>
        <w:rPr>
          <w:rFonts w:ascii="Calibri" w:hAnsi="Calibri"/>
          <w:smallCaps w:val="0"/>
          <w:noProof/>
          <w:sz w:val="22"/>
          <w:szCs w:val="22"/>
          <w:lang w:eastAsia="es-EC"/>
        </w:rPr>
      </w:pPr>
      <w:hyperlink w:anchor="_Toc227178517" w:history="1">
        <w:r w:rsidR="00EE7D19" w:rsidRPr="00661689">
          <w:rPr>
            <w:rStyle w:val="Hipervnculo"/>
            <w:noProof/>
          </w:rPr>
          <w:t>5.1</w:t>
        </w:r>
        <w:r w:rsidR="00EE7D19" w:rsidRPr="004B1ACC">
          <w:rPr>
            <w:rFonts w:ascii="Calibri" w:hAnsi="Calibri"/>
            <w:smallCaps w:val="0"/>
            <w:noProof/>
            <w:sz w:val="22"/>
            <w:szCs w:val="22"/>
            <w:lang w:eastAsia="es-EC"/>
          </w:rPr>
          <w:tab/>
        </w:r>
        <w:r w:rsidR="00EE7D19" w:rsidRPr="00661689">
          <w:rPr>
            <w:rStyle w:val="Hipervnculo"/>
            <w:noProof/>
          </w:rPr>
          <w:t>Flujo Básico</w:t>
        </w:r>
        <w:r w:rsidR="00EE7D19">
          <w:rPr>
            <w:noProof/>
            <w:webHidden/>
          </w:rPr>
          <w:tab/>
        </w:r>
        <w:r w:rsidR="00EE7D19">
          <w:rPr>
            <w:noProof/>
            <w:webHidden/>
          </w:rPr>
          <w:fldChar w:fldCharType="begin"/>
        </w:r>
        <w:r w:rsidR="00EE7D19">
          <w:rPr>
            <w:noProof/>
            <w:webHidden/>
          </w:rPr>
          <w:instrText xml:space="preserve"> PAGEREF _Toc227178517 \h </w:instrText>
        </w:r>
        <w:r w:rsidR="00EE7D19">
          <w:rPr>
            <w:noProof/>
            <w:webHidden/>
          </w:rPr>
        </w:r>
        <w:r w:rsidR="00EE7D19">
          <w:rPr>
            <w:noProof/>
            <w:webHidden/>
          </w:rPr>
          <w:fldChar w:fldCharType="separate"/>
        </w:r>
        <w:r w:rsidR="00EB36F2">
          <w:rPr>
            <w:noProof/>
            <w:webHidden/>
          </w:rPr>
          <w:t>2</w:t>
        </w:r>
        <w:r w:rsidR="00EE7D19">
          <w:rPr>
            <w:noProof/>
            <w:webHidden/>
          </w:rPr>
          <w:fldChar w:fldCharType="end"/>
        </w:r>
      </w:hyperlink>
    </w:p>
    <w:p w14:paraId="26FED325" w14:textId="0FC1F8A1" w:rsidR="00EE7D19" w:rsidRPr="004B1ACC" w:rsidRDefault="004172FC">
      <w:pPr>
        <w:pStyle w:val="TDC2"/>
        <w:tabs>
          <w:tab w:val="left" w:pos="800"/>
          <w:tab w:val="right" w:leader="dot" w:pos="8776"/>
        </w:tabs>
        <w:rPr>
          <w:rFonts w:ascii="Calibri" w:hAnsi="Calibri"/>
          <w:smallCaps w:val="0"/>
          <w:noProof/>
          <w:sz w:val="22"/>
          <w:szCs w:val="22"/>
          <w:lang w:eastAsia="es-EC"/>
        </w:rPr>
      </w:pPr>
      <w:hyperlink w:anchor="_Toc227178518" w:history="1">
        <w:r w:rsidR="00EE7D19" w:rsidRPr="00661689">
          <w:rPr>
            <w:rStyle w:val="Hipervnculo"/>
            <w:noProof/>
          </w:rPr>
          <w:t>5.2</w:t>
        </w:r>
        <w:r w:rsidR="00EE7D19" w:rsidRPr="004B1ACC">
          <w:rPr>
            <w:rFonts w:ascii="Calibri" w:hAnsi="Calibri"/>
            <w:smallCaps w:val="0"/>
            <w:noProof/>
            <w:sz w:val="22"/>
            <w:szCs w:val="22"/>
            <w:lang w:eastAsia="es-EC"/>
          </w:rPr>
          <w:tab/>
        </w:r>
        <w:r w:rsidR="00EE7D19" w:rsidRPr="00661689">
          <w:rPr>
            <w:rStyle w:val="Hipervnculo"/>
            <w:noProof/>
          </w:rPr>
          <w:t>Sub-Flujos</w:t>
        </w:r>
        <w:r w:rsidR="00EE7D19">
          <w:rPr>
            <w:noProof/>
            <w:webHidden/>
          </w:rPr>
          <w:tab/>
        </w:r>
        <w:r w:rsidR="00EE7D19">
          <w:rPr>
            <w:noProof/>
            <w:webHidden/>
          </w:rPr>
          <w:fldChar w:fldCharType="begin"/>
        </w:r>
        <w:r w:rsidR="00EE7D19">
          <w:rPr>
            <w:noProof/>
            <w:webHidden/>
          </w:rPr>
          <w:instrText xml:space="preserve"> PAGEREF _Toc227178518 \h </w:instrText>
        </w:r>
        <w:r w:rsidR="00EE7D19">
          <w:rPr>
            <w:noProof/>
            <w:webHidden/>
          </w:rPr>
        </w:r>
        <w:r w:rsidR="00EE7D19">
          <w:rPr>
            <w:noProof/>
            <w:webHidden/>
          </w:rPr>
          <w:fldChar w:fldCharType="separate"/>
        </w:r>
        <w:r w:rsidR="00EB36F2">
          <w:rPr>
            <w:noProof/>
            <w:webHidden/>
          </w:rPr>
          <w:t>2</w:t>
        </w:r>
        <w:r w:rsidR="00EE7D19">
          <w:rPr>
            <w:noProof/>
            <w:webHidden/>
          </w:rPr>
          <w:fldChar w:fldCharType="end"/>
        </w:r>
      </w:hyperlink>
    </w:p>
    <w:p w14:paraId="18F6EF70" w14:textId="0D19B3F2" w:rsidR="00EE7D19" w:rsidRPr="004B1ACC" w:rsidRDefault="004172FC">
      <w:pPr>
        <w:pStyle w:val="TDC3"/>
        <w:tabs>
          <w:tab w:val="left" w:pos="1200"/>
          <w:tab w:val="right" w:leader="dot" w:pos="8776"/>
        </w:tabs>
        <w:rPr>
          <w:rFonts w:ascii="Calibri" w:hAnsi="Calibri"/>
          <w:i w:val="0"/>
          <w:iCs w:val="0"/>
          <w:noProof/>
          <w:sz w:val="22"/>
          <w:szCs w:val="22"/>
          <w:lang w:eastAsia="es-EC"/>
        </w:rPr>
      </w:pPr>
      <w:hyperlink w:anchor="_Toc227178519" w:history="1">
        <w:r w:rsidR="00EE7D19" w:rsidRPr="00661689">
          <w:rPr>
            <w:rStyle w:val="Hipervnculo"/>
            <w:noProof/>
            <w:lang w:val="es-ES"/>
          </w:rPr>
          <w:t>5.2.1</w:t>
        </w:r>
        <w:r w:rsidR="00EE7D19" w:rsidRPr="004B1ACC">
          <w:rPr>
            <w:rFonts w:ascii="Calibri" w:hAnsi="Calibri"/>
            <w:i w:val="0"/>
            <w:iCs w:val="0"/>
            <w:noProof/>
            <w:sz w:val="22"/>
            <w:szCs w:val="22"/>
            <w:lang w:eastAsia="es-EC"/>
          </w:rPr>
          <w:tab/>
        </w:r>
        <w:r w:rsidR="00EE7D19" w:rsidRPr="00661689">
          <w:rPr>
            <w:rStyle w:val="Hipervnculo"/>
            <w:noProof/>
            <w:lang w:val="es-ES"/>
          </w:rPr>
          <w:t>SF01. Registro de Consumo</w:t>
        </w:r>
        <w:r w:rsidR="00EE7D19">
          <w:rPr>
            <w:noProof/>
            <w:webHidden/>
          </w:rPr>
          <w:tab/>
        </w:r>
        <w:r w:rsidR="00EE7D19">
          <w:rPr>
            <w:noProof/>
            <w:webHidden/>
          </w:rPr>
          <w:fldChar w:fldCharType="begin"/>
        </w:r>
        <w:r w:rsidR="00EE7D19">
          <w:rPr>
            <w:noProof/>
            <w:webHidden/>
          </w:rPr>
          <w:instrText xml:space="preserve"> PAGEREF _Toc227178519 \h </w:instrText>
        </w:r>
        <w:r w:rsidR="00EE7D19">
          <w:rPr>
            <w:noProof/>
            <w:webHidden/>
          </w:rPr>
        </w:r>
        <w:r w:rsidR="00EE7D19">
          <w:rPr>
            <w:noProof/>
            <w:webHidden/>
          </w:rPr>
          <w:fldChar w:fldCharType="separate"/>
        </w:r>
        <w:r w:rsidR="00EB36F2">
          <w:rPr>
            <w:noProof/>
            <w:webHidden/>
          </w:rPr>
          <w:t>2</w:t>
        </w:r>
        <w:r w:rsidR="00EE7D19">
          <w:rPr>
            <w:noProof/>
            <w:webHidden/>
          </w:rPr>
          <w:fldChar w:fldCharType="end"/>
        </w:r>
      </w:hyperlink>
    </w:p>
    <w:p w14:paraId="544C499E" w14:textId="10097252" w:rsidR="00EE7D19" w:rsidRPr="004B1ACC" w:rsidRDefault="004172FC">
      <w:pPr>
        <w:pStyle w:val="TDC2"/>
        <w:tabs>
          <w:tab w:val="left" w:pos="800"/>
          <w:tab w:val="right" w:leader="dot" w:pos="8776"/>
        </w:tabs>
        <w:rPr>
          <w:rFonts w:ascii="Calibri" w:hAnsi="Calibri"/>
          <w:smallCaps w:val="0"/>
          <w:noProof/>
          <w:sz w:val="22"/>
          <w:szCs w:val="22"/>
          <w:lang w:eastAsia="es-EC"/>
        </w:rPr>
      </w:pPr>
      <w:hyperlink w:anchor="_Toc227178520" w:history="1">
        <w:r w:rsidR="00EE7D19" w:rsidRPr="00661689">
          <w:rPr>
            <w:rStyle w:val="Hipervnculo"/>
            <w:noProof/>
          </w:rPr>
          <w:t>5.3</w:t>
        </w:r>
        <w:r w:rsidR="00EE7D19" w:rsidRPr="004B1ACC">
          <w:rPr>
            <w:rFonts w:ascii="Calibri" w:hAnsi="Calibri"/>
            <w:smallCaps w:val="0"/>
            <w:noProof/>
            <w:sz w:val="22"/>
            <w:szCs w:val="22"/>
            <w:lang w:eastAsia="es-EC"/>
          </w:rPr>
          <w:tab/>
        </w:r>
        <w:r w:rsidR="00EE7D19" w:rsidRPr="00661689">
          <w:rPr>
            <w:rStyle w:val="Hipervnculo"/>
            <w:noProof/>
          </w:rPr>
          <w:t>Flujos Alternos</w:t>
        </w:r>
        <w:r w:rsidR="00EE7D19">
          <w:rPr>
            <w:noProof/>
            <w:webHidden/>
          </w:rPr>
          <w:tab/>
        </w:r>
        <w:r w:rsidR="00EE7D19">
          <w:rPr>
            <w:noProof/>
            <w:webHidden/>
          </w:rPr>
          <w:fldChar w:fldCharType="begin"/>
        </w:r>
        <w:r w:rsidR="00EE7D19">
          <w:rPr>
            <w:noProof/>
            <w:webHidden/>
          </w:rPr>
          <w:instrText xml:space="preserve"> PAGEREF _Toc227178520 \h </w:instrText>
        </w:r>
        <w:r w:rsidR="00EE7D19">
          <w:rPr>
            <w:noProof/>
            <w:webHidden/>
          </w:rPr>
        </w:r>
        <w:r w:rsidR="00EE7D19">
          <w:rPr>
            <w:noProof/>
            <w:webHidden/>
          </w:rPr>
          <w:fldChar w:fldCharType="separate"/>
        </w:r>
        <w:r w:rsidR="00EB36F2">
          <w:rPr>
            <w:noProof/>
            <w:webHidden/>
          </w:rPr>
          <w:t>2</w:t>
        </w:r>
        <w:r w:rsidR="00EE7D19">
          <w:rPr>
            <w:noProof/>
            <w:webHidden/>
          </w:rPr>
          <w:fldChar w:fldCharType="end"/>
        </w:r>
      </w:hyperlink>
    </w:p>
    <w:p w14:paraId="0DB11981" w14:textId="4AB46630" w:rsidR="00EE7D19" w:rsidRPr="004B1ACC" w:rsidRDefault="004172FC">
      <w:pPr>
        <w:pStyle w:val="TDC3"/>
        <w:tabs>
          <w:tab w:val="left" w:pos="1200"/>
          <w:tab w:val="right" w:leader="dot" w:pos="8776"/>
        </w:tabs>
        <w:rPr>
          <w:rFonts w:ascii="Calibri" w:hAnsi="Calibri"/>
          <w:i w:val="0"/>
          <w:iCs w:val="0"/>
          <w:noProof/>
          <w:sz w:val="22"/>
          <w:szCs w:val="22"/>
          <w:lang w:eastAsia="es-EC"/>
        </w:rPr>
      </w:pPr>
      <w:hyperlink w:anchor="_Toc227178521" w:history="1">
        <w:r w:rsidR="00EE7D19" w:rsidRPr="00661689">
          <w:rPr>
            <w:rStyle w:val="Hipervnculo"/>
            <w:noProof/>
            <w:lang w:val="es-ES"/>
          </w:rPr>
          <w:t>5.3.1</w:t>
        </w:r>
        <w:r w:rsidR="00EE7D19" w:rsidRPr="004B1ACC">
          <w:rPr>
            <w:rFonts w:ascii="Calibri" w:hAnsi="Calibri"/>
            <w:i w:val="0"/>
            <w:iCs w:val="0"/>
            <w:noProof/>
            <w:sz w:val="22"/>
            <w:szCs w:val="22"/>
            <w:lang w:eastAsia="es-EC"/>
          </w:rPr>
          <w:tab/>
        </w:r>
        <w:r w:rsidR="00EE7D19" w:rsidRPr="00661689">
          <w:rPr>
            <w:rStyle w:val="Hipervnculo"/>
            <w:noProof/>
            <w:lang w:val="es-ES"/>
          </w:rPr>
          <w:t>FA01. &lt; Primer Flujo Alterno &gt;</w:t>
        </w:r>
        <w:r w:rsidR="00EE7D19">
          <w:rPr>
            <w:noProof/>
            <w:webHidden/>
          </w:rPr>
          <w:tab/>
        </w:r>
        <w:r w:rsidR="00EE7D19">
          <w:rPr>
            <w:noProof/>
            <w:webHidden/>
          </w:rPr>
          <w:fldChar w:fldCharType="begin"/>
        </w:r>
        <w:r w:rsidR="00EE7D19">
          <w:rPr>
            <w:noProof/>
            <w:webHidden/>
          </w:rPr>
          <w:instrText xml:space="preserve"> PAGEREF _Toc227178521 \h </w:instrText>
        </w:r>
        <w:r w:rsidR="00EE7D19">
          <w:rPr>
            <w:noProof/>
            <w:webHidden/>
          </w:rPr>
        </w:r>
        <w:r w:rsidR="00EE7D19">
          <w:rPr>
            <w:noProof/>
            <w:webHidden/>
          </w:rPr>
          <w:fldChar w:fldCharType="separate"/>
        </w:r>
        <w:r w:rsidR="00EB36F2">
          <w:rPr>
            <w:noProof/>
            <w:webHidden/>
          </w:rPr>
          <w:t>2</w:t>
        </w:r>
        <w:r w:rsidR="00EE7D19">
          <w:rPr>
            <w:noProof/>
            <w:webHidden/>
          </w:rPr>
          <w:fldChar w:fldCharType="end"/>
        </w:r>
      </w:hyperlink>
    </w:p>
    <w:p w14:paraId="5E2C1AF1" w14:textId="5E7A4D5D" w:rsidR="00EE7D19" w:rsidRPr="004B1ACC" w:rsidRDefault="004172FC">
      <w:pPr>
        <w:pStyle w:val="TDC3"/>
        <w:tabs>
          <w:tab w:val="left" w:pos="1200"/>
          <w:tab w:val="right" w:leader="dot" w:pos="8776"/>
        </w:tabs>
        <w:rPr>
          <w:rFonts w:ascii="Calibri" w:hAnsi="Calibri"/>
          <w:i w:val="0"/>
          <w:iCs w:val="0"/>
          <w:noProof/>
          <w:sz w:val="22"/>
          <w:szCs w:val="22"/>
          <w:lang w:eastAsia="es-EC"/>
        </w:rPr>
      </w:pPr>
      <w:hyperlink w:anchor="_Toc227178522" w:history="1">
        <w:r w:rsidR="00EE7D19" w:rsidRPr="00661689">
          <w:rPr>
            <w:rStyle w:val="Hipervnculo"/>
            <w:noProof/>
            <w:lang w:val="es-ES"/>
          </w:rPr>
          <w:t>5.3.2</w:t>
        </w:r>
        <w:r w:rsidR="00EE7D19" w:rsidRPr="004B1ACC">
          <w:rPr>
            <w:rFonts w:ascii="Calibri" w:hAnsi="Calibri"/>
            <w:i w:val="0"/>
            <w:iCs w:val="0"/>
            <w:noProof/>
            <w:sz w:val="22"/>
            <w:szCs w:val="22"/>
            <w:lang w:eastAsia="es-EC"/>
          </w:rPr>
          <w:tab/>
        </w:r>
        <w:r w:rsidR="00EE7D19" w:rsidRPr="00661689">
          <w:rPr>
            <w:rStyle w:val="Hipervnculo"/>
            <w:noProof/>
            <w:lang w:val="es-ES"/>
          </w:rPr>
          <w:t>FA02. &lt; Segundo Flujo Alterno &gt;</w:t>
        </w:r>
        <w:r w:rsidR="00EE7D19">
          <w:rPr>
            <w:noProof/>
            <w:webHidden/>
          </w:rPr>
          <w:tab/>
        </w:r>
        <w:r w:rsidR="00EE7D19">
          <w:rPr>
            <w:noProof/>
            <w:webHidden/>
          </w:rPr>
          <w:fldChar w:fldCharType="begin"/>
        </w:r>
        <w:r w:rsidR="00EE7D19">
          <w:rPr>
            <w:noProof/>
            <w:webHidden/>
          </w:rPr>
          <w:instrText xml:space="preserve"> PAGEREF _Toc227178522 \h </w:instrText>
        </w:r>
        <w:r w:rsidR="00EE7D19">
          <w:rPr>
            <w:noProof/>
            <w:webHidden/>
          </w:rPr>
        </w:r>
        <w:r w:rsidR="00EE7D19">
          <w:rPr>
            <w:noProof/>
            <w:webHidden/>
          </w:rPr>
          <w:fldChar w:fldCharType="separate"/>
        </w:r>
        <w:r w:rsidR="00EB36F2">
          <w:rPr>
            <w:noProof/>
            <w:webHidden/>
          </w:rPr>
          <w:t>2</w:t>
        </w:r>
        <w:r w:rsidR="00EE7D19">
          <w:rPr>
            <w:noProof/>
            <w:webHidden/>
          </w:rPr>
          <w:fldChar w:fldCharType="end"/>
        </w:r>
      </w:hyperlink>
    </w:p>
    <w:p w14:paraId="5D12686A" w14:textId="5E49AF9C" w:rsidR="00EE7D19" w:rsidRPr="004B1ACC" w:rsidRDefault="004172FC">
      <w:pPr>
        <w:pStyle w:val="TDC1"/>
        <w:tabs>
          <w:tab w:val="left" w:pos="400"/>
          <w:tab w:val="right" w:leader="dot" w:pos="8776"/>
        </w:tabs>
        <w:rPr>
          <w:rFonts w:ascii="Calibri" w:hAnsi="Calibri"/>
          <w:b w:val="0"/>
          <w:bCs w:val="0"/>
          <w:caps w:val="0"/>
          <w:noProof/>
          <w:sz w:val="22"/>
          <w:szCs w:val="22"/>
          <w:lang w:eastAsia="es-EC"/>
        </w:rPr>
      </w:pPr>
      <w:hyperlink w:anchor="_Toc227178523" w:history="1">
        <w:r w:rsidR="00EE7D19" w:rsidRPr="00661689">
          <w:rPr>
            <w:rStyle w:val="Hipervnculo"/>
            <w:noProof/>
          </w:rPr>
          <w:t>6</w:t>
        </w:r>
        <w:r w:rsidR="00EE7D19" w:rsidRPr="004B1ACC">
          <w:rPr>
            <w:rFonts w:ascii="Calibri" w:hAnsi="Calibri"/>
            <w:b w:val="0"/>
            <w:bCs w:val="0"/>
            <w:caps w:val="0"/>
            <w:noProof/>
            <w:sz w:val="22"/>
            <w:szCs w:val="22"/>
            <w:lang w:eastAsia="es-EC"/>
          </w:rPr>
          <w:tab/>
        </w:r>
        <w:r w:rsidR="00EE7D19" w:rsidRPr="00661689">
          <w:rPr>
            <w:rStyle w:val="Hipervnculo"/>
            <w:noProof/>
          </w:rPr>
          <w:t>Reglas del Negocio</w:t>
        </w:r>
        <w:r w:rsidR="00EE7D19">
          <w:rPr>
            <w:noProof/>
            <w:webHidden/>
          </w:rPr>
          <w:tab/>
        </w:r>
        <w:r w:rsidR="00EE7D19">
          <w:rPr>
            <w:noProof/>
            <w:webHidden/>
          </w:rPr>
          <w:fldChar w:fldCharType="begin"/>
        </w:r>
        <w:r w:rsidR="00EE7D19">
          <w:rPr>
            <w:noProof/>
            <w:webHidden/>
          </w:rPr>
          <w:instrText xml:space="preserve"> PAGEREF _Toc227178523 \h </w:instrText>
        </w:r>
        <w:r w:rsidR="00EE7D19">
          <w:rPr>
            <w:noProof/>
            <w:webHidden/>
          </w:rPr>
        </w:r>
        <w:r w:rsidR="00EE7D19">
          <w:rPr>
            <w:noProof/>
            <w:webHidden/>
          </w:rPr>
          <w:fldChar w:fldCharType="separate"/>
        </w:r>
        <w:r w:rsidR="00EB36F2">
          <w:rPr>
            <w:noProof/>
            <w:webHidden/>
          </w:rPr>
          <w:t>3</w:t>
        </w:r>
        <w:r w:rsidR="00EE7D19">
          <w:rPr>
            <w:noProof/>
            <w:webHidden/>
          </w:rPr>
          <w:fldChar w:fldCharType="end"/>
        </w:r>
      </w:hyperlink>
    </w:p>
    <w:p w14:paraId="263C94AF" w14:textId="56D34DAF" w:rsidR="00EE7D19" w:rsidRPr="004B1ACC" w:rsidRDefault="004172FC">
      <w:pPr>
        <w:pStyle w:val="TDC2"/>
        <w:tabs>
          <w:tab w:val="left" w:pos="800"/>
          <w:tab w:val="right" w:leader="dot" w:pos="8776"/>
        </w:tabs>
        <w:rPr>
          <w:rFonts w:ascii="Calibri" w:hAnsi="Calibri"/>
          <w:smallCaps w:val="0"/>
          <w:noProof/>
          <w:sz w:val="22"/>
          <w:szCs w:val="22"/>
          <w:lang w:eastAsia="es-EC"/>
        </w:rPr>
      </w:pPr>
      <w:hyperlink w:anchor="_Toc227178524" w:history="1">
        <w:r w:rsidR="00EE7D19" w:rsidRPr="00661689">
          <w:rPr>
            <w:rStyle w:val="Hipervnculo"/>
            <w:noProof/>
          </w:rPr>
          <w:t>6.1</w:t>
        </w:r>
        <w:r w:rsidR="00EE7D19" w:rsidRPr="004B1ACC">
          <w:rPr>
            <w:rFonts w:ascii="Calibri" w:hAnsi="Calibri"/>
            <w:smallCaps w:val="0"/>
            <w:noProof/>
            <w:sz w:val="22"/>
            <w:szCs w:val="22"/>
            <w:lang w:eastAsia="es-EC"/>
          </w:rPr>
          <w:tab/>
        </w:r>
        <w:r w:rsidR="00EE7D19" w:rsidRPr="00661689">
          <w:rPr>
            <w:rStyle w:val="Hipervnculo"/>
            <w:noProof/>
          </w:rPr>
          <w:t>RN01. Validación de Código QR</w:t>
        </w:r>
        <w:r w:rsidR="00EE7D19">
          <w:rPr>
            <w:noProof/>
            <w:webHidden/>
          </w:rPr>
          <w:tab/>
        </w:r>
        <w:r w:rsidR="00EE7D19">
          <w:rPr>
            <w:noProof/>
            <w:webHidden/>
          </w:rPr>
          <w:fldChar w:fldCharType="begin"/>
        </w:r>
        <w:r w:rsidR="00EE7D19">
          <w:rPr>
            <w:noProof/>
            <w:webHidden/>
          </w:rPr>
          <w:instrText xml:space="preserve"> PAGEREF _Toc227178524 \h </w:instrText>
        </w:r>
        <w:r w:rsidR="00EE7D19">
          <w:rPr>
            <w:noProof/>
            <w:webHidden/>
          </w:rPr>
        </w:r>
        <w:r w:rsidR="00EE7D19">
          <w:rPr>
            <w:noProof/>
            <w:webHidden/>
          </w:rPr>
          <w:fldChar w:fldCharType="separate"/>
        </w:r>
        <w:r w:rsidR="00EB36F2">
          <w:rPr>
            <w:noProof/>
            <w:webHidden/>
          </w:rPr>
          <w:t>3</w:t>
        </w:r>
        <w:r w:rsidR="00EE7D19">
          <w:rPr>
            <w:noProof/>
            <w:webHidden/>
          </w:rPr>
          <w:fldChar w:fldCharType="end"/>
        </w:r>
      </w:hyperlink>
    </w:p>
    <w:p w14:paraId="7D20BFCF" w14:textId="64DB24ED" w:rsidR="00EE7D19" w:rsidRPr="004B1ACC" w:rsidRDefault="004172FC">
      <w:pPr>
        <w:pStyle w:val="TDC2"/>
        <w:tabs>
          <w:tab w:val="left" w:pos="800"/>
          <w:tab w:val="right" w:leader="dot" w:pos="8776"/>
        </w:tabs>
        <w:rPr>
          <w:rFonts w:ascii="Calibri" w:hAnsi="Calibri"/>
          <w:smallCaps w:val="0"/>
          <w:noProof/>
          <w:sz w:val="22"/>
          <w:szCs w:val="22"/>
          <w:lang w:eastAsia="es-EC"/>
        </w:rPr>
      </w:pPr>
      <w:hyperlink w:anchor="_Toc227178525" w:history="1">
        <w:r w:rsidR="00EE7D19" w:rsidRPr="00661689">
          <w:rPr>
            <w:rStyle w:val="Hipervnculo"/>
            <w:noProof/>
          </w:rPr>
          <w:t>6.2</w:t>
        </w:r>
        <w:r w:rsidR="00EE7D19" w:rsidRPr="004B1ACC">
          <w:rPr>
            <w:rFonts w:ascii="Calibri" w:hAnsi="Calibri"/>
            <w:smallCaps w:val="0"/>
            <w:noProof/>
            <w:sz w:val="22"/>
            <w:szCs w:val="22"/>
            <w:lang w:eastAsia="es-EC"/>
          </w:rPr>
          <w:tab/>
        </w:r>
        <w:r w:rsidR="00EE7D19" w:rsidRPr="00661689">
          <w:rPr>
            <w:rStyle w:val="Hipervnculo"/>
            <w:noProof/>
          </w:rPr>
          <w:t>RN02. Convenio Activo</w:t>
        </w:r>
        <w:r w:rsidR="00EE7D19">
          <w:rPr>
            <w:noProof/>
            <w:webHidden/>
          </w:rPr>
          <w:tab/>
        </w:r>
        <w:r w:rsidR="00EE7D19">
          <w:rPr>
            <w:noProof/>
            <w:webHidden/>
          </w:rPr>
          <w:fldChar w:fldCharType="begin"/>
        </w:r>
        <w:r w:rsidR="00EE7D19">
          <w:rPr>
            <w:noProof/>
            <w:webHidden/>
          </w:rPr>
          <w:instrText xml:space="preserve"> PAGEREF _Toc227178525 \h </w:instrText>
        </w:r>
        <w:r w:rsidR="00EE7D19">
          <w:rPr>
            <w:noProof/>
            <w:webHidden/>
          </w:rPr>
        </w:r>
        <w:r w:rsidR="00EE7D19">
          <w:rPr>
            <w:noProof/>
            <w:webHidden/>
          </w:rPr>
          <w:fldChar w:fldCharType="separate"/>
        </w:r>
        <w:r w:rsidR="00EB36F2">
          <w:rPr>
            <w:noProof/>
            <w:webHidden/>
          </w:rPr>
          <w:t>3</w:t>
        </w:r>
        <w:r w:rsidR="00EE7D19">
          <w:rPr>
            <w:noProof/>
            <w:webHidden/>
          </w:rPr>
          <w:fldChar w:fldCharType="end"/>
        </w:r>
      </w:hyperlink>
    </w:p>
    <w:p w14:paraId="6C6B57EA" w14:textId="02E58B51" w:rsidR="00EE7D19" w:rsidRPr="004B1ACC" w:rsidRDefault="004172FC">
      <w:pPr>
        <w:pStyle w:val="TDC2"/>
        <w:tabs>
          <w:tab w:val="left" w:pos="800"/>
          <w:tab w:val="right" w:leader="dot" w:pos="8776"/>
        </w:tabs>
        <w:rPr>
          <w:rFonts w:ascii="Calibri" w:hAnsi="Calibri"/>
          <w:smallCaps w:val="0"/>
          <w:noProof/>
          <w:sz w:val="22"/>
          <w:szCs w:val="22"/>
          <w:lang w:eastAsia="es-EC"/>
        </w:rPr>
      </w:pPr>
      <w:hyperlink w:anchor="_Toc227178526" w:history="1">
        <w:r w:rsidR="00EE7D19" w:rsidRPr="00661689">
          <w:rPr>
            <w:rStyle w:val="Hipervnculo"/>
            <w:noProof/>
          </w:rPr>
          <w:t>6.3</w:t>
        </w:r>
        <w:r w:rsidR="00EE7D19" w:rsidRPr="004B1ACC">
          <w:rPr>
            <w:rFonts w:ascii="Calibri" w:hAnsi="Calibri"/>
            <w:smallCaps w:val="0"/>
            <w:noProof/>
            <w:sz w:val="22"/>
            <w:szCs w:val="22"/>
            <w:lang w:eastAsia="es-EC"/>
          </w:rPr>
          <w:tab/>
        </w:r>
        <w:r w:rsidR="00EE7D19" w:rsidRPr="00661689">
          <w:rPr>
            <w:rStyle w:val="Hipervnculo"/>
            <w:noProof/>
          </w:rPr>
          <w:t>RN03. Cálculo de Consumo</w:t>
        </w:r>
        <w:r w:rsidR="00EE7D19">
          <w:rPr>
            <w:noProof/>
            <w:webHidden/>
          </w:rPr>
          <w:tab/>
        </w:r>
        <w:r w:rsidR="00EE7D19">
          <w:rPr>
            <w:noProof/>
            <w:webHidden/>
          </w:rPr>
          <w:fldChar w:fldCharType="begin"/>
        </w:r>
        <w:r w:rsidR="00EE7D19">
          <w:rPr>
            <w:noProof/>
            <w:webHidden/>
          </w:rPr>
          <w:instrText xml:space="preserve"> PAGEREF _Toc227178526 \h </w:instrText>
        </w:r>
        <w:r w:rsidR="00EE7D19">
          <w:rPr>
            <w:noProof/>
            <w:webHidden/>
          </w:rPr>
        </w:r>
        <w:r w:rsidR="00EE7D19">
          <w:rPr>
            <w:noProof/>
            <w:webHidden/>
          </w:rPr>
          <w:fldChar w:fldCharType="separate"/>
        </w:r>
        <w:r w:rsidR="00EB36F2">
          <w:rPr>
            <w:noProof/>
            <w:webHidden/>
          </w:rPr>
          <w:t>3</w:t>
        </w:r>
        <w:r w:rsidR="00EE7D19">
          <w:rPr>
            <w:noProof/>
            <w:webHidden/>
          </w:rPr>
          <w:fldChar w:fldCharType="end"/>
        </w:r>
      </w:hyperlink>
    </w:p>
    <w:p w14:paraId="6D18A59D" w14:textId="13CA0801" w:rsidR="00EE7D19" w:rsidRPr="004B1ACC" w:rsidRDefault="004172FC">
      <w:pPr>
        <w:pStyle w:val="TDC2"/>
        <w:tabs>
          <w:tab w:val="left" w:pos="800"/>
          <w:tab w:val="right" w:leader="dot" w:pos="8776"/>
        </w:tabs>
        <w:rPr>
          <w:rFonts w:ascii="Calibri" w:hAnsi="Calibri"/>
          <w:smallCaps w:val="0"/>
          <w:noProof/>
          <w:sz w:val="22"/>
          <w:szCs w:val="22"/>
          <w:lang w:eastAsia="es-EC"/>
        </w:rPr>
      </w:pPr>
      <w:hyperlink w:anchor="_Toc227178527" w:history="1">
        <w:r w:rsidR="00EE7D19" w:rsidRPr="00661689">
          <w:rPr>
            <w:rStyle w:val="Hipervnculo"/>
            <w:noProof/>
          </w:rPr>
          <w:t>6.4</w:t>
        </w:r>
        <w:r w:rsidR="00EE7D19" w:rsidRPr="004B1ACC">
          <w:rPr>
            <w:rFonts w:ascii="Calibri" w:hAnsi="Calibri"/>
            <w:smallCaps w:val="0"/>
            <w:noProof/>
            <w:sz w:val="22"/>
            <w:szCs w:val="22"/>
            <w:lang w:eastAsia="es-EC"/>
          </w:rPr>
          <w:tab/>
        </w:r>
        <w:r w:rsidR="00EE7D19" w:rsidRPr="00661689">
          <w:rPr>
            <w:rStyle w:val="Hipervnculo"/>
            <w:noProof/>
          </w:rPr>
          <w:t>RN04. Registro Único de Consumo</w:t>
        </w:r>
        <w:r w:rsidR="00EE7D19">
          <w:rPr>
            <w:noProof/>
            <w:webHidden/>
          </w:rPr>
          <w:tab/>
        </w:r>
        <w:r w:rsidR="00EE7D19">
          <w:rPr>
            <w:noProof/>
            <w:webHidden/>
          </w:rPr>
          <w:fldChar w:fldCharType="begin"/>
        </w:r>
        <w:r w:rsidR="00EE7D19">
          <w:rPr>
            <w:noProof/>
            <w:webHidden/>
          </w:rPr>
          <w:instrText xml:space="preserve"> PAGEREF _Toc227178527 \h </w:instrText>
        </w:r>
        <w:r w:rsidR="00EE7D19">
          <w:rPr>
            <w:noProof/>
            <w:webHidden/>
          </w:rPr>
        </w:r>
        <w:r w:rsidR="00EE7D19">
          <w:rPr>
            <w:noProof/>
            <w:webHidden/>
          </w:rPr>
          <w:fldChar w:fldCharType="separate"/>
        </w:r>
        <w:r w:rsidR="00EB36F2">
          <w:rPr>
            <w:noProof/>
            <w:webHidden/>
          </w:rPr>
          <w:t>3</w:t>
        </w:r>
        <w:r w:rsidR="00EE7D19">
          <w:rPr>
            <w:noProof/>
            <w:webHidden/>
          </w:rPr>
          <w:fldChar w:fldCharType="end"/>
        </w:r>
      </w:hyperlink>
    </w:p>
    <w:p w14:paraId="659670BE" w14:textId="00C424B6" w:rsidR="00EE7D19" w:rsidRPr="004B1ACC" w:rsidRDefault="004172FC">
      <w:pPr>
        <w:pStyle w:val="TDC1"/>
        <w:tabs>
          <w:tab w:val="left" w:pos="400"/>
          <w:tab w:val="right" w:leader="dot" w:pos="8776"/>
        </w:tabs>
        <w:rPr>
          <w:rFonts w:ascii="Calibri" w:hAnsi="Calibri"/>
          <w:b w:val="0"/>
          <w:bCs w:val="0"/>
          <w:caps w:val="0"/>
          <w:noProof/>
          <w:sz w:val="22"/>
          <w:szCs w:val="22"/>
          <w:lang w:eastAsia="es-EC"/>
        </w:rPr>
      </w:pPr>
      <w:hyperlink w:anchor="_Toc227178528" w:history="1">
        <w:r w:rsidR="00EE7D19" w:rsidRPr="00661689">
          <w:rPr>
            <w:rStyle w:val="Hipervnculo"/>
            <w:noProof/>
          </w:rPr>
          <w:t>7</w:t>
        </w:r>
        <w:r w:rsidR="00EE7D19" w:rsidRPr="004B1ACC">
          <w:rPr>
            <w:rFonts w:ascii="Calibri" w:hAnsi="Calibri"/>
            <w:b w:val="0"/>
            <w:bCs w:val="0"/>
            <w:caps w:val="0"/>
            <w:noProof/>
            <w:sz w:val="22"/>
            <w:szCs w:val="22"/>
            <w:lang w:eastAsia="es-EC"/>
          </w:rPr>
          <w:tab/>
        </w:r>
        <w:r w:rsidR="00EE7D19" w:rsidRPr="00661689">
          <w:rPr>
            <w:rStyle w:val="Hipervnculo"/>
            <w:noProof/>
          </w:rPr>
          <w:t>Requerimientos Especiales</w:t>
        </w:r>
        <w:r w:rsidR="00EE7D19">
          <w:rPr>
            <w:noProof/>
            <w:webHidden/>
          </w:rPr>
          <w:tab/>
        </w:r>
        <w:r w:rsidR="00EE7D19">
          <w:rPr>
            <w:noProof/>
            <w:webHidden/>
          </w:rPr>
          <w:fldChar w:fldCharType="begin"/>
        </w:r>
        <w:r w:rsidR="00EE7D19">
          <w:rPr>
            <w:noProof/>
            <w:webHidden/>
          </w:rPr>
          <w:instrText xml:space="preserve"> PAGEREF _Toc227178528 \h </w:instrText>
        </w:r>
        <w:r w:rsidR="00EE7D19">
          <w:rPr>
            <w:noProof/>
            <w:webHidden/>
          </w:rPr>
        </w:r>
        <w:r w:rsidR="00EE7D19">
          <w:rPr>
            <w:noProof/>
            <w:webHidden/>
          </w:rPr>
          <w:fldChar w:fldCharType="separate"/>
        </w:r>
        <w:r w:rsidR="00EB36F2">
          <w:rPr>
            <w:noProof/>
            <w:webHidden/>
          </w:rPr>
          <w:t>3</w:t>
        </w:r>
        <w:r w:rsidR="00EE7D19">
          <w:rPr>
            <w:noProof/>
            <w:webHidden/>
          </w:rPr>
          <w:fldChar w:fldCharType="end"/>
        </w:r>
      </w:hyperlink>
    </w:p>
    <w:p w14:paraId="57701AD7" w14:textId="2DC0000C" w:rsidR="00EE7D19" w:rsidRPr="004B1ACC" w:rsidRDefault="004172FC">
      <w:pPr>
        <w:pStyle w:val="TDC2"/>
        <w:tabs>
          <w:tab w:val="left" w:pos="800"/>
          <w:tab w:val="right" w:leader="dot" w:pos="8776"/>
        </w:tabs>
        <w:rPr>
          <w:rFonts w:ascii="Calibri" w:hAnsi="Calibri"/>
          <w:smallCaps w:val="0"/>
          <w:noProof/>
          <w:sz w:val="22"/>
          <w:szCs w:val="22"/>
          <w:lang w:eastAsia="es-EC"/>
        </w:rPr>
      </w:pPr>
      <w:hyperlink w:anchor="_Toc227178529" w:history="1">
        <w:r w:rsidR="00EE7D19" w:rsidRPr="00661689">
          <w:rPr>
            <w:rStyle w:val="Hipervnculo"/>
            <w:noProof/>
          </w:rPr>
          <w:t>7.1</w:t>
        </w:r>
        <w:r w:rsidR="00EE7D19" w:rsidRPr="004B1ACC">
          <w:rPr>
            <w:rFonts w:ascii="Calibri" w:hAnsi="Calibri"/>
            <w:smallCaps w:val="0"/>
            <w:noProof/>
            <w:sz w:val="22"/>
            <w:szCs w:val="22"/>
            <w:lang w:eastAsia="es-EC"/>
          </w:rPr>
          <w:tab/>
        </w:r>
        <w:r w:rsidR="00EE7D19" w:rsidRPr="00661689">
          <w:rPr>
            <w:rStyle w:val="Hipervnculo"/>
            <w:noProof/>
          </w:rPr>
          <w:t>RE01. Seguridad</w:t>
        </w:r>
        <w:r w:rsidR="00EE7D19">
          <w:rPr>
            <w:noProof/>
            <w:webHidden/>
          </w:rPr>
          <w:tab/>
        </w:r>
        <w:r w:rsidR="00EE7D19">
          <w:rPr>
            <w:noProof/>
            <w:webHidden/>
          </w:rPr>
          <w:fldChar w:fldCharType="begin"/>
        </w:r>
        <w:r w:rsidR="00EE7D19">
          <w:rPr>
            <w:noProof/>
            <w:webHidden/>
          </w:rPr>
          <w:instrText xml:space="preserve"> PAGEREF _Toc227178529 \h </w:instrText>
        </w:r>
        <w:r w:rsidR="00EE7D19">
          <w:rPr>
            <w:noProof/>
            <w:webHidden/>
          </w:rPr>
        </w:r>
        <w:r w:rsidR="00EE7D19">
          <w:rPr>
            <w:noProof/>
            <w:webHidden/>
          </w:rPr>
          <w:fldChar w:fldCharType="separate"/>
        </w:r>
        <w:r w:rsidR="00EB36F2">
          <w:rPr>
            <w:noProof/>
            <w:webHidden/>
          </w:rPr>
          <w:t>3</w:t>
        </w:r>
        <w:r w:rsidR="00EE7D19">
          <w:rPr>
            <w:noProof/>
            <w:webHidden/>
          </w:rPr>
          <w:fldChar w:fldCharType="end"/>
        </w:r>
      </w:hyperlink>
    </w:p>
    <w:p w14:paraId="02C28094" w14:textId="44B727A2" w:rsidR="00EE7D19" w:rsidRPr="004B1ACC" w:rsidRDefault="004172FC">
      <w:pPr>
        <w:pStyle w:val="TDC2"/>
        <w:tabs>
          <w:tab w:val="left" w:pos="800"/>
          <w:tab w:val="right" w:leader="dot" w:pos="8776"/>
        </w:tabs>
        <w:rPr>
          <w:rFonts w:ascii="Calibri" w:hAnsi="Calibri"/>
          <w:smallCaps w:val="0"/>
          <w:noProof/>
          <w:sz w:val="22"/>
          <w:szCs w:val="22"/>
          <w:lang w:eastAsia="es-EC"/>
        </w:rPr>
      </w:pPr>
      <w:hyperlink w:anchor="_Toc227178530" w:history="1">
        <w:r w:rsidR="00EE7D19" w:rsidRPr="00661689">
          <w:rPr>
            <w:rStyle w:val="Hipervnculo"/>
            <w:noProof/>
          </w:rPr>
          <w:t>7.2</w:t>
        </w:r>
        <w:r w:rsidR="00EE7D19" w:rsidRPr="004B1ACC">
          <w:rPr>
            <w:rFonts w:ascii="Calibri" w:hAnsi="Calibri"/>
            <w:smallCaps w:val="0"/>
            <w:noProof/>
            <w:sz w:val="22"/>
            <w:szCs w:val="22"/>
            <w:lang w:eastAsia="es-EC"/>
          </w:rPr>
          <w:tab/>
        </w:r>
        <w:r w:rsidR="00EE7D19" w:rsidRPr="00661689">
          <w:rPr>
            <w:rStyle w:val="Hipervnculo"/>
            <w:noProof/>
          </w:rPr>
          <w:t>RE02. Rendimiento</w:t>
        </w:r>
        <w:r w:rsidR="00EE7D19">
          <w:rPr>
            <w:noProof/>
            <w:webHidden/>
          </w:rPr>
          <w:tab/>
        </w:r>
        <w:r w:rsidR="00EE7D19">
          <w:rPr>
            <w:noProof/>
            <w:webHidden/>
          </w:rPr>
          <w:fldChar w:fldCharType="begin"/>
        </w:r>
        <w:r w:rsidR="00EE7D19">
          <w:rPr>
            <w:noProof/>
            <w:webHidden/>
          </w:rPr>
          <w:instrText xml:space="preserve"> PAGEREF _Toc227178530 \h </w:instrText>
        </w:r>
        <w:r w:rsidR="00EE7D19">
          <w:rPr>
            <w:noProof/>
            <w:webHidden/>
          </w:rPr>
        </w:r>
        <w:r w:rsidR="00EE7D19">
          <w:rPr>
            <w:noProof/>
            <w:webHidden/>
          </w:rPr>
          <w:fldChar w:fldCharType="separate"/>
        </w:r>
        <w:r w:rsidR="00EB36F2">
          <w:rPr>
            <w:noProof/>
            <w:webHidden/>
          </w:rPr>
          <w:t>3</w:t>
        </w:r>
        <w:r w:rsidR="00EE7D19">
          <w:rPr>
            <w:noProof/>
            <w:webHidden/>
          </w:rPr>
          <w:fldChar w:fldCharType="end"/>
        </w:r>
      </w:hyperlink>
    </w:p>
    <w:p w14:paraId="7ACB5267" w14:textId="41697B0A" w:rsidR="00EE7D19" w:rsidRPr="004B1ACC" w:rsidRDefault="004172FC">
      <w:pPr>
        <w:pStyle w:val="TDC2"/>
        <w:tabs>
          <w:tab w:val="left" w:pos="800"/>
          <w:tab w:val="right" w:leader="dot" w:pos="8776"/>
        </w:tabs>
        <w:rPr>
          <w:rFonts w:ascii="Calibri" w:hAnsi="Calibri"/>
          <w:smallCaps w:val="0"/>
          <w:noProof/>
          <w:sz w:val="22"/>
          <w:szCs w:val="22"/>
          <w:lang w:eastAsia="es-EC"/>
        </w:rPr>
      </w:pPr>
      <w:hyperlink w:anchor="_Toc227178531" w:history="1">
        <w:r w:rsidR="00EE7D19" w:rsidRPr="00661689">
          <w:rPr>
            <w:rStyle w:val="Hipervnculo"/>
            <w:noProof/>
          </w:rPr>
          <w:t>7.3</w:t>
        </w:r>
        <w:r w:rsidR="00EE7D19" w:rsidRPr="004B1ACC">
          <w:rPr>
            <w:rFonts w:ascii="Calibri" w:hAnsi="Calibri"/>
            <w:smallCaps w:val="0"/>
            <w:noProof/>
            <w:sz w:val="22"/>
            <w:szCs w:val="22"/>
            <w:lang w:eastAsia="es-EC"/>
          </w:rPr>
          <w:tab/>
        </w:r>
        <w:r w:rsidR="00EE7D19" w:rsidRPr="00661689">
          <w:rPr>
            <w:rStyle w:val="Hipervnculo"/>
            <w:noProof/>
          </w:rPr>
          <w:t>RE03. Disponibilidad</w:t>
        </w:r>
        <w:r w:rsidR="00EE7D19">
          <w:rPr>
            <w:noProof/>
            <w:webHidden/>
          </w:rPr>
          <w:tab/>
        </w:r>
        <w:r w:rsidR="00EE7D19">
          <w:rPr>
            <w:noProof/>
            <w:webHidden/>
          </w:rPr>
          <w:fldChar w:fldCharType="begin"/>
        </w:r>
        <w:r w:rsidR="00EE7D19">
          <w:rPr>
            <w:noProof/>
            <w:webHidden/>
          </w:rPr>
          <w:instrText xml:space="preserve"> PAGEREF _Toc227178531 \h </w:instrText>
        </w:r>
        <w:r w:rsidR="00EE7D19">
          <w:rPr>
            <w:noProof/>
            <w:webHidden/>
          </w:rPr>
        </w:r>
        <w:r w:rsidR="00EE7D19">
          <w:rPr>
            <w:noProof/>
            <w:webHidden/>
          </w:rPr>
          <w:fldChar w:fldCharType="separate"/>
        </w:r>
        <w:r w:rsidR="00EB36F2">
          <w:rPr>
            <w:noProof/>
            <w:webHidden/>
          </w:rPr>
          <w:t>3</w:t>
        </w:r>
        <w:r w:rsidR="00EE7D19">
          <w:rPr>
            <w:noProof/>
            <w:webHidden/>
          </w:rPr>
          <w:fldChar w:fldCharType="end"/>
        </w:r>
      </w:hyperlink>
    </w:p>
    <w:p w14:paraId="652532CD" w14:textId="0FEFA9DC" w:rsidR="00EE7D19" w:rsidRPr="004B1ACC" w:rsidRDefault="004172FC">
      <w:pPr>
        <w:pStyle w:val="TDC2"/>
        <w:tabs>
          <w:tab w:val="left" w:pos="800"/>
          <w:tab w:val="right" w:leader="dot" w:pos="8776"/>
        </w:tabs>
        <w:rPr>
          <w:rFonts w:ascii="Calibri" w:hAnsi="Calibri"/>
          <w:smallCaps w:val="0"/>
          <w:noProof/>
          <w:sz w:val="22"/>
          <w:szCs w:val="22"/>
          <w:lang w:eastAsia="es-EC"/>
        </w:rPr>
      </w:pPr>
      <w:hyperlink w:anchor="_Toc227178532" w:history="1">
        <w:r w:rsidR="00EE7D19" w:rsidRPr="00661689">
          <w:rPr>
            <w:rStyle w:val="Hipervnculo"/>
            <w:noProof/>
          </w:rPr>
          <w:t>7.4</w:t>
        </w:r>
        <w:r w:rsidR="00EE7D19" w:rsidRPr="004B1ACC">
          <w:rPr>
            <w:rFonts w:ascii="Calibri" w:hAnsi="Calibri"/>
            <w:smallCaps w:val="0"/>
            <w:noProof/>
            <w:sz w:val="22"/>
            <w:szCs w:val="22"/>
            <w:lang w:eastAsia="es-EC"/>
          </w:rPr>
          <w:tab/>
        </w:r>
        <w:r w:rsidR="00EE7D19" w:rsidRPr="00661689">
          <w:rPr>
            <w:rStyle w:val="Hipervnculo"/>
            <w:noProof/>
          </w:rPr>
          <w:t>RE04. Usabilidad</w:t>
        </w:r>
        <w:r w:rsidR="00EE7D19">
          <w:rPr>
            <w:noProof/>
            <w:webHidden/>
          </w:rPr>
          <w:tab/>
        </w:r>
        <w:r w:rsidR="00EE7D19">
          <w:rPr>
            <w:noProof/>
            <w:webHidden/>
          </w:rPr>
          <w:fldChar w:fldCharType="begin"/>
        </w:r>
        <w:r w:rsidR="00EE7D19">
          <w:rPr>
            <w:noProof/>
            <w:webHidden/>
          </w:rPr>
          <w:instrText xml:space="preserve"> PAGEREF _Toc227178532 \h </w:instrText>
        </w:r>
        <w:r w:rsidR="00EE7D19">
          <w:rPr>
            <w:noProof/>
            <w:webHidden/>
          </w:rPr>
        </w:r>
        <w:r w:rsidR="00EE7D19">
          <w:rPr>
            <w:noProof/>
            <w:webHidden/>
          </w:rPr>
          <w:fldChar w:fldCharType="separate"/>
        </w:r>
        <w:r w:rsidR="00EB36F2">
          <w:rPr>
            <w:noProof/>
            <w:webHidden/>
          </w:rPr>
          <w:t>3</w:t>
        </w:r>
        <w:r w:rsidR="00EE7D19">
          <w:rPr>
            <w:noProof/>
            <w:webHidden/>
          </w:rPr>
          <w:fldChar w:fldCharType="end"/>
        </w:r>
      </w:hyperlink>
    </w:p>
    <w:p w14:paraId="5F1ADD47" w14:textId="4AE677A9" w:rsidR="00EE7D19" w:rsidRPr="004B1ACC" w:rsidRDefault="004172FC">
      <w:pPr>
        <w:pStyle w:val="TDC2"/>
        <w:tabs>
          <w:tab w:val="left" w:pos="800"/>
          <w:tab w:val="right" w:leader="dot" w:pos="8776"/>
        </w:tabs>
        <w:rPr>
          <w:rFonts w:ascii="Calibri" w:hAnsi="Calibri"/>
          <w:smallCaps w:val="0"/>
          <w:noProof/>
          <w:sz w:val="22"/>
          <w:szCs w:val="22"/>
          <w:lang w:eastAsia="es-EC"/>
        </w:rPr>
      </w:pPr>
      <w:hyperlink w:anchor="_Toc227178533" w:history="1">
        <w:r w:rsidR="00EE7D19" w:rsidRPr="00661689">
          <w:rPr>
            <w:rStyle w:val="Hipervnculo"/>
            <w:noProof/>
          </w:rPr>
          <w:t>7.5</w:t>
        </w:r>
        <w:r w:rsidR="00EE7D19" w:rsidRPr="004B1ACC">
          <w:rPr>
            <w:rFonts w:ascii="Calibri" w:hAnsi="Calibri"/>
            <w:smallCaps w:val="0"/>
            <w:noProof/>
            <w:sz w:val="22"/>
            <w:szCs w:val="22"/>
            <w:lang w:eastAsia="es-EC"/>
          </w:rPr>
          <w:tab/>
        </w:r>
        <w:r w:rsidR="00EE7D19" w:rsidRPr="00661689">
          <w:rPr>
            <w:rStyle w:val="Hipervnculo"/>
            <w:noProof/>
          </w:rPr>
          <w:t>RE05. Integridad de Datos</w:t>
        </w:r>
        <w:r w:rsidR="00EE7D19">
          <w:rPr>
            <w:noProof/>
            <w:webHidden/>
          </w:rPr>
          <w:tab/>
        </w:r>
        <w:r w:rsidR="00EE7D19">
          <w:rPr>
            <w:noProof/>
            <w:webHidden/>
          </w:rPr>
          <w:fldChar w:fldCharType="begin"/>
        </w:r>
        <w:r w:rsidR="00EE7D19">
          <w:rPr>
            <w:noProof/>
            <w:webHidden/>
          </w:rPr>
          <w:instrText xml:space="preserve"> PAGEREF _Toc227178533 \h </w:instrText>
        </w:r>
        <w:r w:rsidR="00EE7D19">
          <w:rPr>
            <w:noProof/>
            <w:webHidden/>
          </w:rPr>
        </w:r>
        <w:r w:rsidR="00EE7D19">
          <w:rPr>
            <w:noProof/>
            <w:webHidden/>
          </w:rPr>
          <w:fldChar w:fldCharType="separate"/>
        </w:r>
        <w:r w:rsidR="00EB36F2">
          <w:rPr>
            <w:noProof/>
            <w:webHidden/>
          </w:rPr>
          <w:t>3</w:t>
        </w:r>
        <w:r w:rsidR="00EE7D19">
          <w:rPr>
            <w:noProof/>
            <w:webHidden/>
          </w:rPr>
          <w:fldChar w:fldCharType="end"/>
        </w:r>
      </w:hyperlink>
    </w:p>
    <w:p w14:paraId="24A7E1D5" w14:textId="5EE9A90E" w:rsidR="00EE7D19" w:rsidRPr="004B1ACC" w:rsidRDefault="004172FC">
      <w:pPr>
        <w:pStyle w:val="TDC1"/>
        <w:tabs>
          <w:tab w:val="left" w:pos="400"/>
          <w:tab w:val="right" w:leader="dot" w:pos="8776"/>
        </w:tabs>
        <w:rPr>
          <w:rFonts w:ascii="Calibri" w:hAnsi="Calibri"/>
          <w:b w:val="0"/>
          <w:bCs w:val="0"/>
          <w:caps w:val="0"/>
          <w:noProof/>
          <w:sz w:val="22"/>
          <w:szCs w:val="22"/>
          <w:lang w:eastAsia="es-EC"/>
        </w:rPr>
      </w:pPr>
      <w:hyperlink w:anchor="_Toc227178534" w:history="1">
        <w:r w:rsidR="00EE7D19" w:rsidRPr="00661689">
          <w:rPr>
            <w:rStyle w:val="Hipervnculo"/>
            <w:noProof/>
          </w:rPr>
          <w:t>8</w:t>
        </w:r>
        <w:r w:rsidR="00EE7D19" w:rsidRPr="004B1ACC">
          <w:rPr>
            <w:rFonts w:ascii="Calibri" w:hAnsi="Calibri"/>
            <w:b w:val="0"/>
            <w:bCs w:val="0"/>
            <w:caps w:val="0"/>
            <w:noProof/>
            <w:sz w:val="22"/>
            <w:szCs w:val="22"/>
            <w:lang w:eastAsia="es-EC"/>
          </w:rPr>
          <w:tab/>
        </w:r>
        <w:r w:rsidR="00EE7D19" w:rsidRPr="00661689">
          <w:rPr>
            <w:rStyle w:val="Hipervnculo"/>
            <w:noProof/>
          </w:rPr>
          <w:t>Poscondiciones</w:t>
        </w:r>
        <w:r w:rsidR="00EE7D19">
          <w:rPr>
            <w:noProof/>
            <w:webHidden/>
          </w:rPr>
          <w:tab/>
        </w:r>
        <w:r w:rsidR="00EE7D19">
          <w:rPr>
            <w:noProof/>
            <w:webHidden/>
          </w:rPr>
          <w:fldChar w:fldCharType="begin"/>
        </w:r>
        <w:r w:rsidR="00EE7D19">
          <w:rPr>
            <w:noProof/>
            <w:webHidden/>
          </w:rPr>
          <w:instrText xml:space="preserve"> PAGEREF _Toc227178534 \h </w:instrText>
        </w:r>
        <w:r w:rsidR="00EE7D19">
          <w:rPr>
            <w:noProof/>
            <w:webHidden/>
          </w:rPr>
        </w:r>
        <w:r w:rsidR="00EE7D19">
          <w:rPr>
            <w:noProof/>
            <w:webHidden/>
          </w:rPr>
          <w:fldChar w:fldCharType="separate"/>
        </w:r>
        <w:r w:rsidR="00EB36F2">
          <w:rPr>
            <w:noProof/>
            <w:webHidden/>
          </w:rPr>
          <w:t>4</w:t>
        </w:r>
        <w:r w:rsidR="00EE7D19">
          <w:rPr>
            <w:noProof/>
            <w:webHidden/>
          </w:rPr>
          <w:fldChar w:fldCharType="end"/>
        </w:r>
      </w:hyperlink>
    </w:p>
    <w:p w14:paraId="578F7794" w14:textId="49348932" w:rsidR="00EE7D19" w:rsidRPr="004B1ACC" w:rsidRDefault="004172FC">
      <w:pPr>
        <w:pStyle w:val="TDC1"/>
        <w:tabs>
          <w:tab w:val="left" w:pos="400"/>
          <w:tab w:val="right" w:leader="dot" w:pos="8776"/>
        </w:tabs>
        <w:rPr>
          <w:rFonts w:ascii="Calibri" w:hAnsi="Calibri"/>
          <w:b w:val="0"/>
          <w:bCs w:val="0"/>
          <w:caps w:val="0"/>
          <w:noProof/>
          <w:sz w:val="22"/>
          <w:szCs w:val="22"/>
          <w:lang w:eastAsia="es-EC"/>
        </w:rPr>
      </w:pPr>
      <w:hyperlink w:anchor="_Toc227178535" w:history="1">
        <w:r w:rsidR="00EE7D19" w:rsidRPr="00661689">
          <w:rPr>
            <w:rStyle w:val="Hipervnculo"/>
            <w:noProof/>
          </w:rPr>
          <w:t>9</w:t>
        </w:r>
        <w:r w:rsidR="00EE7D19" w:rsidRPr="004B1ACC">
          <w:rPr>
            <w:rFonts w:ascii="Calibri" w:hAnsi="Calibri"/>
            <w:b w:val="0"/>
            <w:bCs w:val="0"/>
            <w:caps w:val="0"/>
            <w:noProof/>
            <w:sz w:val="22"/>
            <w:szCs w:val="22"/>
            <w:lang w:eastAsia="es-EC"/>
          </w:rPr>
          <w:tab/>
        </w:r>
        <w:r w:rsidR="00EE7D19" w:rsidRPr="00661689">
          <w:rPr>
            <w:rStyle w:val="Hipervnculo"/>
            <w:noProof/>
          </w:rPr>
          <w:t>Relaciones</w:t>
        </w:r>
        <w:r w:rsidR="00EE7D19">
          <w:rPr>
            <w:noProof/>
            <w:webHidden/>
          </w:rPr>
          <w:tab/>
        </w:r>
        <w:r w:rsidR="00EE7D19">
          <w:rPr>
            <w:noProof/>
            <w:webHidden/>
          </w:rPr>
          <w:fldChar w:fldCharType="begin"/>
        </w:r>
        <w:r w:rsidR="00EE7D19">
          <w:rPr>
            <w:noProof/>
            <w:webHidden/>
          </w:rPr>
          <w:instrText xml:space="preserve"> PAGEREF _Toc227178535 \h </w:instrText>
        </w:r>
        <w:r w:rsidR="00EE7D19">
          <w:rPr>
            <w:noProof/>
            <w:webHidden/>
          </w:rPr>
        </w:r>
        <w:r w:rsidR="00EE7D19">
          <w:rPr>
            <w:noProof/>
            <w:webHidden/>
          </w:rPr>
          <w:fldChar w:fldCharType="separate"/>
        </w:r>
        <w:r w:rsidR="00EB36F2">
          <w:rPr>
            <w:noProof/>
            <w:webHidden/>
          </w:rPr>
          <w:t>4</w:t>
        </w:r>
        <w:r w:rsidR="00EE7D19">
          <w:rPr>
            <w:noProof/>
            <w:webHidden/>
          </w:rPr>
          <w:fldChar w:fldCharType="end"/>
        </w:r>
      </w:hyperlink>
    </w:p>
    <w:p w14:paraId="35EB4261" w14:textId="7191F946" w:rsidR="00EE7D19" w:rsidRPr="004B1ACC" w:rsidRDefault="004172FC">
      <w:pPr>
        <w:pStyle w:val="TDC1"/>
        <w:tabs>
          <w:tab w:val="left" w:pos="600"/>
          <w:tab w:val="right" w:leader="dot" w:pos="8776"/>
        </w:tabs>
        <w:rPr>
          <w:rFonts w:ascii="Calibri" w:hAnsi="Calibri"/>
          <w:b w:val="0"/>
          <w:bCs w:val="0"/>
          <w:caps w:val="0"/>
          <w:noProof/>
          <w:sz w:val="22"/>
          <w:szCs w:val="22"/>
          <w:lang w:eastAsia="es-EC"/>
        </w:rPr>
      </w:pPr>
      <w:hyperlink w:anchor="_Toc227178536" w:history="1">
        <w:r w:rsidR="00EE7D19" w:rsidRPr="00661689">
          <w:rPr>
            <w:rStyle w:val="Hipervnculo"/>
            <w:noProof/>
          </w:rPr>
          <w:t>10</w:t>
        </w:r>
        <w:r w:rsidR="00EE7D19" w:rsidRPr="004B1ACC">
          <w:rPr>
            <w:rFonts w:ascii="Calibri" w:hAnsi="Calibri"/>
            <w:b w:val="0"/>
            <w:bCs w:val="0"/>
            <w:caps w:val="0"/>
            <w:noProof/>
            <w:sz w:val="22"/>
            <w:szCs w:val="22"/>
            <w:lang w:eastAsia="es-EC"/>
          </w:rPr>
          <w:tab/>
        </w:r>
        <w:r w:rsidR="00EE7D19" w:rsidRPr="00661689">
          <w:rPr>
            <w:rStyle w:val="Hipervnculo"/>
            <w:noProof/>
          </w:rPr>
          <w:t>Modelamiento</w:t>
        </w:r>
        <w:r w:rsidR="00EE7D19">
          <w:rPr>
            <w:noProof/>
            <w:webHidden/>
          </w:rPr>
          <w:tab/>
        </w:r>
        <w:r w:rsidR="00EE7D19">
          <w:rPr>
            <w:noProof/>
            <w:webHidden/>
          </w:rPr>
          <w:fldChar w:fldCharType="begin"/>
        </w:r>
        <w:r w:rsidR="00EE7D19">
          <w:rPr>
            <w:noProof/>
            <w:webHidden/>
          </w:rPr>
          <w:instrText xml:space="preserve"> PAGEREF _Toc227178536 \h </w:instrText>
        </w:r>
        <w:r w:rsidR="00EE7D19">
          <w:rPr>
            <w:noProof/>
            <w:webHidden/>
          </w:rPr>
        </w:r>
        <w:r w:rsidR="00EE7D19">
          <w:rPr>
            <w:noProof/>
            <w:webHidden/>
          </w:rPr>
          <w:fldChar w:fldCharType="separate"/>
        </w:r>
        <w:r w:rsidR="00EB36F2">
          <w:rPr>
            <w:noProof/>
            <w:webHidden/>
          </w:rPr>
          <w:t>4</w:t>
        </w:r>
        <w:r w:rsidR="00EE7D19">
          <w:rPr>
            <w:noProof/>
            <w:webHidden/>
          </w:rPr>
          <w:fldChar w:fldCharType="end"/>
        </w:r>
      </w:hyperlink>
    </w:p>
    <w:p w14:paraId="1D5E665F" w14:textId="2412209B" w:rsidR="00EE7D19" w:rsidRPr="004B1ACC" w:rsidRDefault="004172FC">
      <w:pPr>
        <w:pStyle w:val="TDC2"/>
        <w:tabs>
          <w:tab w:val="left" w:pos="1000"/>
          <w:tab w:val="right" w:leader="dot" w:pos="8776"/>
        </w:tabs>
        <w:rPr>
          <w:rFonts w:ascii="Calibri" w:hAnsi="Calibri"/>
          <w:smallCaps w:val="0"/>
          <w:noProof/>
          <w:sz w:val="22"/>
          <w:szCs w:val="22"/>
          <w:lang w:eastAsia="es-EC"/>
        </w:rPr>
      </w:pPr>
      <w:hyperlink w:anchor="_Toc227178537" w:history="1">
        <w:r w:rsidR="00EE7D19" w:rsidRPr="00661689">
          <w:rPr>
            <w:rStyle w:val="Hipervnculo"/>
            <w:noProof/>
          </w:rPr>
          <w:t>10.1</w:t>
        </w:r>
        <w:r w:rsidR="00EE7D19" w:rsidRPr="004B1ACC">
          <w:rPr>
            <w:rFonts w:ascii="Calibri" w:hAnsi="Calibri"/>
            <w:smallCaps w:val="0"/>
            <w:noProof/>
            <w:sz w:val="22"/>
            <w:szCs w:val="22"/>
            <w:lang w:eastAsia="es-EC"/>
          </w:rPr>
          <w:tab/>
        </w:r>
        <w:r w:rsidR="00EE7D19" w:rsidRPr="00661689">
          <w:rPr>
            <w:rStyle w:val="Hipervnculo"/>
            <w:noProof/>
          </w:rPr>
          <w:t>Diagrama de Estados – UC01 Registrar Consumo de mediante QR</w:t>
        </w:r>
        <w:r w:rsidR="00EE7D19">
          <w:rPr>
            <w:noProof/>
            <w:webHidden/>
          </w:rPr>
          <w:tab/>
        </w:r>
        <w:r w:rsidR="00EE7D19">
          <w:rPr>
            <w:noProof/>
            <w:webHidden/>
          </w:rPr>
          <w:fldChar w:fldCharType="begin"/>
        </w:r>
        <w:r w:rsidR="00EE7D19">
          <w:rPr>
            <w:noProof/>
            <w:webHidden/>
          </w:rPr>
          <w:instrText xml:space="preserve"> PAGEREF _Toc227178537 \h </w:instrText>
        </w:r>
        <w:r w:rsidR="00EE7D19">
          <w:rPr>
            <w:noProof/>
            <w:webHidden/>
          </w:rPr>
        </w:r>
        <w:r w:rsidR="00EE7D19">
          <w:rPr>
            <w:noProof/>
            <w:webHidden/>
          </w:rPr>
          <w:fldChar w:fldCharType="separate"/>
        </w:r>
        <w:r w:rsidR="00EB36F2">
          <w:rPr>
            <w:noProof/>
            <w:webHidden/>
          </w:rPr>
          <w:t>4</w:t>
        </w:r>
        <w:r w:rsidR="00EE7D19">
          <w:rPr>
            <w:noProof/>
            <w:webHidden/>
          </w:rPr>
          <w:fldChar w:fldCharType="end"/>
        </w:r>
      </w:hyperlink>
    </w:p>
    <w:p w14:paraId="498A09E7" w14:textId="60C8439D" w:rsidR="00EE7D19" w:rsidRPr="004B1ACC" w:rsidRDefault="004172FC">
      <w:pPr>
        <w:pStyle w:val="TDC1"/>
        <w:tabs>
          <w:tab w:val="left" w:pos="600"/>
          <w:tab w:val="right" w:leader="dot" w:pos="8776"/>
        </w:tabs>
        <w:rPr>
          <w:rFonts w:ascii="Calibri" w:hAnsi="Calibri"/>
          <w:b w:val="0"/>
          <w:bCs w:val="0"/>
          <w:caps w:val="0"/>
          <w:noProof/>
          <w:sz w:val="22"/>
          <w:szCs w:val="22"/>
          <w:lang w:eastAsia="es-EC"/>
        </w:rPr>
      </w:pPr>
      <w:hyperlink w:anchor="_Toc227178538" w:history="1">
        <w:r w:rsidR="00EE7D19" w:rsidRPr="00661689">
          <w:rPr>
            <w:rStyle w:val="Hipervnculo"/>
            <w:noProof/>
          </w:rPr>
          <w:t>11</w:t>
        </w:r>
        <w:r w:rsidR="00EE7D19" w:rsidRPr="004B1ACC">
          <w:rPr>
            <w:rFonts w:ascii="Calibri" w:hAnsi="Calibri"/>
            <w:b w:val="0"/>
            <w:bCs w:val="0"/>
            <w:caps w:val="0"/>
            <w:noProof/>
            <w:sz w:val="22"/>
            <w:szCs w:val="22"/>
            <w:lang w:eastAsia="es-EC"/>
          </w:rPr>
          <w:tab/>
        </w:r>
        <w:r w:rsidR="00EE7D19" w:rsidRPr="00661689">
          <w:rPr>
            <w:rStyle w:val="Hipervnculo"/>
            <w:noProof/>
          </w:rPr>
          <w:t>Anexos</w:t>
        </w:r>
        <w:r w:rsidR="00EE7D19">
          <w:rPr>
            <w:noProof/>
            <w:webHidden/>
          </w:rPr>
          <w:tab/>
        </w:r>
        <w:r w:rsidR="00EE7D19">
          <w:rPr>
            <w:noProof/>
            <w:webHidden/>
          </w:rPr>
          <w:fldChar w:fldCharType="begin"/>
        </w:r>
        <w:r w:rsidR="00EE7D19">
          <w:rPr>
            <w:noProof/>
            <w:webHidden/>
          </w:rPr>
          <w:instrText xml:space="preserve"> PAGEREF _Toc227178538 \h </w:instrText>
        </w:r>
        <w:r w:rsidR="00EE7D19">
          <w:rPr>
            <w:noProof/>
            <w:webHidden/>
          </w:rPr>
        </w:r>
        <w:r w:rsidR="00EE7D19">
          <w:rPr>
            <w:noProof/>
            <w:webHidden/>
          </w:rPr>
          <w:fldChar w:fldCharType="separate"/>
        </w:r>
        <w:r w:rsidR="00EB36F2">
          <w:rPr>
            <w:noProof/>
            <w:webHidden/>
          </w:rPr>
          <w:t>4</w:t>
        </w:r>
        <w:r w:rsidR="00EE7D19">
          <w:rPr>
            <w:noProof/>
            <w:webHidden/>
          </w:rPr>
          <w:fldChar w:fldCharType="end"/>
        </w:r>
      </w:hyperlink>
    </w:p>
    <w:p w14:paraId="4FAAB005" w14:textId="30FFC20F" w:rsidR="00EE7D19" w:rsidRPr="004B1ACC" w:rsidRDefault="004172FC">
      <w:pPr>
        <w:pStyle w:val="TDC2"/>
        <w:tabs>
          <w:tab w:val="left" w:pos="1000"/>
          <w:tab w:val="right" w:leader="dot" w:pos="8776"/>
        </w:tabs>
        <w:rPr>
          <w:rFonts w:ascii="Calibri" w:hAnsi="Calibri"/>
          <w:smallCaps w:val="0"/>
          <w:noProof/>
          <w:sz w:val="22"/>
          <w:szCs w:val="22"/>
          <w:lang w:eastAsia="es-EC"/>
        </w:rPr>
      </w:pPr>
      <w:hyperlink w:anchor="_Toc227178539" w:history="1">
        <w:r w:rsidR="00EE7D19" w:rsidRPr="00661689">
          <w:rPr>
            <w:rStyle w:val="Hipervnculo"/>
            <w:noProof/>
          </w:rPr>
          <w:t>11.1</w:t>
        </w:r>
        <w:r w:rsidR="00EE7D19" w:rsidRPr="004B1ACC">
          <w:rPr>
            <w:rFonts w:ascii="Calibri" w:hAnsi="Calibri"/>
            <w:smallCaps w:val="0"/>
            <w:noProof/>
            <w:sz w:val="22"/>
            <w:szCs w:val="22"/>
            <w:lang w:eastAsia="es-EC"/>
          </w:rPr>
          <w:tab/>
        </w:r>
        <w:r w:rsidR="00EE7D19" w:rsidRPr="00661689">
          <w:rPr>
            <w:rStyle w:val="Hipervnculo"/>
            <w:noProof/>
          </w:rPr>
          <w:t>Anexo 01. &lt; Anexo uno &gt;</w:t>
        </w:r>
        <w:r w:rsidR="00EE7D19">
          <w:rPr>
            <w:noProof/>
            <w:webHidden/>
          </w:rPr>
          <w:tab/>
        </w:r>
        <w:r w:rsidR="00EE7D19">
          <w:rPr>
            <w:noProof/>
            <w:webHidden/>
          </w:rPr>
          <w:fldChar w:fldCharType="begin"/>
        </w:r>
        <w:r w:rsidR="00EE7D19">
          <w:rPr>
            <w:noProof/>
            <w:webHidden/>
          </w:rPr>
          <w:instrText xml:space="preserve"> PAGEREF _Toc227178539 \h </w:instrText>
        </w:r>
        <w:r w:rsidR="00EE7D19">
          <w:rPr>
            <w:noProof/>
            <w:webHidden/>
          </w:rPr>
        </w:r>
        <w:r w:rsidR="00EE7D19">
          <w:rPr>
            <w:noProof/>
            <w:webHidden/>
          </w:rPr>
          <w:fldChar w:fldCharType="separate"/>
        </w:r>
        <w:r w:rsidR="00EB36F2">
          <w:rPr>
            <w:noProof/>
            <w:webHidden/>
          </w:rPr>
          <w:t>4</w:t>
        </w:r>
        <w:r w:rsidR="00EE7D19">
          <w:rPr>
            <w:noProof/>
            <w:webHidden/>
          </w:rPr>
          <w:fldChar w:fldCharType="end"/>
        </w:r>
      </w:hyperlink>
    </w:p>
    <w:p w14:paraId="622F8622" w14:textId="77777777" w:rsidR="001617EC" w:rsidRDefault="001A2AB8">
      <w:pPr>
        <w:pStyle w:val="TDC1"/>
        <w:tabs>
          <w:tab w:val="right" w:leader="dot" w:pos="8786"/>
        </w:tabs>
        <w:sectPr w:rsidR="001617EC" w:rsidSect="000C51BE">
          <w:footnotePr>
            <w:pos w:val="beneathText"/>
          </w:footnotePr>
          <w:type w:val="continuous"/>
          <w:pgSz w:w="11905" w:h="16837"/>
          <w:pgMar w:top="2552" w:right="1418" w:bottom="2127" w:left="1701" w:header="709" w:footer="709" w:gutter="0"/>
          <w:cols w:space="720"/>
          <w:docGrid w:linePitch="360"/>
        </w:sectPr>
      </w:pPr>
      <w:r>
        <w:fldChar w:fldCharType="end"/>
      </w:r>
    </w:p>
    <w:p w14:paraId="5439A9C8" w14:textId="77777777" w:rsidR="001617EC" w:rsidRDefault="001617EC">
      <w:pPr>
        <w:tabs>
          <w:tab w:val="right" w:leader="dot" w:pos="8786"/>
        </w:tabs>
        <w:spacing w:before="120" w:after="120"/>
        <w:sectPr w:rsidR="001617EC">
          <w:footnotePr>
            <w:pos w:val="beneathText"/>
          </w:footnotePr>
          <w:type w:val="continuous"/>
          <w:pgSz w:w="11905" w:h="16837"/>
          <w:pgMar w:top="1418" w:right="1418" w:bottom="1418" w:left="1701" w:header="709" w:footer="709" w:gutter="0"/>
          <w:cols w:space="720"/>
          <w:docGrid w:linePitch="360"/>
        </w:sectPr>
      </w:pPr>
    </w:p>
    <w:p w14:paraId="433338EB" w14:textId="77777777" w:rsidR="001617EC" w:rsidRDefault="001617EC">
      <w:pPr>
        <w:sectPr w:rsidR="001617EC">
          <w:footnotePr>
            <w:pos w:val="beneathText"/>
          </w:footnotePr>
          <w:type w:val="continuous"/>
          <w:pgSz w:w="11905" w:h="16837"/>
          <w:pgMar w:top="1418" w:right="1418" w:bottom="1418" w:left="1701" w:header="709" w:footer="709" w:gutter="0"/>
          <w:cols w:space="720"/>
          <w:docGrid w:linePitch="360"/>
        </w:sectPr>
      </w:pPr>
    </w:p>
    <w:p w14:paraId="1F1B725B" w14:textId="77777777" w:rsidR="001617EC" w:rsidRDefault="001617EC">
      <w:pPr>
        <w:sectPr w:rsidR="001617EC">
          <w:footnotePr>
            <w:pos w:val="beneathText"/>
          </w:footnotePr>
          <w:type w:val="continuous"/>
          <w:pgSz w:w="11905" w:h="16837"/>
          <w:pgMar w:top="1418" w:right="1418" w:bottom="1418" w:left="1701" w:header="709" w:footer="709" w:gutter="0"/>
          <w:cols w:space="720"/>
          <w:docGrid w:linePitch="360"/>
        </w:sectPr>
      </w:pPr>
    </w:p>
    <w:p w14:paraId="7AFEBE82" w14:textId="77777777" w:rsidR="001617EC" w:rsidRDefault="001617EC">
      <w:pPr>
        <w:sectPr w:rsidR="001617EC">
          <w:footnotePr>
            <w:pos w:val="beneathText"/>
          </w:footnotePr>
          <w:type w:val="continuous"/>
          <w:pgSz w:w="11905" w:h="16837"/>
          <w:pgMar w:top="1418" w:right="1418" w:bottom="1418" w:left="1701" w:header="709" w:footer="709" w:gutter="0"/>
          <w:cols w:space="720"/>
          <w:docGrid w:linePitch="360"/>
        </w:sectPr>
      </w:pPr>
    </w:p>
    <w:p w14:paraId="19DF7CF0" w14:textId="77777777" w:rsidR="001617EC" w:rsidRDefault="001617EC">
      <w:pPr>
        <w:sectPr w:rsidR="001617EC">
          <w:footnotePr>
            <w:pos w:val="beneathText"/>
          </w:footnotePr>
          <w:type w:val="continuous"/>
          <w:pgSz w:w="11905" w:h="16837"/>
          <w:pgMar w:top="1418" w:right="1418" w:bottom="1418" w:left="1701" w:header="709" w:footer="709" w:gutter="0"/>
          <w:cols w:space="720"/>
          <w:docGrid w:linePitch="360"/>
        </w:sectPr>
      </w:pPr>
    </w:p>
    <w:p w14:paraId="2DC8B278" w14:textId="77777777" w:rsidR="00F457F5" w:rsidRPr="007D7226" w:rsidRDefault="009C24CA" w:rsidP="007D7226">
      <w:pPr>
        <w:spacing w:before="100"/>
        <w:jc w:val="center"/>
        <w:rPr>
          <w:b/>
          <w:bCs/>
          <w:sz w:val="36"/>
        </w:rPr>
      </w:pPr>
      <w:r>
        <w:rPr>
          <w:b/>
          <w:bCs/>
          <w:sz w:val="36"/>
        </w:rPr>
        <w:lastRenderedPageBreak/>
        <w:t>MESAPASS</w:t>
      </w:r>
    </w:p>
    <w:p w14:paraId="077370AD" w14:textId="6B5209EE" w:rsidR="00F457F5" w:rsidRPr="007D7226" w:rsidRDefault="00CE0D56" w:rsidP="00D16811">
      <w:pPr>
        <w:pStyle w:val="Ttulo1"/>
        <w:tabs>
          <w:tab w:val="left" w:pos="425"/>
        </w:tabs>
        <w:spacing w:before="480"/>
      </w:pPr>
      <w:bookmarkStart w:id="0" w:name="_Toc227178511"/>
      <w:bookmarkStart w:id="1" w:name="_Toc425054504"/>
      <w:bookmarkStart w:id="2" w:name="_Toc423410238"/>
      <w:r w:rsidRPr="00CE0D56">
        <w:t>Registrar Empleado</w:t>
      </w:r>
      <w:bookmarkEnd w:id="0"/>
    </w:p>
    <w:p w14:paraId="72B65078" w14:textId="77777777" w:rsidR="00F457F5" w:rsidRPr="00C01CC0" w:rsidRDefault="00F457F5" w:rsidP="00C01CC0">
      <w:pPr>
        <w:pStyle w:val="Ttulo2"/>
        <w:tabs>
          <w:tab w:val="left" w:pos="425"/>
        </w:tabs>
        <w:spacing w:before="200"/>
        <w:rPr>
          <w:i w:val="0"/>
          <w:sz w:val="24"/>
          <w:szCs w:val="24"/>
        </w:rPr>
      </w:pPr>
      <w:bookmarkStart w:id="3" w:name="_Toc535910785"/>
      <w:bookmarkStart w:id="4" w:name="_Toc296587023"/>
      <w:bookmarkStart w:id="5" w:name="_Toc227178512"/>
      <w:bookmarkEnd w:id="1"/>
      <w:bookmarkEnd w:id="2"/>
      <w:r w:rsidRPr="00C01CC0">
        <w:rPr>
          <w:i w:val="0"/>
          <w:sz w:val="24"/>
          <w:szCs w:val="24"/>
        </w:rPr>
        <w:t>Breve Descripción</w:t>
      </w:r>
      <w:bookmarkEnd w:id="3"/>
      <w:bookmarkEnd w:id="4"/>
      <w:bookmarkEnd w:id="5"/>
    </w:p>
    <w:p w14:paraId="573A1190" w14:textId="4553E7A5" w:rsidR="000F3FFD" w:rsidRPr="00EE0728" w:rsidRDefault="00CE0D56" w:rsidP="000F3FFD">
      <w:pPr>
        <w:pStyle w:val="Textoindependiente"/>
        <w:ind w:left="425"/>
        <w:rPr>
          <w:color w:val="000000"/>
        </w:rPr>
      </w:pPr>
      <w:r w:rsidRPr="00CE0D56">
        <w:rPr>
          <w:color w:val="000000"/>
        </w:rPr>
        <w:t>Este caso de uso describe el proceso mediante el cual un administrador de empresa registra un nuevo empleado dentro del sistema MesaPass. Este proceso permite asociar al empleado con una empresa (tenant), generar su identificación dentro del sistema y habilitar su participación en el flujo de consumo mediante código QR. El registro de empleados es fundamental para el control de consumo, ya que cada empleado contará con un identificador único que será utilizado en procesos posteriores como la generación de códigos QR y el registro de consumos.</w:t>
      </w:r>
    </w:p>
    <w:p w14:paraId="69C0B8D2" w14:textId="77777777" w:rsidR="00F457F5" w:rsidRPr="002D3776" w:rsidRDefault="00F457F5" w:rsidP="00D16811">
      <w:pPr>
        <w:pStyle w:val="Ttulo1"/>
        <w:tabs>
          <w:tab w:val="left" w:pos="425"/>
        </w:tabs>
        <w:spacing w:before="480"/>
      </w:pPr>
      <w:bookmarkStart w:id="6" w:name="_Toc296587024"/>
      <w:bookmarkStart w:id="7" w:name="_Toc227178513"/>
      <w:bookmarkStart w:id="8" w:name="_Toc535910786"/>
      <w:r w:rsidRPr="002D3776">
        <w:t>Definiciones, Acrónimos, Abreviaturas</w:t>
      </w:r>
      <w:bookmarkEnd w:id="6"/>
      <w:bookmarkEnd w:id="7"/>
      <w:r w:rsidRPr="002D3776">
        <w:t xml:space="preserve">   </w:t>
      </w:r>
    </w:p>
    <w:p w14:paraId="2BB5FCAC" w14:textId="77777777" w:rsidR="00CE0D56" w:rsidRPr="00CE0D56" w:rsidRDefault="00CE0D56" w:rsidP="00CE0D56">
      <w:pPr>
        <w:pStyle w:val="Textoindependiente"/>
        <w:numPr>
          <w:ilvl w:val="0"/>
          <w:numId w:val="5"/>
        </w:numPr>
        <w:rPr>
          <w:b/>
          <w:color w:val="000000"/>
          <w:lang w:val="es-ES" w:eastAsia="en-US"/>
        </w:rPr>
      </w:pPr>
      <w:bookmarkStart w:id="9" w:name="_Toc296587026"/>
      <w:r w:rsidRPr="00CE0D56">
        <w:rPr>
          <w:b/>
          <w:color w:val="000000"/>
          <w:lang w:val="es-ES" w:eastAsia="en-US"/>
        </w:rPr>
        <w:t>En esta sección se presentan los conceptos clave relacionados con el registro de empleados dentro del sistema.</w:t>
      </w:r>
    </w:p>
    <w:p w14:paraId="7FAB23A1" w14:textId="77777777" w:rsidR="00CE0D56" w:rsidRPr="00CE0D56" w:rsidRDefault="00CE0D56" w:rsidP="00CE0D56">
      <w:pPr>
        <w:pStyle w:val="Textoindependiente"/>
        <w:numPr>
          <w:ilvl w:val="0"/>
          <w:numId w:val="5"/>
        </w:numPr>
        <w:rPr>
          <w:b/>
          <w:color w:val="000000"/>
          <w:lang w:val="es-ES" w:eastAsia="en-US"/>
        </w:rPr>
      </w:pPr>
    </w:p>
    <w:p w14:paraId="6382CCD3" w14:textId="77777777" w:rsidR="00CE0D56" w:rsidRPr="00CE0D56" w:rsidRDefault="00CE0D56" w:rsidP="00CE0D56">
      <w:pPr>
        <w:pStyle w:val="Textoindependiente"/>
        <w:numPr>
          <w:ilvl w:val="0"/>
          <w:numId w:val="5"/>
        </w:numPr>
        <w:rPr>
          <w:b/>
          <w:color w:val="000000"/>
          <w:lang w:val="es-ES" w:eastAsia="en-US"/>
        </w:rPr>
      </w:pPr>
      <w:r w:rsidRPr="00CE0D56">
        <w:rPr>
          <w:b/>
          <w:color w:val="000000"/>
          <w:lang w:val="es-ES" w:eastAsia="en-US"/>
        </w:rPr>
        <w:t>• Empleado: Persona registrada que puede consumir servicios de alimentación</w:t>
      </w:r>
    </w:p>
    <w:p w14:paraId="2BF8A5E0" w14:textId="77777777" w:rsidR="00CE0D56" w:rsidRPr="00CE0D56" w:rsidRDefault="00CE0D56" w:rsidP="00CE0D56">
      <w:pPr>
        <w:pStyle w:val="Textoindependiente"/>
        <w:numPr>
          <w:ilvl w:val="0"/>
          <w:numId w:val="5"/>
        </w:numPr>
        <w:rPr>
          <w:b/>
          <w:color w:val="000000"/>
          <w:lang w:val="es-ES" w:eastAsia="en-US"/>
        </w:rPr>
      </w:pPr>
      <w:r w:rsidRPr="00CE0D56">
        <w:rPr>
          <w:b/>
          <w:color w:val="000000"/>
          <w:lang w:val="es-ES" w:eastAsia="en-US"/>
        </w:rPr>
        <w:t>• Empresa: Organización a la que pertenece el empleado (tenant)</w:t>
      </w:r>
    </w:p>
    <w:p w14:paraId="7D005970" w14:textId="77777777" w:rsidR="00CE0D56" w:rsidRPr="00CE0D56" w:rsidRDefault="00CE0D56" w:rsidP="00CE0D56">
      <w:pPr>
        <w:pStyle w:val="Textoindependiente"/>
        <w:numPr>
          <w:ilvl w:val="0"/>
          <w:numId w:val="5"/>
        </w:numPr>
        <w:rPr>
          <w:b/>
          <w:color w:val="000000"/>
          <w:lang w:val="es-ES" w:eastAsia="en-US"/>
        </w:rPr>
      </w:pPr>
      <w:r w:rsidRPr="00CE0D56">
        <w:rPr>
          <w:b/>
          <w:color w:val="000000"/>
          <w:lang w:val="es-ES" w:eastAsia="en-US"/>
        </w:rPr>
        <w:t>• QR: Código generado para identificar al empleado en consumos</w:t>
      </w:r>
    </w:p>
    <w:p w14:paraId="11742071" w14:textId="77777777" w:rsidR="00CE0D56" w:rsidRPr="00CE0D56" w:rsidRDefault="00CE0D56" w:rsidP="00CE0D56">
      <w:pPr>
        <w:pStyle w:val="Textoindependiente"/>
        <w:numPr>
          <w:ilvl w:val="0"/>
          <w:numId w:val="5"/>
        </w:numPr>
        <w:rPr>
          <w:b/>
          <w:color w:val="000000"/>
          <w:lang w:val="es-ES" w:eastAsia="en-US"/>
        </w:rPr>
      </w:pPr>
      <w:r w:rsidRPr="00CE0D56">
        <w:rPr>
          <w:b/>
          <w:color w:val="000000"/>
          <w:lang w:val="es-ES" w:eastAsia="en-US"/>
        </w:rPr>
        <w:t>• Registro: Proceso de creación de un empleado en el sistema</w:t>
      </w:r>
    </w:p>
    <w:p w14:paraId="2F0D412E" w14:textId="77777777" w:rsidR="00CE0D56" w:rsidRPr="00CE0D56" w:rsidRDefault="00CE0D56" w:rsidP="00CE0D56">
      <w:pPr>
        <w:pStyle w:val="Textoindependiente"/>
        <w:numPr>
          <w:ilvl w:val="0"/>
          <w:numId w:val="5"/>
        </w:numPr>
        <w:rPr>
          <w:b/>
          <w:color w:val="000000"/>
          <w:lang w:val="es-ES" w:eastAsia="en-US"/>
        </w:rPr>
      </w:pPr>
      <w:r w:rsidRPr="00CE0D56">
        <w:rPr>
          <w:b/>
          <w:color w:val="000000"/>
          <w:lang w:val="es-ES" w:eastAsia="en-US"/>
        </w:rPr>
        <w:t>• Sistema MesaPass: Plataforma SaaS multi-tenant</w:t>
      </w:r>
    </w:p>
    <w:p w14:paraId="4C57B7E4" w14:textId="0073DCDD" w:rsidR="00512C79" w:rsidRPr="00512C79" w:rsidRDefault="00CE0D56" w:rsidP="00CE0D56">
      <w:pPr>
        <w:pStyle w:val="Textoindependiente"/>
        <w:numPr>
          <w:ilvl w:val="0"/>
          <w:numId w:val="5"/>
        </w:numPr>
        <w:rPr>
          <w:b/>
          <w:color w:val="000000"/>
          <w:lang w:val="es-ES" w:eastAsia="en-US"/>
        </w:rPr>
      </w:pPr>
      <w:r w:rsidRPr="00CE0D56">
        <w:rPr>
          <w:b/>
          <w:color w:val="000000"/>
          <w:lang w:val="es-ES" w:eastAsia="en-US"/>
        </w:rPr>
        <w:t>• UC##: Casos de uso</w:t>
      </w:r>
    </w:p>
    <w:p w14:paraId="5C368AFB" w14:textId="77777777" w:rsidR="00F457F5" w:rsidRPr="002D3776" w:rsidRDefault="00F457F5" w:rsidP="00D16811">
      <w:pPr>
        <w:pStyle w:val="Ttulo1"/>
        <w:tabs>
          <w:tab w:val="left" w:pos="425"/>
        </w:tabs>
        <w:spacing w:before="480"/>
      </w:pPr>
      <w:bookmarkStart w:id="10" w:name="_Toc227178514"/>
      <w:r w:rsidRPr="002D3776">
        <w:t>Actores</w:t>
      </w:r>
      <w:bookmarkEnd w:id="9"/>
      <w:bookmarkEnd w:id="10"/>
      <w:r w:rsidRPr="002D3776">
        <w:t xml:space="preserve"> </w:t>
      </w:r>
    </w:p>
    <w:p w14:paraId="3D2180EB" w14:textId="77777777" w:rsidR="00CE0D56" w:rsidRPr="00CE0D56" w:rsidRDefault="00CE0D56" w:rsidP="00CE0D56">
      <w:pPr>
        <w:spacing w:line="276" w:lineRule="auto"/>
        <w:rPr>
          <w:rStyle w:val="Textoennegrita"/>
          <w:b w:val="0"/>
        </w:rPr>
      </w:pPr>
      <w:bookmarkStart w:id="11" w:name="_Toc296587028"/>
      <w:r w:rsidRPr="00CE0D56">
        <w:rPr>
          <w:rStyle w:val="Textoennegrita"/>
          <w:b w:val="0"/>
        </w:rPr>
        <w:t>En este caso de uso interviene principalmente el administrador de empresa, quien es responsable de registrar a los empleados dentro del sistema, y el sistema MesaPass, que valida y almacena la información.</w:t>
      </w:r>
    </w:p>
    <w:p w14:paraId="495B98A1" w14:textId="77777777" w:rsidR="00CE0D56" w:rsidRPr="00CE0D56" w:rsidRDefault="00CE0D56" w:rsidP="00CE0D56">
      <w:pPr>
        <w:spacing w:line="276" w:lineRule="auto"/>
        <w:ind w:left="720"/>
        <w:rPr>
          <w:rStyle w:val="Textoennegrita"/>
          <w:b w:val="0"/>
        </w:rPr>
      </w:pPr>
    </w:p>
    <w:p w14:paraId="59FB297C" w14:textId="5BC3F18F" w:rsidR="00CE0D56" w:rsidRPr="00CE0D56" w:rsidRDefault="00CE0D56" w:rsidP="00CE0D56">
      <w:pPr>
        <w:numPr>
          <w:ilvl w:val="0"/>
          <w:numId w:val="6"/>
        </w:numPr>
        <w:spacing w:line="276" w:lineRule="auto"/>
        <w:rPr>
          <w:rStyle w:val="Textoennegrita"/>
          <w:b w:val="0"/>
        </w:rPr>
      </w:pPr>
      <w:r w:rsidRPr="00CE0D56">
        <w:rPr>
          <w:rStyle w:val="Textoennegrita"/>
          <w:bCs w:val="0"/>
        </w:rPr>
        <w:t>Company Admin:</w:t>
      </w:r>
      <w:r w:rsidRPr="00CE0D56">
        <w:rPr>
          <w:rStyle w:val="Textoennegrita"/>
          <w:b w:val="0"/>
        </w:rPr>
        <w:t xml:space="preserve"> Registra empleados en el sistema</w:t>
      </w:r>
    </w:p>
    <w:p w14:paraId="13736173" w14:textId="0716E653" w:rsidR="00CE0D56" w:rsidRPr="00CE0D56" w:rsidRDefault="00CE0D56" w:rsidP="00CE0D56">
      <w:pPr>
        <w:numPr>
          <w:ilvl w:val="0"/>
          <w:numId w:val="6"/>
        </w:numPr>
        <w:spacing w:line="276" w:lineRule="auto"/>
        <w:rPr>
          <w:rStyle w:val="Textoennegrita"/>
          <w:b w:val="0"/>
        </w:rPr>
      </w:pPr>
      <w:r w:rsidRPr="00CE0D56">
        <w:rPr>
          <w:rStyle w:val="Textoennegrita"/>
          <w:bCs w:val="0"/>
        </w:rPr>
        <w:t>Sistema MesaPass:</w:t>
      </w:r>
      <w:r w:rsidRPr="00CE0D56">
        <w:rPr>
          <w:rStyle w:val="Textoennegrita"/>
          <w:b w:val="0"/>
        </w:rPr>
        <w:t xml:space="preserve"> Valida y almacena la información del empleado</w:t>
      </w:r>
    </w:p>
    <w:p w14:paraId="4C6E45BA" w14:textId="77777777" w:rsidR="00CE0D56" w:rsidRPr="00CE0D56" w:rsidRDefault="00CE0D56" w:rsidP="00CE0D56">
      <w:pPr>
        <w:spacing w:line="276" w:lineRule="auto"/>
        <w:ind w:left="720"/>
        <w:rPr>
          <w:rStyle w:val="Textoennegrita"/>
          <w:b w:val="0"/>
        </w:rPr>
      </w:pPr>
    </w:p>
    <w:p w14:paraId="3D75DF51" w14:textId="77777777" w:rsidR="00CE0D56" w:rsidRPr="00CE0D56" w:rsidRDefault="00CE0D56" w:rsidP="00CE0D56">
      <w:pPr>
        <w:numPr>
          <w:ilvl w:val="0"/>
          <w:numId w:val="6"/>
        </w:numPr>
        <w:spacing w:line="276" w:lineRule="auto"/>
        <w:rPr>
          <w:rStyle w:val="Textoennegrita"/>
          <w:bCs w:val="0"/>
        </w:rPr>
      </w:pPr>
      <w:r w:rsidRPr="00CE0D56">
        <w:rPr>
          <w:rStyle w:val="Textoennegrita"/>
          <w:bCs w:val="0"/>
        </w:rPr>
        <w:t>Actores indirectos:</w:t>
      </w:r>
    </w:p>
    <w:p w14:paraId="6E04EBBB" w14:textId="77777777" w:rsidR="00CE0D56" w:rsidRPr="00CE0D56" w:rsidRDefault="00CE0D56" w:rsidP="00CE0D56">
      <w:pPr>
        <w:spacing w:line="276" w:lineRule="auto"/>
        <w:ind w:left="360"/>
        <w:rPr>
          <w:rStyle w:val="Textoennegrita"/>
          <w:b w:val="0"/>
        </w:rPr>
      </w:pPr>
    </w:p>
    <w:p w14:paraId="4DD465CF" w14:textId="71D701BA" w:rsidR="00CE0D56" w:rsidRPr="00CE0D56" w:rsidRDefault="00CE0D56" w:rsidP="00CE0D56">
      <w:pPr>
        <w:numPr>
          <w:ilvl w:val="0"/>
          <w:numId w:val="6"/>
        </w:numPr>
        <w:spacing w:line="276" w:lineRule="auto"/>
        <w:rPr>
          <w:rStyle w:val="Textoennegrita"/>
          <w:b w:val="0"/>
        </w:rPr>
      </w:pPr>
      <w:r w:rsidRPr="00CE0D56">
        <w:rPr>
          <w:rStyle w:val="Textoennegrita"/>
          <w:bCs w:val="0"/>
        </w:rPr>
        <w:t>Empleado:</w:t>
      </w:r>
      <w:r w:rsidRPr="00CE0D56">
        <w:rPr>
          <w:rStyle w:val="Textoennegrita"/>
          <w:b w:val="0"/>
        </w:rPr>
        <w:t xml:space="preserve"> Será beneficiario del registro</w:t>
      </w:r>
    </w:p>
    <w:p w14:paraId="5E47E270" w14:textId="606A4084" w:rsidR="00CC4510" w:rsidRPr="00CC4510" w:rsidRDefault="00CE0D56" w:rsidP="00CE0D56">
      <w:pPr>
        <w:numPr>
          <w:ilvl w:val="0"/>
          <w:numId w:val="6"/>
        </w:numPr>
        <w:spacing w:line="276" w:lineRule="auto"/>
        <w:rPr>
          <w:b/>
          <w:bCs/>
        </w:rPr>
      </w:pPr>
      <w:r w:rsidRPr="00CE0D56">
        <w:rPr>
          <w:rStyle w:val="Textoennegrita"/>
          <w:bCs w:val="0"/>
        </w:rPr>
        <w:t>Admin:</w:t>
      </w:r>
      <w:r w:rsidRPr="00CE0D56">
        <w:rPr>
          <w:rStyle w:val="Textoennegrita"/>
          <w:b w:val="0"/>
        </w:rPr>
        <w:t xml:space="preserve"> Puede gestionar configuraciones globales</w:t>
      </w:r>
    </w:p>
    <w:p w14:paraId="06C6CEF6" w14:textId="77777777" w:rsidR="00F457F5" w:rsidRPr="002D3776" w:rsidRDefault="00F457F5" w:rsidP="00D16811">
      <w:pPr>
        <w:pStyle w:val="Ttulo1"/>
        <w:tabs>
          <w:tab w:val="left" w:pos="425"/>
        </w:tabs>
        <w:spacing w:before="480"/>
      </w:pPr>
      <w:bookmarkStart w:id="12" w:name="_Toc227178515"/>
      <w:r w:rsidRPr="002D3776">
        <w:t>Precondiciones</w:t>
      </w:r>
      <w:bookmarkEnd w:id="11"/>
      <w:bookmarkEnd w:id="12"/>
    </w:p>
    <w:p w14:paraId="7D884986" w14:textId="2E8A2A35" w:rsidR="00CE0D56" w:rsidRDefault="00CE0D56" w:rsidP="00CE0D56">
      <w:bookmarkStart w:id="13" w:name="_Toc296587030"/>
      <w:r>
        <w:t>Para que el registro de un empleado se realice correctamente, es necesario que se cumplan ciertas condiciones relacionadas con la existencia de la empresa y la autenticación del usuario que realiza la acción.</w:t>
      </w:r>
    </w:p>
    <w:p w14:paraId="7079844D" w14:textId="058203A8" w:rsidR="00CE0D56" w:rsidRDefault="00CE0D56" w:rsidP="00CE0D56">
      <w:pPr>
        <w:ind w:left="425"/>
      </w:pPr>
    </w:p>
    <w:p w14:paraId="67D2F3AF" w14:textId="77777777" w:rsidR="00CE0D56" w:rsidRDefault="00CE0D56" w:rsidP="00CE0D56">
      <w:pPr>
        <w:ind w:left="425"/>
      </w:pPr>
    </w:p>
    <w:p w14:paraId="00D56A19" w14:textId="77777777" w:rsidR="00CE0D56" w:rsidRDefault="00CE0D56" w:rsidP="00CE0D56">
      <w:pPr>
        <w:ind w:left="425"/>
      </w:pPr>
      <w:r>
        <w:lastRenderedPageBreak/>
        <w:t>• La empresa debe estar registrada en el sistema</w:t>
      </w:r>
    </w:p>
    <w:p w14:paraId="1653F8C2" w14:textId="77777777" w:rsidR="00CE0D56" w:rsidRDefault="00CE0D56" w:rsidP="00CE0D56">
      <w:pPr>
        <w:ind w:left="425"/>
      </w:pPr>
      <w:r>
        <w:t>• El usuario (Company Admin) debe estar autenticado</w:t>
      </w:r>
    </w:p>
    <w:p w14:paraId="2E7ADC62" w14:textId="77777777" w:rsidR="00CE0D56" w:rsidRDefault="00CE0D56" w:rsidP="00CE0D56">
      <w:pPr>
        <w:ind w:left="425"/>
      </w:pPr>
      <w:r>
        <w:t>• Debe existir un tenant válido</w:t>
      </w:r>
    </w:p>
    <w:p w14:paraId="3A655988" w14:textId="77777777" w:rsidR="00CE0D56" w:rsidRDefault="00CE0D56" w:rsidP="00CE0D56">
      <w:pPr>
        <w:ind w:left="425"/>
      </w:pPr>
      <w:r>
        <w:t>• Los datos del empleado deben ser válidos</w:t>
      </w:r>
    </w:p>
    <w:p w14:paraId="13FE78E7" w14:textId="5D2881E5" w:rsidR="00CC4510" w:rsidRPr="00CC4510" w:rsidRDefault="00CE0D56" w:rsidP="00CE0D56">
      <w:pPr>
        <w:ind w:left="425"/>
      </w:pPr>
      <w:r>
        <w:t>• El sistema debe estar disponible</w:t>
      </w:r>
    </w:p>
    <w:p w14:paraId="2470FEFA" w14:textId="77777777" w:rsidR="00F457F5" w:rsidRPr="0070205C" w:rsidRDefault="00F457F5" w:rsidP="00D16811">
      <w:pPr>
        <w:pStyle w:val="Ttulo1"/>
        <w:tabs>
          <w:tab w:val="left" w:pos="425"/>
        </w:tabs>
        <w:spacing w:before="480"/>
      </w:pPr>
      <w:bookmarkStart w:id="14" w:name="_Toc227178516"/>
      <w:r w:rsidRPr="0070205C">
        <w:t>Flujo de Eventos</w:t>
      </w:r>
      <w:bookmarkEnd w:id="8"/>
      <w:bookmarkEnd w:id="13"/>
      <w:bookmarkEnd w:id="14"/>
    </w:p>
    <w:p w14:paraId="1DF2741F" w14:textId="77777777" w:rsidR="00F457F5" w:rsidRPr="00436F77" w:rsidRDefault="00F457F5" w:rsidP="00436F77">
      <w:pPr>
        <w:pStyle w:val="Ttulo2"/>
        <w:tabs>
          <w:tab w:val="left" w:pos="425"/>
        </w:tabs>
        <w:spacing w:before="200"/>
        <w:rPr>
          <w:i w:val="0"/>
          <w:sz w:val="24"/>
          <w:szCs w:val="24"/>
        </w:rPr>
      </w:pPr>
      <w:bookmarkStart w:id="15" w:name="_Toc535910787"/>
      <w:bookmarkStart w:id="16" w:name="_Toc296587031"/>
      <w:bookmarkStart w:id="17" w:name="_Toc227178517"/>
      <w:r w:rsidRPr="00436F77">
        <w:rPr>
          <w:i w:val="0"/>
          <w:sz w:val="24"/>
          <w:szCs w:val="24"/>
        </w:rPr>
        <w:t>Flujo Básico</w:t>
      </w:r>
      <w:bookmarkEnd w:id="15"/>
      <w:bookmarkEnd w:id="16"/>
      <w:bookmarkEnd w:id="17"/>
    </w:p>
    <w:p w14:paraId="3F80F4A4" w14:textId="77777777" w:rsidR="00CE0D56" w:rsidRDefault="00CE0D56" w:rsidP="00CE0D56">
      <w:pPr>
        <w:spacing w:line="276" w:lineRule="auto"/>
      </w:pPr>
      <w:bookmarkStart w:id="18" w:name="_Toc296587032"/>
      <w:bookmarkStart w:id="19" w:name="_Toc535910788"/>
      <w:r>
        <w:t>El flujo básico describe el proceso estándar para registrar un empleado dentro del sistema sin errores.</w:t>
      </w:r>
    </w:p>
    <w:p w14:paraId="513605A7" w14:textId="77777777" w:rsidR="00CE0D56" w:rsidRDefault="00CE0D56" w:rsidP="00CE0D56">
      <w:pPr>
        <w:spacing w:line="276" w:lineRule="auto"/>
        <w:ind w:left="720"/>
      </w:pPr>
    </w:p>
    <w:p w14:paraId="2083BBD9" w14:textId="686DECC2" w:rsidR="00CE0D56" w:rsidRDefault="00CE0D56" w:rsidP="00CE0D56">
      <w:pPr>
        <w:numPr>
          <w:ilvl w:val="0"/>
          <w:numId w:val="8"/>
        </w:numPr>
        <w:spacing w:line="276" w:lineRule="auto"/>
      </w:pPr>
      <w:r>
        <w:t>El Company Admin accede al módulo de empleados</w:t>
      </w:r>
    </w:p>
    <w:p w14:paraId="78CA480C" w14:textId="5C20B9FF" w:rsidR="00CE0D56" w:rsidRDefault="00CE0D56" w:rsidP="00CE0D56">
      <w:pPr>
        <w:numPr>
          <w:ilvl w:val="0"/>
          <w:numId w:val="8"/>
        </w:numPr>
        <w:spacing w:line="276" w:lineRule="auto"/>
      </w:pPr>
      <w:r>
        <w:t>El Company Admin selecciona la opción “Registrar empleado”</w:t>
      </w:r>
    </w:p>
    <w:p w14:paraId="033AFADC" w14:textId="6E8C5E93" w:rsidR="00CE0D56" w:rsidRDefault="00CE0D56" w:rsidP="00CE0D56">
      <w:pPr>
        <w:numPr>
          <w:ilvl w:val="0"/>
          <w:numId w:val="8"/>
        </w:numPr>
        <w:spacing w:line="276" w:lineRule="auto"/>
      </w:pPr>
      <w:r>
        <w:t>El Company Admin ingresa los datos del empleado (nombre, identificación, email, etc.)</w:t>
      </w:r>
    </w:p>
    <w:p w14:paraId="08B67F33" w14:textId="1A151FAC" w:rsidR="00CE0D56" w:rsidRDefault="00CE0D56" w:rsidP="00CE0D56">
      <w:pPr>
        <w:numPr>
          <w:ilvl w:val="0"/>
          <w:numId w:val="8"/>
        </w:numPr>
        <w:spacing w:line="276" w:lineRule="auto"/>
      </w:pPr>
      <w:r>
        <w:t>El Sistema valida la información ingresada</w:t>
      </w:r>
    </w:p>
    <w:p w14:paraId="5C3A80A0" w14:textId="376CBD1C" w:rsidR="00CE0D56" w:rsidRDefault="00CE0D56" w:rsidP="00CE0D56">
      <w:pPr>
        <w:numPr>
          <w:ilvl w:val="0"/>
          <w:numId w:val="8"/>
        </w:numPr>
        <w:spacing w:line="276" w:lineRule="auto"/>
      </w:pPr>
      <w:r>
        <w:t>El Sistema verifica que el empleado no esté previamente registrado</w:t>
      </w:r>
    </w:p>
    <w:p w14:paraId="4B655454" w14:textId="619FBAC7" w:rsidR="00CE0D56" w:rsidRDefault="00CE0D56" w:rsidP="00CE0D56">
      <w:pPr>
        <w:numPr>
          <w:ilvl w:val="0"/>
          <w:numId w:val="8"/>
        </w:numPr>
        <w:spacing w:line="276" w:lineRule="auto"/>
      </w:pPr>
      <w:r>
        <w:t>El Sistema crea el registro del empleado asociado a la empresa</w:t>
      </w:r>
    </w:p>
    <w:p w14:paraId="0960FFBF" w14:textId="47CD5BCE" w:rsidR="00CE0D56" w:rsidRDefault="00CE0D56" w:rsidP="00CE0D56">
      <w:pPr>
        <w:numPr>
          <w:ilvl w:val="0"/>
          <w:numId w:val="8"/>
        </w:numPr>
        <w:spacing w:line="276" w:lineRule="auto"/>
      </w:pPr>
      <w:r>
        <w:t>El Sistema genera un identificador único para el empleado</w:t>
      </w:r>
    </w:p>
    <w:p w14:paraId="3CA43065" w14:textId="2C47BCD0" w:rsidR="00D90296" w:rsidRPr="00D90296" w:rsidRDefault="00CE0D56" w:rsidP="00CE0D56">
      <w:pPr>
        <w:numPr>
          <w:ilvl w:val="0"/>
          <w:numId w:val="8"/>
        </w:numPr>
        <w:spacing w:line="276" w:lineRule="auto"/>
      </w:pPr>
      <w:r>
        <w:t>El Sistema confirma el registro exitoso</w:t>
      </w:r>
      <w:r w:rsidR="00D90296" w:rsidRPr="00D90296">
        <w:t>.</w:t>
      </w:r>
    </w:p>
    <w:p w14:paraId="01E164BE" w14:textId="77777777" w:rsidR="00F457F5" w:rsidRPr="00436F77" w:rsidRDefault="00F457F5" w:rsidP="00D90296">
      <w:pPr>
        <w:pStyle w:val="Ttulo2"/>
        <w:tabs>
          <w:tab w:val="left" w:pos="425"/>
        </w:tabs>
        <w:spacing w:before="360" w:line="276" w:lineRule="auto"/>
        <w:rPr>
          <w:i w:val="0"/>
          <w:sz w:val="24"/>
          <w:szCs w:val="24"/>
        </w:rPr>
      </w:pPr>
      <w:bookmarkStart w:id="20" w:name="_Toc227178518"/>
      <w:r w:rsidRPr="00436F77">
        <w:rPr>
          <w:i w:val="0"/>
          <w:sz w:val="24"/>
          <w:szCs w:val="24"/>
        </w:rPr>
        <w:t>Sub-Flujos</w:t>
      </w:r>
      <w:bookmarkEnd w:id="18"/>
      <w:bookmarkEnd w:id="20"/>
      <w:r w:rsidRPr="00436F77">
        <w:rPr>
          <w:i w:val="0"/>
          <w:sz w:val="24"/>
          <w:szCs w:val="24"/>
        </w:rPr>
        <w:t xml:space="preserve"> </w:t>
      </w:r>
    </w:p>
    <w:p w14:paraId="3EE27C87" w14:textId="46689E87" w:rsidR="00F457F5" w:rsidRPr="00436F77" w:rsidRDefault="00F457F5" w:rsidP="00D90296">
      <w:pPr>
        <w:pStyle w:val="Ttulo3"/>
        <w:spacing w:line="276" w:lineRule="auto"/>
        <w:rPr>
          <w:sz w:val="20"/>
          <w:szCs w:val="20"/>
          <w:lang w:val="es-ES"/>
        </w:rPr>
      </w:pPr>
      <w:bookmarkStart w:id="21" w:name="_Toc296587033"/>
      <w:bookmarkStart w:id="22" w:name="_Toc227178519"/>
      <w:r w:rsidRPr="00436F77">
        <w:rPr>
          <w:sz w:val="20"/>
          <w:szCs w:val="20"/>
          <w:lang w:val="es-ES"/>
        </w:rPr>
        <w:t xml:space="preserve">SF01. </w:t>
      </w:r>
      <w:bookmarkEnd w:id="21"/>
      <w:bookmarkEnd w:id="22"/>
      <w:r w:rsidR="00CE0D56" w:rsidRPr="00CE0D56">
        <w:rPr>
          <w:sz w:val="20"/>
          <w:szCs w:val="20"/>
          <w:lang w:val="es-ES"/>
        </w:rPr>
        <w:t>Validación de Datos</w:t>
      </w:r>
    </w:p>
    <w:p w14:paraId="0F1F675A" w14:textId="77777777" w:rsidR="00CE0D56" w:rsidRPr="00CE0D56" w:rsidRDefault="00CE0D56" w:rsidP="00CE0D56">
      <w:pPr>
        <w:rPr>
          <w:rFonts w:cs="Arial"/>
          <w:lang w:eastAsia="es-EC"/>
        </w:rPr>
      </w:pPr>
      <w:bookmarkStart w:id="23" w:name="_Toc296587034"/>
      <w:r w:rsidRPr="00CE0D56">
        <w:rPr>
          <w:rFonts w:cs="Arial"/>
          <w:lang w:eastAsia="es-EC"/>
        </w:rPr>
        <w:t>Este subflujo asegura que la información ingresada cumpla con los requisitos definidos por el sistema antes de proceder con el registro.</w:t>
      </w:r>
    </w:p>
    <w:p w14:paraId="42CCAE94" w14:textId="77777777" w:rsidR="00CE0D56" w:rsidRPr="00CE0D56" w:rsidRDefault="00CE0D56" w:rsidP="00CE0D56">
      <w:pPr>
        <w:ind w:left="785"/>
        <w:rPr>
          <w:rFonts w:cs="Arial"/>
          <w:lang w:eastAsia="es-EC"/>
        </w:rPr>
      </w:pPr>
    </w:p>
    <w:p w14:paraId="41523729" w14:textId="7FAD2E36" w:rsidR="00CE0D56" w:rsidRPr="00CE0D56" w:rsidRDefault="00CE0D56" w:rsidP="00CE0D56">
      <w:pPr>
        <w:numPr>
          <w:ilvl w:val="0"/>
          <w:numId w:val="10"/>
        </w:numPr>
        <w:rPr>
          <w:rFonts w:cs="Arial"/>
          <w:lang w:eastAsia="es-EC"/>
        </w:rPr>
      </w:pPr>
      <w:r w:rsidRPr="00CE0D56">
        <w:rPr>
          <w:rFonts w:cs="Arial"/>
          <w:lang w:eastAsia="es-EC"/>
        </w:rPr>
        <w:t>Validación de campos obligatorios</w:t>
      </w:r>
    </w:p>
    <w:p w14:paraId="0A1B001B" w14:textId="31D2C07C" w:rsidR="00CE0D56" w:rsidRPr="00CE0D56" w:rsidRDefault="00CE0D56" w:rsidP="00CE0D56">
      <w:pPr>
        <w:numPr>
          <w:ilvl w:val="0"/>
          <w:numId w:val="10"/>
        </w:numPr>
        <w:rPr>
          <w:rFonts w:cs="Arial"/>
          <w:lang w:eastAsia="es-EC"/>
        </w:rPr>
      </w:pPr>
      <w:r w:rsidRPr="00CE0D56">
        <w:rPr>
          <w:rFonts w:cs="Arial"/>
          <w:lang w:eastAsia="es-EC"/>
        </w:rPr>
        <w:t>Validación de formato de email</w:t>
      </w:r>
    </w:p>
    <w:p w14:paraId="48DFC7FA" w14:textId="7D2F1A0D" w:rsidR="00CE0D56" w:rsidRPr="00CE0D56" w:rsidRDefault="00CE0D56" w:rsidP="00CE0D56">
      <w:pPr>
        <w:numPr>
          <w:ilvl w:val="0"/>
          <w:numId w:val="10"/>
        </w:numPr>
        <w:rPr>
          <w:rFonts w:cs="Arial"/>
          <w:lang w:eastAsia="es-EC"/>
        </w:rPr>
      </w:pPr>
      <w:r w:rsidRPr="00CE0D56">
        <w:rPr>
          <w:rFonts w:cs="Arial"/>
          <w:lang w:eastAsia="es-EC"/>
        </w:rPr>
        <w:t>Verificación de unicidad (email o identificación)</w:t>
      </w:r>
    </w:p>
    <w:p w14:paraId="6EFCE69F" w14:textId="13077018" w:rsidR="00D90296" w:rsidRDefault="00CE0D56" w:rsidP="00CE0D56">
      <w:pPr>
        <w:numPr>
          <w:ilvl w:val="0"/>
          <w:numId w:val="10"/>
        </w:numPr>
        <w:rPr>
          <w:rFonts w:cs="Arial"/>
        </w:rPr>
      </w:pPr>
      <w:r w:rsidRPr="00CE0D56">
        <w:rPr>
          <w:rFonts w:cs="Arial"/>
          <w:lang w:eastAsia="es-EC"/>
        </w:rPr>
        <w:t>Retorno al flujo principal</w:t>
      </w:r>
    </w:p>
    <w:p w14:paraId="5AA16B7D" w14:textId="58F465AA" w:rsidR="00CE0D56" w:rsidRPr="00436F77" w:rsidRDefault="00CE0D56" w:rsidP="00CE0D56">
      <w:pPr>
        <w:pStyle w:val="Ttulo3"/>
        <w:spacing w:line="276" w:lineRule="auto"/>
        <w:rPr>
          <w:sz w:val="20"/>
          <w:szCs w:val="20"/>
          <w:lang w:val="es-ES"/>
        </w:rPr>
      </w:pPr>
      <w:r w:rsidRPr="00436F77">
        <w:rPr>
          <w:sz w:val="20"/>
          <w:szCs w:val="20"/>
          <w:lang w:val="es-ES"/>
        </w:rPr>
        <w:t>SF0</w:t>
      </w:r>
      <w:r>
        <w:rPr>
          <w:sz w:val="20"/>
          <w:szCs w:val="20"/>
          <w:lang w:val="es-ES"/>
        </w:rPr>
        <w:t>2</w:t>
      </w:r>
      <w:r w:rsidRPr="00436F77">
        <w:rPr>
          <w:sz w:val="20"/>
          <w:szCs w:val="20"/>
          <w:lang w:val="es-ES"/>
        </w:rPr>
        <w:t xml:space="preserve">. </w:t>
      </w:r>
      <w:r w:rsidRPr="00CE0D56">
        <w:rPr>
          <w:sz w:val="20"/>
          <w:szCs w:val="20"/>
          <w:lang w:val="es-ES"/>
        </w:rPr>
        <w:t>Generación de Identificador</w:t>
      </w:r>
    </w:p>
    <w:p w14:paraId="5BC887E9" w14:textId="77777777" w:rsidR="00CE0D56" w:rsidRPr="00CE0D56" w:rsidRDefault="00CE0D56" w:rsidP="00CE0D56">
      <w:pPr>
        <w:rPr>
          <w:rFonts w:cs="Arial"/>
          <w:lang w:eastAsia="es-EC"/>
        </w:rPr>
      </w:pPr>
      <w:r w:rsidRPr="00CE0D56">
        <w:rPr>
          <w:rFonts w:cs="Arial"/>
          <w:lang w:eastAsia="es-EC"/>
        </w:rPr>
        <w:t>Este subflujo se encarga de generar un identificador único para el empleado dentro del sistema.</w:t>
      </w:r>
    </w:p>
    <w:p w14:paraId="3712DE18" w14:textId="77777777" w:rsidR="00CE0D56" w:rsidRPr="00CE0D56" w:rsidRDefault="00CE0D56" w:rsidP="00CE0D56">
      <w:pPr>
        <w:ind w:left="785"/>
        <w:rPr>
          <w:rFonts w:cs="Arial"/>
          <w:lang w:eastAsia="es-EC"/>
        </w:rPr>
      </w:pPr>
    </w:p>
    <w:p w14:paraId="69DF207F" w14:textId="525211B5" w:rsidR="00CE0D56" w:rsidRPr="00CE0D56" w:rsidRDefault="00CE0D56" w:rsidP="00CE0D56">
      <w:pPr>
        <w:numPr>
          <w:ilvl w:val="0"/>
          <w:numId w:val="10"/>
        </w:numPr>
        <w:rPr>
          <w:rFonts w:cs="Arial"/>
          <w:lang w:eastAsia="es-EC"/>
        </w:rPr>
      </w:pPr>
      <w:r w:rsidRPr="00CE0D56">
        <w:rPr>
          <w:rFonts w:cs="Arial"/>
          <w:lang w:eastAsia="es-EC"/>
        </w:rPr>
        <w:t>Generación de ID único del empleado</w:t>
      </w:r>
    </w:p>
    <w:p w14:paraId="2FEEA9EA" w14:textId="317E2938" w:rsidR="00CE0D56" w:rsidRPr="00CE0D56" w:rsidRDefault="00CE0D56" w:rsidP="00CE0D56">
      <w:pPr>
        <w:numPr>
          <w:ilvl w:val="0"/>
          <w:numId w:val="10"/>
        </w:numPr>
        <w:rPr>
          <w:rFonts w:cs="Arial"/>
          <w:lang w:eastAsia="es-EC"/>
        </w:rPr>
      </w:pPr>
      <w:r w:rsidRPr="00CE0D56">
        <w:rPr>
          <w:rFonts w:cs="Arial"/>
          <w:lang w:eastAsia="es-EC"/>
        </w:rPr>
        <w:t>Asociación con el tenant</w:t>
      </w:r>
    </w:p>
    <w:p w14:paraId="71F9408F" w14:textId="5000195E" w:rsidR="00CE0D56" w:rsidRPr="00CE0D56" w:rsidRDefault="00CE0D56" w:rsidP="00CE0D56">
      <w:pPr>
        <w:numPr>
          <w:ilvl w:val="0"/>
          <w:numId w:val="10"/>
        </w:numPr>
        <w:rPr>
          <w:rFonts w:cs="Arial"/>
          <w:lang w:eastAsia="es-EC"/>
        </w:rPr>
      </w:pPr>
      <w:r w:rsidRPr="00CE0D56">
        <w:rPr>
          <w:rFonts w:cs="Arial"/>
          <w:lang w:eastAsia="es-EC"/>
        </w:rPr>
        <w:t>Registro en base de datos</w:t>
      </w:r>
    </w:p>
    <w:p w14:paraId="3C8E28E0" w14:textId="2EDA04B0" w:rsidR="00CE0D56" w:rsidRPr="00D90296" w:rsidRDefault="00CE0D56" w:rsidP="00CE0D56">
      <w:pPr>
        <w:numPr>
          <w:ilvl w:val="0"/>
          <w:numId w:val="10"/>
        </w:numPr>
        <w:rPr>
          <w:rFonts w:cs="Arial"/>
        </w:rPr>
      </w:pPr>
      <w:r w:rsidRPr="00CE0D56">
        <w:rPr>
          <w:rFonts w:cs="Arial"/>
          <w:lang w:eastAsia="es-EC"/>
        </w:rPr>
        <w:t>Retorno al flujo principal</w:t>
      </w:r>
      <w:r w:rsidRPr="00D90296">
        <w:rPr>
          <w:rFonts w:cs="Arial"/>
          <w:lang w:eastAsia="es-EC"/>
        </w:rPr>
        <w:t>.</w:t>
      </w:r>
    </w:p>
    <w:p w14:paraId="19E11D5C" w14:textId="77777777" w:rsidR="00CE0D56" w:rsidRPr="00D90296" w:rsidRDefault="00CE0D56" w:rsidP="00CE0D56">
      <w:pPr>
        <w:rPr>
          <w:rFonts w:cs="Arial"/>
        </w:rPr>
      </w:pPr>
    </w:p>
    <w:p w14:paraId="772847A9" w14:textId="77777777" w:rsidR="00F457F5" w:rsidRPr="007F6038" w:rsidRDefault="00F457F5" w:rsidP="00D16811">
      <w:pPr>
        <w:pStyle w:val="Ttulo2"/>
        <w:tabs>
          <w:tab w:val="left" w:pos="425"/>
        </w:tabs>
        <w:spacing w:before="360"/>
        <w:rPr>
          <w:i w:val="0"/>
          <w:sz w:val="24"/>
          <w:szCs w:val="24"/>
        </w:rPr>
      </w:pPr>
      <w:bookmarkStart w:id="24" w:name="_Toc227178520"/>
      <w:r w:rsidRPr="007F6038">
        <w:rPr>
          <w:i w:val="0"/>
          <w:sz w:val="24"/>
          <w:szCs w:val="24"/>
        </w:rPr>
        <w:t>Flujos Altern</w:t>
      </w:r>
      <w:bookmarkEnd w:id="19"/>
      <w:r w:rsidRPr="007F6038">
        <w:rPr>
          <w:i w:val="0"/>
          <w:sz w:val="24"/>
          <w:szCs w:val="24"/>
        </w:rPr>
        <w:t>os</w:t>
      </w:r>
      <w:bookmarkEnd w:id="23"/>
      <w:bookmarkEnd w:id="24"/>
    </w:p>
    <w:p w14:paraId="5F521FCB" w14:textId="0B7477A1" w:rsidR="00F457F5" w:rsidRPr="00EE0892" w:rsidRDefault="00F457F5" w:rsidP="00D16811">
      <w:pPr>
        <w:pStyle w:val="Ttulo3"/>
        <w:tabs>
          <w:tab w:val="clear" w:pos="709"/>
        </w:tabs>
        <w:suppressAutoHyphens w:val="0"/>
        <w:spacing w:before="200" w:line="240" w:lineRule="atLeast"/>
        <w:ind w:left="720" w:hanging="720"/>
        <w:rPr>
          <w:sz w:val="20"/>
          <w:szCs w:val="20"/>
          <w:lang w:val="es-ES"/>
        </w:rPr>
      </w:pPr>
      <w:bookmarkStart w:id="25" w:name="_Toc535910789"/>
      <w:bookmarkStart w:id="26" w:name="_Toc455894748"/>
      <w:bookmarkStart w:id="27" w:name="_Toc425054508"/>
      <w:bookmarkStart w:id="28" w:name="_Toc423410242"/>
      <w:bookmarkStart w:id="29" w:name="_Toc296587035"/>
      <w:bookmarkStart w:id="30" w:name="_Toc227178521"/>
      <w:r w:rsidRPr="00EE0892">
        <w:rPr>
          <w:sz w:val="20"/>
          <w:szCs w:val="20"/>
          <w:lang w:val="es-ES"/>
        </w:rPr>
        <w:t xml:space="preserve">FA01. &lt; </w:t>
      </w:r>
      <w:r w:rsidR="00CE0D56" w:rsidRPr="00CE0D56">
        <w:rPr>
          <w:sz w:val="20"/>
          <w:szCs w:val="20"/>
          <w:lang w:val="es-ES"/>
        </w:rPr>
        <w:t>Empleado ya registrado</w:t>
      </w:r>
      <w:r w:rsidRPr="00EE0892">
        <w:rPr>
          <w:sz w:val="20"/>
          <w:szCs w:val="20"/>
          <w:lang w:val="es-ES"/>
        </w:rPr>
        <w:t>&gt;</w:t>
      </w:r>
      <w:bookmarkEnd w:id="25"/>
      <w:bookmarkEnd w:id="26"/>
      <w:bookmarkEnd w:id="27"/>
      <w:bookmarkEnd w:id="28"/>
      <w:bookmarkEnd w:id="29"/>
      <w:bookmarkEnd w:id="30"/>
    </w:p>
    <w:p w14:paraId="1CF259FC" w14:textId="77777777" w:rsidR="00CE0D56" w:rsidRDefault="00CE0D56" w:rsidP="00CE0D56">
      <w:r>
        <w:t>Este flujo ocurre cuando el sistema detecta que el empleado ya existe en la base de datos.</w:t>
      </w:r>
    </w:p>
    <w:p w14:paraId="1872E20E" w14:textId="77777777" w:rsidR="00CE0D56" w:rsidRDefault="00CE0D56" w:rsidP="00CE0D56">
      <w:pPr>
        <w:ind w:left="720"/>
      </w:pPr>
    </w:p>
    <w:p w14:paraId="0A56EDD5" w14:textId="7B7BC300" w:rsidR="00CE0D56" w:rsidRDefault="00CE0D56" w:rsidP="00CE0D56">
      <w:pPr>
        <w:numPr>
          <w:ilvl w:val="0"/>
          <w:numId w:val="11"/>
        </w:numPr>
      </w:pPr>
      <w:r>
        <w:t>El Sistema detecta duplicidad</w:t>
      </w:r>
    </w:p>
    <w:p w14:paraId="43EEC771" w14:textId="55F4D3AE" w:rsidR="00CE0D56" w:rsidRDefault="00CE0D56" w:rsidP="00CE0D56">
      <w:pPr>
        <w:numPr>
          <w:ilvl w:val="0"/>
          <w:numId w:val="11"/>
        </w:numPr>
      </w:pPr>
      <w:r>
        <w:t>El Sistema muestra mensaje de error</w:t>
      </w:r>
    </w:p>
    <w:p w14:paraId="61D5C9DF" w14:textId="2C699DA4" w:rsidR="00D90296" w:rsidRPr="00D90296" w:rsidRDefault="00CE0D56" w:rsidP="00CE0D56">
      <w:pPr>
        <w:numPr>
          <w:ilvl w:val="0"/>
          <w:numId w:val="11"/>
        </w:numPr>
      </w:pPr>
      <w:r>
        <w:t>El proceso finaliza sin registrar</w:t>
      </w:r>
      <w:r w:rsidR="00D90296">
        <w:t>.</w:t>
      </w:r>
    </w:p>
    <w:p w14:paraId="61AE5E74" w14:textId="0850F462" w:rsidR="00F457F5" w:rsidRPr="005670BD" w:rsidRDefault="00F457F5" w:rsidP="00D16811">
      <w:pPr>
        <w:pStyle w:val="Ttulo3"/>
        <w:tabs>
          <w:tab w:val="clear" w:pos="709"/>
        </w:tabs>
        <w:suppressAutoHyphens w:val="0"/>
        <w:spacing w:before="200" w:line="240" w:lineRule="atLeast"/>
        <w:ind w:left="720" w:hanging="720"/>
        <w:rPr>
          <w:sz w:val="20"/>
          <w:szCs w:val="20"/>
          <w:lang w:val="es-ES"/>
        </w:rPr>
      </w:pPr>
      <w:bookmarkStart w:id="31" w:name="_Toc535910790"/>
      <w:bookmarkStart w:id="32" w:name="_Toc455894749"/>
      <w:bookmarkStart w:id="33" w:name="_Toc425054509"/>
      <w:bookmarkStart w:id="34" w:name="_Toc423410243"/>
      <w:bookmarkStart w:id="35" w:name="_Toc296587036"/>
      <w:bookmarkStart w:id="36" w:name="_Toc227178522"/>
      <w:r w:rsidRPr="005670BD">
        <w:rPr>
          <w:sz w:val="20"/>
          <w:szCs w:val="20"/>
          <w:lang w:val="es-ES"/>
        </w:rPr>
        <w:t xml:space="preserve">FA02. &lt; </w:t>
      </w:r>
      <w:r w:rsidR="00CE0D56" w:rsidRPr="00CE0D56">
        <w:rPr>
          <w:sz w:val="20"/>
          <w:szCs w:val="20"/>
          <w:lang w:val="es-ES"/>
        </w:rPr>
        <w:t>Datos inválidos</w:t>
      </w:r>
      <w:r w:rsidRPr="005670BD">
        <w:rPr>
          <w:sz w:val="20"/>
          <w:szCs w:val="20"/>
          <w:lang w:val="es-ES"/>
        </w:rPr>
        <w:t>&gt;</w:t>
      </w:r>
      <w:bookmarkEnd w:id="31"/>
      <w:bookmarkEnd w:id="32"/>
      <w:bookmarkEnd w:id="33"/>
      <w:bookmarkEnd w:id="34"/>
      <w:bookmarkEnd w:id="35"/>
      <w:bookmarkEnd w:id="36"/>
    </w:p>
    <w:p w14:paraId="59A7345C" w14:textId="77777777" w:rsidR="00CE0D56" w:rsidRPr="00CE0D56" w:rsidRDefault="00CE0D56" w:rsidP="00CE0D56">
      <w:pPr>
        <w:rPr>
          <w:rFonts w:cs="Arial"/>
          <w:lang w:eastAsia="es-EC"/>
        </w:rPr>
      </w:pPr>
      <w:bookmarkStart w:id="37" w:name="_Toc296587037"/>
      <w:bookmarkStart w:id="38" w:name="_Toc535910791"/>
      <w:r w:rsidRPr="00CE0D56">
        <w:rPr>
          <w:rFonts w:cs="Arial"/>
          <w:lang w:eastAsia="es-EC"/>
        </w:rPr>
        <w:t>Este flujo se activa cuando los datos ingresados no cumplen con las validaciones requeridas.</w:t>
      </w:r>
    </w:p>
    <w:p w14:paraId="7E909CEA" w14:textId="77777777" w:rsidR="00CE0D56" w:rsidRPr="00CE0D56" w:rsidRDefault="00CE0D56" w:rsidP="00CE0D56">
      <w:pPr>
        <w:ind w:left="720"/>
        <w:rPr>
          <w:rFonts w:cs="Arial"/>
          <w:lang w:eastAsia="es-EC"/>
        </w:rPr>
      </w:pPr>
    </w:p>
    <w:p w14:paraId="0CE0B8A5" w14:textId="53F4D0AE" w:rsidR="00CE0D56" w:rsidRPr="00CE0D56" w:rsidRDefault="00CE0D56" w:rsidP="00CE0D56">
      <w:pPr>
        <w:numPr>
          <w:ilvl w:val="0"/>
          <w:numId w:val="12"/>
        </w:numPr>
        <w:rPr>
          <w:rFonts w:cs="Arial"/>
          <w:lang w:eastAsia="es-EC"/>
        </w:rPr>
      </w:pPr>
      <w:r w:rsidRPr="00CE0D56">
        <w:rPr>
          <w:rFonts w:cs="Arial"/>
          <w:lang w:eastAsia="es-EC"/>
        </w:rPr>
        <w:t>El Sistema detecta errores en los datos</w:t>
      </w:r>
    </w:p>
    <w:p w14:paraId="24183A54" w14:textId="71F68570" w:rsidR="00CE0D56" w:rsidRPr="00CE0D56" w:rsidRDefault="00CE0D56" w:rsidP="00CE0D56">
      <w:pPr>
        <w:numPr>
          <w:ilvl w:val="0"/>
          <w:numId w:val="12"/>
        </w:numPr>
        <w:rPr>
          <w:rFonts w:cs="Arial"/>
          <w:lang w:eastAsia="es-EC"/>
        </w:rPr>
      </w:pPr>
      <w:r w:rsidRPr="00CE0D56">
        <w:rPr>
          <w:rFonts w:cs="Arial"/>
          <w:lang w:eastAsia="es-EC"/>
        </w:rPr>
        <w:t>El Sistema muestra los errores</w:t>
      </w:r>
    </w:p>
    <w:p w14:paraId="50827EAF" w14:textId="196A1EEA" w:rsidR="00CE0D56" w:rsidRPr="00CE0D56" w:rsidRDefault="00CE0D56" w:rsidP="00CE0D56">
      <w:pPr>
        <w:numPr>
          <w:ilvl w:val="0"/>
          <w:numId w:val="12"/>
        </w:numPr>
        <w:rPr>
          <w:rFonts w:cs="Arial"/>
          <w:lang w:eastAsia="es-EC"/>
        </w:rPr>
      </w:pPr>
      <w:r w:rsidRPr="00CE0D56">
        <w:rPr>
          <w:rFonts w:cs="Arial"/>
          <w:lang w:eastAsia="es-EC"/>
        </w:rPr>
        <w:t>El usuario corrige la información</w:t>
      </w:r>
    </w:p>
    <w:p w14:paraId="28D21FF1" w14:textId="3EE56B44" w:rsidR="00D90296" w:rsidRPr="00CE0D56" w:rsidRDefault="00CE0D56" w:rsidP="00D90296">
      <w:pPr>
        <w:numPr>
          <w:ilvl w:val="0"/>
          <w:numId w:val="12"/>
        </w:numPr>
        <w:rPr>
          <w:rFonts w:cs="Arial"/>
          <w:sz w:val="16"/>
        </w:rPr>
      </w:pPr>
      <w:r w:rsidRPr="00CE0D56">
        <w:rPr>
          <w:rFonts w:cs="Arial"/>
          <w:lang w:eastAsia="es-EC"/>
        </w:rPr>
        <w:t>El flujo retorna al ingreso de datos</w:t>
      </w:r>
      <w:r w:rsidR="00D90296" w:rsidRPr="00D90296">
        <w:rPr>
          <w:rFonts w:cs="Arial"/>
          <w:lang w:eastAsia="es-EC"/>
        </w:rPr>
        <w:t>.</w:t>
      </w:r>
    </w:p>
    <w:p w14:paraId="2020281C" w14:textId="77777777" w:rsidR="00D90296" w:rsidRPr="00D90296" w:rsidRDefault="00F457F5" w:rsidP="00D90296">
      <w:pPr>
        <w:pStyle w:val="Ttulo1"/>
        <w:tabs>
          <w:tab w:val="left" w:pos="425"/>
        </w:tabs>
        <w:spacing w:before="480"/>
      </w:pPr>
      <w:bookmarkStart w:id="39" w:name="_Toc227178523"/>
      <w:r w:rsidRPr="00773671">
        <w:t>Reglas del Negocio</w:t>
      </w:r>
      <w:bookmarkEnd w:id="37"/>
      <w:bookmarkEnd w:id="39"/>
    </w:p>
    <w:p w14:paraId="0CAF7F8F" w14:textId="28F95A2B" w:rsidR="00D90296" w:rsidRPr="008B78D2" w:rsidRDefault="008D7C38" w:rsidP="00D90296">
      <w:pPr>
        <w:pStyle w:val="Ttulo2"/>
        <w:rPr>
          <w:i w:val="0"/>
          <w:sz w:val="24"/>
          <w:szCs w:val="24"/>
        </w:rPr>
      </w:pPr>
      <w:bookmarkStart w:id="40" w:name="_Toc227178524"/>
      <w:bookmarkStart w:id="41" w:name="_Toc296587038"/>
      <w:r w:rsidRPr="008B78D2">
        <w:rPr>
          <w:sz w:val="24"/>
          <w:szCs w:val="24"/>
        </w:rPr>
        <w:t xml:space="preserve">RN01. </w:t>
      </w:r>
      <w:bookmarkEnd w:id="40"/>
      <w:r w:rsidR="00B95C2D" w:rsidRPr="00B95C2D">
        <w:rPr>
          <w:i w:val="0"/>
          <w:sz w:val="24"/>
          <w:szCs w:val="24"/>
        </w:rPr>
        <w:t>Asociación a Empresa</w:t>
      </w:r>
    </w:p>
    <w:p w14:paraId="43BD4C11" w14:textId="77777777" w:rsidR="00D90296" w:rsidRPr="008B78D2" w:rsidRDefault="00D90296" w:rsidP="008B78D2">
      <w:pPr>
        <w:ind w:left="425"/>
        <w:rPr>
          <w:sz w:val="24"/>
        </w:rPr>
      </w:pPr>
      <w:r w:rsidRPr="008B78D2">
        <w:rPr>
          <w:sz w:val="24"/>
        </w:rPr>
        <w:t>El sistema solo permitirá registrar el consumo si el código QR es válido y pertenece a un empleado registrado.</w:t>
      </w:r>
    </w:p>
    <w:p w14:paraId="501C0E14" w14:textId="1240AAC7" w:rsidR="00D90296" w:rsidRPr="008B78D2" w:rsidRDefault="00D90296" w:rsidP="00D90296">
      <w:pPr>
        <w:pStyle w:val="Ttulo2"/>
        <w:rPr>
          <w:sz w:val="24"/>
          <w:szCs w:val="24"/>
        </w:rPr>
      </w:pPr>
      <w:bookmarkStart w:id="42" w:name="_Toc227178525"/>
      <w:r w:rsidRPr="008B78D2">
        <w:rPr>
          <w:sz w:val="24"/>
          <w:szCs w:val="24"/>
        </w:rPr>
        <w:t xml:space="preserve">RN02. </w:t>
      </w:r>
      <w:bookmarkEnd w:id="42"/>
      <w:r w:rsidR="00B95C2D" w:rsidRPr="00B95C2D">
        <w:rPr>
          <w:sz w:val="24"/>
          <w:szCs w:val="24"/>
        </w:rPr>
        <w:t>Unicidad de Empleado</w:t>
      </w:r>
      <w:r w:rsidRPr="008B78D2">
        <w:rPr>
          <w:sz w:val="24"/>
          <w:szCs w:val="24"/>
        </w:rPr>
        <w:t xml:space="preserve">  </w:t>
      </w:r>
    </w:p>
    <w:p w14:paraId="5F54F04D" w14:textId="32AC1467" w:rsidR="008B78D2" w:rsidRPr="008B78D2" w:rsidRDefault="00B95C2D" w:rsidP="008B78D2">
      <w:pPr>
        <w:ind w:left="425"/>
        <w:rPr>
          <w:sz w:val="24"/>
        </w:rPr>
      </w:pPr>
      <w:r w:rsidRPr="00B95C2D">
        <w:rPr>
          <w:sz w:val="24"/>
        </w:rPr>
        <w:t>No pueden existir empleados duplicados dentro de una misma empresa</w:t>
      </w:r>
      <w:r w:rsidR="008B78D2" w:rsidRPr="008B78D2">
        <w:rPr>
          <w:sz w:val="24"/>
        </w:rPr>
        <w:t>.</w:t>
      </w:r>
    </w:p>
    <w:p w14:paraId="5893AE69" w14:textId="041752FA" w:rsidR="00D90296" w:rsidRPr="008B78D2" w:rsidRDefault="00D90296" w:rsidP="00D90296">
      <w:pPr>
        <w:pStyle w:val="Ttulo2"/>
        <w:rPr>
          <w:sz w:val="24"/>
          <w:szCs w:val="24"/>
        </w:rPr>
      </w:pPr>
      <w:bookmarkStart w:id="43" w:name="_Toc227178526"/>
      <w:r w:rsidRPr="008B78D2">
        <w:rPr>
          <w:sz w:val="24"/>
          <w:szCs w:val="24"/>
        </w:rPr>
        <w:t xml:space="preserve">RN03. </w:t>
      </w:r>
      <w:bookmarkEnd w:id="43"/>
      <w:r w:rsidR="00B95C2D" w:rsidRPr="00B95C2D">
        <w:rPr>
          <w:sz w:val="24"/>
          <w:szCs w:val="24"/>
        </w:rPr>
        <w:t>Identificador Único</w:t>
      </w:r>
    </w:p>
    <w:p w14:paraId="3496D653" w14:textId="240AC34F" w:rsidR="008B78D2" w:rsidRPr="008B78D2" w:rsidRDefault="00B95C2D" w:rsidP="008B78D2">
      <w:pPr>
        <w:ind w:left="425"/>
        <w:rPr>
          <w:sz w:val="24"/>
        </w:rPr>
      </w:pPr>
      <w:r w:rsidRPr="00B95C2D">
        <w:rPr>
          <w:sz w:val="24"/>
        </w:rPr>
        <w:t>Cada empleado debe tener un identificador único dentro del sistema.</w:t>
      </w:r>
    </w:p>
    <w:p w14:paraId="19A90260" w14:textId="09894DEE" w:rsidR="00D90296" w:rsidRPr="008B78D2" w:rsidRDefault="00D90296" w:rsidP="00D90296">
      <w:pPr>
        <w:pStyle w:val="Ttulo2"/>
        <w:rPr>
          <w:sz w:val="24"/>
          <w:szCs w:val="24"/>
        </w:rPr>
      </w:pPr>
      <w:bookmarkStart w:id="44" w:name="_Toc227178527"/>
      <w:r w:rsidRPr="008B78D2">
        <w:rPr>
          <w:sz w:val="24"/>
          <w:szCs w:val="24"/>
        </w:rPr>
        <w:t xml:space="preserve">RN04. </w:t>
      </w:r>
      <w:bookmarkEnd w:id="44"/>
      <w:r w:rsidR="00B95C2D" w:rsidRPr="00B95C2D">
        <w:rPr>
          <w:sz w:val="24"/>
          <w:szCs w:val="24"/>
        </w:rPr>
        <w:t>Preparación para QR</w:t>
      </w:r>
    </w:p>
    <w:p w14:paraId="03CCD6A6" w14:textId="3D0E3489" w:rsidR="008B78D2" w:rsidRPr="008B78D2" w:rsidRDefault="00B95C2D" w:rsidP="008B78D2">
      <w:pPr>
        <w:ind w:left="425"/>
        <w:rPr>
          <w:sz w:val="24"/>
        </w:rPr>
      </w:pPr>
      <w:r w:rsidRPr="00B95C2D">
        <w:rPr>
          <w:sz w:val="24"/>
        </w:rPr>
        <w:t>El empleado registrado debe estar habilitado para la generación de código QR</w:t>
      </w:r>
      <w:r w:rsidR="008B78D2" w:rsidRPr="008B78D2">
        <w:rPr>
          <w:sz w:val="24"/>
        </w:rPr>
        <w:t>.</w:t>
      </w:r>
    </w:p>
    <w:p w14:paraId="64535380" w14:textId="77777777" w:rsidR="00F457F5" w:rsidRPr="0026098C" w:rsidRDefault="00F457F5" w:rsidP="00D16811">
      <w:pPr>
        <w:pStyle w:val="Ttulo1"/>
        <w:tabs>
          <w:tab w:val="left" w:pos="425"/>
        </w:tabs>
        <w:spacing w:before="480"/>
      </w:pPr>
      <w:bookmarkStart w:id="45" w:name="_Toc296587039"/>
      <w:bookmarkStart w:id="46" w:name="_Toc227178528"/>
      <w:bookmarkEnd w:id="41"/>
      <w:r w:rsidRPr="0026098C">
        <w:t>Requerimientos Especiales</w:t>
      </w:r>
      <w:bookmarkEnd w:id="38"/>
      <w:bookmarkEnd w:id="45"/>
      <w:bookmarkEnd w:id="46"/>
    </w:p>
    <w:p w14:paraId="6BB7545A" w14:textId="77777777" w:rsidR="008B78D2" w:rsidRDefault="008B78D2" w:rsidP="008B78D2">
      <w:pPr>
        <w:pStyle w:val="Ttulo2"/>
        <w:tabs>
          <w:tab w:val="left" w:pos="425"/>
        </w:tabs>
        <w:spacing w:before="200"/>
        <w:rPr>
          <w:sz w:val="24"/>
          <w:szCs w:val="24"/>
        </w:rPr>
      </w:pPr>
      <w:bookmarkStart w:id="47" w:name="_Toc227178529"/>
      <w:r w:rsidRPr="008B78D2">
        <w:rPr>
          <w:sz w:val="24"/>
          <w:szCs w:val="24"/>
        </w:rPr>
        <w:t>RE01. Seguridad</w:t>
      </w:r>
      <w:bookmarkEnd w:id="47"/>
    </w:p>
    <w:p w14:paraId="732BEE63" w14:textId="3C384E3D" w:rsidR="008B78D2" w:rsidRPr="008B78D2" w:rsidRDefault="00B95C2D" w:rsidP="008B78D2">
      <w:r w:rsidRPr="00B95C2D">
        <w:t>El sistema debe permitir el registro solo a usuarios autorizados</w:t>
      </w:r>
      <w:r w:rsidR="008B78D2">
        <w:t>.</w:t>
      </w:r>
    </w:p>
    <w:p w14:paraId="7765492B" w14:textId="77777777" w:rsidR="008B78D2" w:rsidRDefault="008B78D2" w:rsidP="008B78D2">
      <w:pPr>
        <w:pStyle w:val="Ttulo2"/>
        <w:tabs>
          <w:tab w:val="left" w:pos="425"/>
        </w:tabs>
        <w:spacing w:before="200"/>
        <w:rPr>
          <w:sz w:val="24"/>
          <w:szCs w:val="24"/>
        </w:rPr>
      </w:pPr>
      <w:bookmarkStart w:id="48" w:name="_Toc227178530"/>
      <w:r w:rsidRPr="008B78D2">
        <w:rPr>
          <w:sz w:val="24"/>
          <w:szCs w:val="24"/>
        </w:rPr>
        <w:t>RE02. Rendimiento</w:t>
      </w:r>
      <w:bookmarkEnd w:id="48"/>
    </w:p>
    <w:p w14:paraId="03B4E48B" w14:textId="36EEF4E0" w:rsidR="008B78D2" w:rsidRPr="008B78D2" w:rsidRDefault="00B95C2D" w:rsidP="008B78D2">
      <w:r w:rsidRPr="00B95C2D">
        <w:t>El registro del empleado debe completarse en menos de 2 segundos</w:t>
      </w:r>
      <w:r w:rsidR="008B78D2">
        <w:t>.</w:t>
      </w:r>
    </w:p>
    <w:p w14:paraId="4DB06DF4" w14:textId="77777777" w:rsidR="008B78D2" w:rsidRDefault="008B78D2" w:rsidP="008B78D2">
      <w:pPr>
        <w:pStyle w:val="Ttulo2"/>
        <w:tabs>
          <w:tab w:val="left" w:pos="425"/>
        </w:tabs>
        <w:spacing w:before="200"/>
        <w:rPr>
          <w:sz w:val="24"/>
          <w:szCs w:val="24"/>
        </w:rPr>
      </w:pPr>
      <w:bookmarkStart w:id="49" w:name="_Toc227178531"/>
      <w:r w:rsidRPr="008B78D2">
        <w:rPr>
          <w:sz w:val="24"/>
          <w:szCs w:val="24"/>
        </w:rPr>
        <w:t>RE03. Disponibilidad</w:t>
      </w:r>
      <w:bookmarkEnd w:id="49"/>
    </w:p>
    <w:p w14:paraId="04771218" w14:textId="4D85BDCF" w:rsidR="008B78D2" w:rsidRPr="008B78D2" w:rsidRDefault="00B95C2D" w:rsidP="008B78D2">
      <w:r w:rsidRPr="00B95C2D">
        <w:t>El sistema debe permitir registros en todo momento</w:t>
      </w:r>
      <w:r w:rsidR="008B78D2">
        <w:t>.</w:t>
      </w:r>
    </w:p>
    <w:p w14:paraId="66FDDE23" w14:textId="77777777" w:rsidR="008B78D2" w:rsidRDefault="008B78D2" w:rsidP="008B78D2">
      <w:pPr>
        <w:pStyle w:val="Ttulo2"/>
        <w:tabs>
          <w:tab w:val="left" w:pos="425"/>
        </w:tabs>
        <w:spacing w:before="200"/>
        <w:rPr>
          <w:sz w:val="24"/>
          <w:szCs w:val="24"/>
        </w:rPr>
      </w:pPr>
      <w:bookmarkStart w:id="50" w:name="_Toc227178532"/>
      <w:r w:rsidRPr="008B78D2">
        <w:rPr>
          <w:sz w:val="24"/>
          <w:szCs w:val="24"/>
        </w:rPr>
        <w:lastRenderedPageBreak/>
        <w:t>RE04. Usabilidad</w:t>
      </w:r>
      <w:bookmarkEnd w:id="50"/>
    </w:p>
    <w:p w14:paraId="343FC021" w14:textId="0F0FB4B2" w:rsidR="008B78D2" w:rsidRPr="008B78D2" w:rsidRDefault="00B95C2D" w:rsidP="008B78D2">
      <w:r w:rsidRPr="00B95C2D">
        <w:t>La interfaz debe facilitar el ingreso de datos del empleado</w:t>
      </w:r>
      <w:r w:rsidR="008B78D2">
        <w:t>.</w:t>
      </w:r>
    </w:p>
    <w:p w14:paraId="0CBA7C8C" w14:textId="77777777" w:rsidR="008B78D2" w:rsidRDefault="008B78D2" w:rsidP="008B78D2">
      <w:pPr>
        <w:pStyle w:val="Ttulo2"/>
        <w:tabs>
          <w:tab w:val="left" w:pos="425"/>
        </w:tabs>
        <w:spacing w:before="200"/>
        <w:rPr>
          <w:sz w:val="24"/>
          <w:szCs w:val="24"/>
        </w:rPr>
      </w:pPr>
      <w:bookmarkStart w:id="51" w:name="_Toc227178533"/>
      <w:r w:rsidRPr="008B78D2">
        <w:rPr>
          <w:sz w:val="24"/>
          <w:szCs w:val="24"/>
        </w:rPr>
        <w:t>RE05. Integridad de Datos</w:t>
      </w:r>
      <w:bookmarkEnd w:id="51"/>
    </w:p>
    <w:p w14:paraId="6948B011" w14:textId="39A388DC" w:rsidR="008B78D2" w:rsidRPr="008B78D2" w:rsidRDefault="00B95C2D" w:rsidP="008B78D2">
      <w:r w:rsidRPr="00B95C2D">
        <w:t>El sistema debe evitar inconsistencias y duplicidad en registros</w:t>
      </w:r>
      <w:r w:rsidR="008B78D2">
        <w:t>.</w:t>
      </w:r>
    </w:p>
    <w:p w14:paraId="249778A2" w14:textId="77777777" w:rsidR="00F457F5" w:rsidRPr="0026098C" w:rsidRDefault="00F457F5" w:rsidP="00D16811">
      <w:pPr>
        <w:pStyle w:val="Ttulo1"/>
        <w:tabs>
          <w:tab w:val="left" w:pos="425"/>
        </w:tabs>
        <w:spacing w:before="480"/>
      </w:pPr>
      <w:bookmarkStart w:id="52" w:name="_Toc296587041"/>
      <w:bookmarkStart w:id="53" w:name="_Toc227178534"/>
      <w:r w:rsidRPr="0026098C">
        <w:t>Poscondiciones</w:t>
      </w:r>
      <w:bookmarkEnd w:id="52"/>
      <w:bookmarkEnd w:id="53"/>
    </w:p>
    <w:p w14:paraId="0177F61F" w14:textId="77777777" w:rsidR="00B95C2D" w:rsidRDefault="00B95C2D" w:rsidP="00B95C2D">
      <w:bookmarkStart w:id="54" w:name="_Toc296587043"/>
      <w:r>
        <w:t>Una vez completado el proceso, el empleado queda listo para participar en el sistema.</w:t>
      </w:r>
    </w:p>
    <w:p w14:paraId="7229C3D9" w14:textId="77777777" w:rsidR="00B95C2D" w:rsidRDefault="00B95C2D" w:rsidP="00B95C2D">
      <w:pPr>
        <w:ind w:left="720"/>
      </w:pPr>
    </w:p>
    <w:p w14:paraId="474B4BB3" w14:textId="10E899CB" w:rsidR="00B95C2D" w:rsidRDefault="00B95C2D" w:rsidP="00B95C2D">
      <w:pPr>
        <w:numPr>
          <w:ilvl w:val="0"/>
          <w:numId w:val="13"/>
        </w:numPr>
      </w:pPr>
      <w:r>
        <w:t>El empleado queda registrado en el sistema</w:t>
      </w:r>
    </w:p>
    <w:p w14:paraId="2EA3FEC0" w14:textId="4660B845" w:rsidR="00B95C2D" w:rsidRDefault="00B95C2D" w:rsidP="00B95C2D">
      <w:pPr>
        <w:numPr>
          <w:ilvl w:val="0"/>
          <w:numId w:val="13"/>
        </w:numPr>
      </w:pPr>
      <w:r>
        <w:t>El empleado queda asociado a una empresa</w:t>
      </w:r>
    </w:p>
    <w:p w14:paraId="6470D4BA" w14:textId="0789F966" w:rsidR="00B95C2D" w:rsidRDefault="00B95C2D" w:rsidP="00B95C2D">
      <w:pPr>
        <w:numPr>
          <w:ilvl w:val="0"/>
          <w:numId w:val="13"/>
        </w:numPr>
      </w:pPr>
      <w:r>
        <w:t>El empleado puede generar su código QR</w:t>
      </w:r>
    </w:p>
    <w:p w14:paraId="579DE0A0" w14:textId="533178B9" w:rsidR="00B95C2D" w:rsidRDefault="00B95C2D" w:rsidP="00B95C2D">
      <w:pPr>
        <w:numPr>
          <w:ilvl w:val="0"/>
          <w:numId w:val="13"/>
        </w:numPr>
      </w:pPr>
      <w:r>
        <w:t>La información se almacena correctamente</w:t>
      </w:r>
    </w:p>
    <w:p w14:paraId="03E6457D" w14:textId="468CC6B9" w:rsidR="008B78D2" w:rsidRPr="008B78D2" w:rsidRDefault="00B95C2D" w:rsidP="00B95C2D">
      <w:pPr>
        <w:numPr>
          <w:ilvl w:val="0"/>
          <w:numId w:val="13"/>
        </w:numPr>
      </w:pPr>
      <w:r>
        <w:t xml:space="preserve">El sistema confirma </w:t>
      </w:r>
      <w:r>
        <w:t>el registro</w:t>
      </w:r>
    </w:p>
    <w:p w14:paraId="340475FF" w14:textId="0B6548BE" w:rsidR="00F457F5" w:rsidRDefault="00F457F5" w:rsidP="008B78D2">
      <w:pPr>
        <w:pStyle w:val="Ttulo1"/>
        <w:tabs>
          <w:tab w:val="left" w:pos="425"/>
        </w:tabs>
        <w:spacing w:before="480"/>
      </w:pPr>
      <w:bookmarkStart w:id="55" w:name="_Toc227178535"/>
      <w:r w:rsidRPr="00CD1368">
        <w:t>Relaciones</w:t>
      </w:r>
      <w:bookmarkEnd w:id="54"/>
      <w:bookmarkEnd w:id="55"/>
    </w:p>
    <w:p w14:paraId="47A45AA5" w14:textId="268260A2" w:rsidR="005E7AD6" w:rsidRDefault="005E7AD6" w:rsidP="005E7AD6">
      <w:r>
        <w:t>En este apartado se identifican los casos de uso relacionados con el registro de empleados dentro del flujo general del sistema.</w:t>
      </w:r>
    </w:p>
    <w:tbl>
      <w:tblPr>
        <w:tblStyle w:val="Tablaconcuadrcula2-nfasis5"/>
        <w:tblW w:w="0" w:type="auto"/>
        <w:jc w:val="center"/>
        <w:tblLook w:val="04A0" w:firstRow="1" w:lastRow="0" w:firstColumn="1" w:lastColumn="0" w:noHBand="0" w:noVBand="1"/>
      </w:tblPr>
      <w:tblGrid>
        <w:gridCol w:w="3310"/>
        <w:gridCol w:w="1910"/>
      </w:tblGrid>
      <w:tr w:rsidR="005E7AD6" w:rsidRPr="005E7AD6" w14:paraId="651D94BC" w14:textId="77777777" w:rsidTr="005E7AD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3B6A35C" w14:textId="77777777" w:rsidR="005E7AD6" w:rsidRPr="005E7AD6" w:rsidRDefault="005E7AD6" w:rsidP="005E7AD6">
            <w:pPr>
              <w:suppressAutoHyphens w:val="0"/>
              <w:jc w:val="center"/>
              <w:rPr>
                <w:rFonts w:cs="Arial"/>
                <w:sz w:val="24"/>
                <w:lang w:eastAsia="es-EC"/>
              </w:rPr>
            </w:pPr>
            <w:r w:rsidRPr="005E7AD6">
              <w:rPr>
                <w:rFonts w:cs="Arial"/>
                <w:sz w:val="24"/>
                <w:lang w:eastAsia="es-EC"/>
              </w:rPr>
              <w:t>Nombre Caso de uso</w:t>
            </w:r>
          </w:p>
        </w:tc>
        <w:tc>
          <w:tcPr>
            <w:tcW w:w="0" w:type="auto"/>
            <w:hideMark/>
          </w:tcPr>
          <w:p w14:paraId="30A5D65E" w14:textId="77777777" w:rsidR="005E7AD6" w:rsidRPr="005E7AD6" w:rsidRDefault="005E7AD6" w:rsidP="005E7AD6">
            <w:pPr>
              <w:suppressAutoHyphens w:val="0"/>
              <w:jc w:val="center"/>
              <w:cnfStyle w:val="100000000000" w:firstRow="1" w:lastRow="0" w:firstColumn="0" w:lastColumn="0" w:oddVBand="0" w:evenVBand="0" w:oddHBand="0" w:evenHBand="0" w:firstRowFirstColumn="0" w:firstRowLastColumn="0" w:lastRowFirstColumn="0" w:lastRowLastColumn="0"/>
              <w:rPr>
                <w:rFonts w:cs="Arial"/>
                <w:sz w:val="24"/>
                <w:lang w:eastAsia="es-EC"/>
              </w:rPr>
            </w:pPr>
            <w:r w:rsidRPr="005E7AD6">
              <w:rPr>
                <w:rFonts w:cs="Arial"/>
                <w:sz w:val="24"/>
                <w:lang w:eastAsia="es-EC"/>
              </w:rPr>
              <w:t>Obligatoriedad</w:t>
            </w:r>
          </w:p>
        </w:tc>
      </w:tr>
      <w:tr w:rsidR="005E7AD6" w:rsidRPr="005E7AD6" w14:paraId="6BC0B535" w14:textId="77777777" w:rsidTr="005E7AD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ADFE02A" w14:textId="77777777" w:rsidR="005E7AD6" w:rsidRPr="005E7AD6" w:rsidRDefault="005E7AD6" w:rsidP="005E7AD6">
            <w:pPr>
              <w:suppressAutoHyphens w:val="0"/>
              <w:jc w:val="left"/>
              <w:rPr>
                <w:rFonts w:cs="Arial"/>
                <w:sz w:val="24"/>
                <w:lang w:eastAsia="es-EC"/>
              </w:rPr>
            </w:pPr>
            <w:r w:rsidRPr="005E7AD6">
              <w:rPr>
                <w:rFonts w:cs="Arial"/>
                <w:sz w:val="24"/>
                <w:lang w:eastAsia="es-EC"/>
              </w:rPr>
              <w:t>Registro de usuario</w:t>
            </w:r>
          </w:p>
        </w:tc>
        <w:tc>
          <w:tcPr>
            <w:tcW w:w="0" w:type="auto"/>
            <w:hideMark/>
          </w:tcPr>
          <w:p w14:paraId="39A78C5E" w14:textId="77777777" w:rsidR="005E7AD6" w:rsidRPr="005E7AD6" w:rsidRDefault="005E7AD6" w:rsidP="005E7AD6">
            <w:pPr>
              <w:suppressAutoHyphens w:val="0"/>
              <w:jc w:val="left"/>
              <w:cnfStyle w:val="000000100000" w:firstRow="0" w:lastRow="0" w:firstColumn="0" w:lastColumn="0" w:oddVBand="0" w:evenVBand="0" w:oddHBand="1" w:evenHBand="0" w:firstRowFirstColumn="0" w:firstRowLastColumn="0" w:lastRowFirstColumn="0" w:lastRowLastColumn="0"/>
              <w:rPr>
                <w:rFonts w:cs="Arial"/>
                <w:sz w:val="24"/>
                <w:lang w:eastAsia="es-EC"/>
              </w:rPr>
            </w:pPr>
            <w:r w:rsidRPr="005E7AD6">
              <w:rPr>
                <w:rFonts w:cs="Arial"/>
                <w:sz w:val="24"/>
                <w:lang w:eastAsia="es-EC"/>
              </w:rPr>
              <w:t>Opcional</w:t>
            </w:r>
          </w:p>
        </w:tc>
      </w:tr>
      <w:tr w:rsidR="005E7AD6" w:rsidRPr="005E7AD6" w14:paraId="233C61A5" w14:textId="77777777" w:rsidTr="005E7AD6">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AF4A1E5" w14:textId="77777777" w:rsidR="005E7AD6" w:rsidRPr="005E7AD6" w:rsidRDefault="005E7AD6" w:rsidP="005E7AD6">
            <w:pPr>
              <w:suppressAutoHyphens w:val="0"/>
              <w:jc w:val="left"/>
              <w:rPr>
                <w:rFonts w:cs="Arial"/>
                <w:sz w:val="24"/>
                <w:lang w:eastAsia="es-EC"/>
              </w:rPr>
            </w:pPr>
            <w:r w:rsidRPr="005E7AD6">
              <w:rPr>
                <w:rFonts w:cs="Arial"/>
                <w:sz w:val="24"/>
                <w:lang w:eastAsia="es-EC"/>
              </w:rPr>
              <w:t>Generación de código QR</w:t>
            </w:r>
          </w:p>
        </w:tc>
        <w:tc>
          <w:tcPr>
            <w:tcW w:w="0" w:type="auto"/>
            <w:hideMark/>
          </w:tcPr>
          <w:p w14:paraId="75F3C0E7" w14:textId="77777777" w:rsidR="005E7AD6" w:rsidRPr="005E7AD6" w:rsidRDefault="005E7AD6" w:rsidP="005E7AD6">
            <w:pPr>
              <w:suppressAutoHyphens w:val="0"/>
              <w:jc w:val="left"/>
              <w:cnfStyle w:val="000000000000" w:firstRow="0" w:lastRow="0" w:firstColumn="0" w:lastColumn="0" w:oddVBand="0" w:evenVBand="0" w:oddHBand="0" w:evenHBand="0" w:firstRowFirstColumn="0" w:firstRowLastColumn="0" w:lastRowFirstColumn="0" w:lastRowLastColumn="0"/>
              <w:rPr>
                <w:rFonts w:cs="Arial"/>
                <w:sz w:val="24"/>
                <w:lang w:eastAsia="es-EC"/>
              </w:rPr>
            </w:pPr>
            <w:r w:rsidRPr="005E7AD6">
              <w:rPr>
                <w:rFonts w:cs="Arial"/>
                <w:sz w:val="24"/>
                <w:lang w:eastAsia="es-EC"/>
              </w:rPr>
              <w:t>Obligatorio</w:t>
            </w:r>
          </w:p>
        </w:tc>
      </w:tr>
      <w:tr w:rsidR="005E7AD6" w:rsidRPr="005E7AD6" w14:paraId="2EFFD785" w14:textId="77777777" w:rsidTr="005E7AD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E7AB701" w14:textId="77777777" w:rsidR="005E7AD6" w:rsidRPr="005E7AD6" w:rsidRDefault="005E7AD6" w:rsidP="005E7AD6">
            <w:pPr>
              <w:suppressAutoHyphens w:val="0"/>
              <w:jc w:val="left"/>
              <w:rPr>
                <w:rFonts w:cs="Arial"/>
                <w:sz w:val="24"/>
                <w:lang w:eastAsia="es-EC"/>
              </w:rPr>
            </w:pPr>
            <w:r w:rsidRPr="005E7AD6">
              <w:rPr>
                <w:rFonts w:cs="Arial"/>
                <w:sz w:val="24"/>
                <w:lang w:eastAsia="es-EC"/>
              </w:rPr>
              <w:t>Registro de consumo</w:t>
            </w:r>
          </w:p>
        </w:tc>
        <w:tc>
          <w:tcPr>
            <w:tcW w:w="0" w:type="auto"/>
            <w:hideMark/>
          </w:tcPr>
          <w:p w14:paraId="24CB86D1" w14:textId="77777777" w:rsidR="005E7AD6" w:rsidRPr="005E7AD6" w:rsidRDefault="005E7AD6" w:rsidP="005E7AD6">
            <w:pPr>
              <w:suppressAutoHyphens w:val="0"/>
              <w:jc w:val="left"/>
              <w:cnfStyle w:val="000000100000" w:firstRow="0" w:lastRow="0" w:firstColumn="0" w:lastColumn="0" w:oddVBand="0" w:evenVBand="0" w:oddHBand="1" w:evenHBand="0" w:firstRowFirstColumn="0" w:firstRowLastColumn="0" w:lastRowFirstColumn="0" w:lastRowLastColumn="0"/>
              <w:rPr>
                <w:rFonts w:cs="Arial"/>
                <w:sz w:val="24"/>
                <w:lang w:eastAsia="es-EC"/>
              </w:rPr>
            </w:pPr>
            <w:r w:rsidRPr="005E7AD6">
              <w:rPr>
                <w:rFonts w:cs="Arial"/>
                <w:sz w:val="24"/>
                <w:lang w:eastAsia="es-EC"/>
              </w:rPr>
              <w:t>Obligatorio</w:t>
            </w:r>
          </w:p>
        </w:tc>
      </w:tr>
      <w:tr w:rsidR="005E7AD6" w:rsidRPr="005E7AD6" w14:paraId="6CE83658" w14:textId="77777777" w:rsidTr="005E7AD6">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7FBC9C2" w14:textId="77777777" w:rsidR="005E7AD6" w:rsidRPr="005E7AD6" w:rsidRDefault="005E7AD6" w:rsidP="005E7AD6">
            <w:pPr>
              <w:suppressAutoHyphens w:val="0"/>
              <w:jc w:val="left"/>
              <w:rPr>
                <w:rFonts w:cs="Arial"/>
                <w:sz w:val="24"/>
                <w:lang w:eastAsia="es-EC"/>
              </w:rPr>
            </w:pPr>
            <w:r w:rsidRPr="005E7AD6">
              <w:rPr>
                <w:rFonts w:cs="Arial"/>
                <w:sz w:val="24"/>
                <w:lang w:eastAsia="es-EC"/>
              </w:rPr>
              <w:t>Configuración de convenio</w:t>
            </w:r>
          </w:p>
        </w:tc>
        <w:tc>
          <w:tcPr>
            <w:tcW w:w="0" w:type="auto"/>
            <w:hideMark/>
          </w:tcPr>
          <w:p w14:paraId="0177D30C" w14:textId="77777777" w:rsidR="005E7AD6" w:rsidRPr="005E7AD6" w:rsidRDefault="005E7AD6" w:rsidP="005E7AD6">
            <w:pPr>
              <w:suppressAutoHyphens w:val="0"/>
              <w:jc w:val="left"/>
              <w:cnfStyle w:val="000000000000" w:firstRow="0" w:lastRow="0" w:firstColumn="0" w:lastColumn="0" w:oddVBand="0" w:evenVBand="0" w:oddHBand="0" w:evenHBand="0" w:firstRowFirstColumn="0" w:firstRowLastColumn="0" w:lastRowFirstColumn="0" w:lastRowLastColumn="0"/>
              <w:rPr>
                <w:rFonts w:cs="Arial"/>
                <w:sz w:val="24"/>
                <w:lang w:eastAsia="es-EC"/>
              </w:rPr>
            </w:pPr>
            <w:r w:rsidRPr="005E7AD6">
              <w:rPr>
                <w:rFonts w:cs="Arial"/>
                <w:sz w:val="24"/>
                <w:lang w:eastAsia="es-EC"/>
              </w:rPr>
              <w:t>Obligatorio</w:t>
            </w:r>
          </w:p>
        </w:tc>
      </w:tr>
      <w:tr w:rsidR="005E7AD6" w:rsidRPr="005E7AD6" w14:paraId="0BE193B6" w14:textId="77777777" w:rsidTr="005E7AD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379B6A6" w14:textId="77777777" w:rsidR="005E7AD6" w:rsidRPr="005E7AD6" w:rsidRDefault="005E7AD6" w:rsidP="005E7AD6">
            <w:pPr>
              <w:suppressAutoHyphens w:val="0"/>
              <w:jc w:val="left"/>
              <w:rPr>
                <w:rFonts w:cs="Arial"/>
                <w:sz w:val="24"/>
                <w:lang w:eastAsia="es-EC"/>
              </w:rPr>
            </w:pPr>
            <w:r w:rsidRPr="005E7AD6">
              <w:rPr>
                <w:rFonts w:cs="Arial"/>
                <w:sz w:val="24"/>
                <w:lang w:eastAsia="es-EC"/>
              </w:rPr>
              <w:t>Gestión de empleados</w:t>
            </w:r>
          </w:p>
        </w:tc>
        <w:tc>
          <w:tcPr>
            <w:tcW w:w="0" w:type="auto"/>
            <w:hideMark/>
          </w:tcPr>
          <w:p w14:paraId="0F60B3E2" w14:textId="77777777" w:rsidR="005E7AD6" w:rsidRPr="005E7AD6" w:rsidRDefault="005E7AD6" w:rsidP="005E7AD6">
            <w:pPr>
              <w:suppressAutoHyphens w:val="0"/>
              <w:jc w:val="left"/>
              <w:cnfStyle w:val="000000100000" w:firstRow="0" w:lastRow="0" w:firstColumn="0" w:lastColumn="0" w:oddVBand="0" w:evenVBand="0" w:oddHBand="1" w:evenHBand="0" w:firstRowFirstColumn="0" w:firstRowLastColumn="0" w:lastRowFirstColumn="0" w:lastRowLastColumn="0"/>
              <w:rPr>
                <w:rFonts w:cs="Arial"/>
                <w:sz w:val="24"/>
                <w:lang w:eastAsia="es-EC"/>
              </w:rPr>
            </w:pPr>
            <w:r w:rsidRPr="005E7AD6">
              <w:rPr>
                <w:rFonts w:cs="Arial"/>
                <w:sz w:val="24"/>
                <w:lang w:eastAsia="es-EC"/>
              </w:rPr>
              <w:t>Opcional</w:t>
            </w:r>
          </w:p>
        </w:tc>
      </w:tr>
    </w:tbl>
    <w:p w14:paraId="02ACD56A" w14:textId="77777777" w:rsidR="005E7AD6" w:rsidRPr="005E7AD6" w:rsidRDefault="005E7AD6" w:rsidP="005E7AD6"/>
    <w:p w14:paraId="2452A257" w14:textId="77777777" w:rsidR="00F457F5" w:rsidRPr="001473B5" w:rsidRDefault="00F457F5" w:rsidP="00D16811">
      <w:pPr>
        <w:pStyle w:val="Ttulo1"/>
        <w:tabs>
          <w:tab w:val="left" w:pos="425"/>
        </w:tabs>
        <w:spacing w:before="480"/>
      </w:pPr>
      <w:bookmarkStart w:id="56" w:name="_Toc296587050"/>
      <w:bookmarkStart w:id="57" w:name="_Toc227178536"/>
      <w:r w:rsidRPr="001473B5">
        <w:t>Modelamiento</w:t>
      </w:r>
      <w:bookmarkEnd w:id="56"/>
      <w:bookmarkEnd w:id="57"/>
      <w:r w:rsidRPr="001473B5">
        <w:t xml:space="preserve"> </w:t>
      </w:r>
    </w:p>
    <w:p w14:paraId="112AB7C1" w14:textId="096026B5" w:rsidR="00F457F5" w:rsidRPr="00512C79" w:rsidRDefault="00F457F5" w:rsidP="00512C79">
      <w:pPr>
        <w:pStyle w:val="Ttulo2"/>
        <w:rPr>
          <w:i w:val="0"/>
          <w:sz w:val="24"/>
          <w:szCs w:val="24"/>
        </w:rPr>
      </w:pPr>
      <w:bookmarkStart w:id="58" w:name="_Toc296587053"/>
      <w:r w:rsidRPr="001473B5">
        <w:rPr>
          <w:sz w:val="24"/>
          <w:szCs w:val="24"/>
        </w:rPr>
        <w:t xml:space="preserve"> </w:t>
      </w:r>
      <w:bookmarkStart w:id="59" w:name="_Toc227178537"/>
      <w:r w:rsidRPr="001473B5">
        <w:rPr>
          <w:sz w:val="24"/>
          <w:szCs w:val="24"/>
        </w:rPr>
        <w:t xml:space="preserve">Diagrama de Estados </w:t>
      </w:r>
      <w:bookmarkEnd w:id="58"/>
      <w:r w:rsidR="002A5CE1">
        <w:rPr>
          <w:sz w:val="24"/>
          <w:szCs w:val="24"/>
        </w:rPr>
        <w:t>–</w:t>
      </w:r>
      <w:r w:rsidR="00512C79">
        <w:rPr>
          <w:sz w:val="24"/>
          <w:szCs w:val="24"/>
        </w:rPr>
        <w:t xml:space="preserve"> </w:t>
      </w:r>
      <w:bookmarkEnd w:id="59"/>
      <w:r w:rsidR="005E7AD6" w:rsidRPr="005E7AD6">
        <w:rPr>
          <w:sz w:val="24"/>
          <w:szCs w:val="24"/>
        </w:rPr>
        <w:t>CU008 Registrar Empleado</w:t>
      </w:r>
    </w:p>
    <w:p w14:paraId="0EC6A67F" w14:textId="77777777" w:rsidR="005E7AD6" w:rsidRPr="005E7AD6" w:rsidRDefault="005E7AD6" w:rsidP="005E7AD6">
      <w:pPr>
        <w:rPr>
          <w:rFonts w:cs="Arial"/>
          <w:lang w:eastAsia="es-EC"/>
        </w:rPr>
      </w:pPr>
      <w:bookmarkStart w:id="60" w:name="_Toc296587056"/>
      <w:r w:rsidRPr="005E7AD6">
        <w:rPr>
          <w:rFonts w:cs="Arial"/>
          <w:lang w:eastAsia="es-EC"/>
        </w:rPr>
        <w:t>El sistema atraviesa diferentes estados desde la creación del empleado hasta su disponibilidad para consumo.</w:t>
      </w:r>
    </w:p>
    <w:p w14:paraId="75EE04F7" w14:textId="77777777" w:rsidR="005E7AD6" w:rsidRPr="005E7AD6" w:rsidRDefault="005E7AD6" w:rsidP="005E7AD6">
      <w:pPr>
        <w:ind w:left="720"/>
        <w:rPr>
          <w:rFonts w:cs="Arial"/>
          <w:lang w:eastAsia="es-EC"/>
        </w:rPr>
      </w:pPr>
    </w:p>
    <w:p w14:paraId="474165BA" w14:textId="2E4EDDD5" w:rsidR="005E7AD6" w:rsidRPr="005E7AD6" w:rsidRDefault="005E7AD6" w:rsidP="005E7AD6">
      <w:pPr>
        <w:numPr>
          <w:ilvl w:val="0"/>
          <w:numId w:val="14"/>
        </w:numPr>
        <w:rPr>
          <w:rFonts w:cs="Arial"/>
          <w:lang w:eastAsia="es-EC"/>
        </w:rPr>
      </w:pPr>
      <w:r w:rsidRPr="005E7AD6">
        <w:rPr>
          <w:rFonts w:cs="Arial"/>
          <w:lang w:eastAsia="es-EC"/>
        </w:rPr>
        <w:t>Empleado_No_Registrado</w:t>
      </w:r>
    </w:p>
    <w:p w14:paraId="32E85CEC" w14:textId="22A0F5A5" w:rsidR="005E7AD6" w:rsidRPr="005E7AD6" w:rsidRDefault="005E7AD6" w:rsidP="005E7AD6">
      <w:pPr>
        <w:numPr>
          <w:ilvl w:val="0"/>
          <w:numId w:val="14"/>
        </w:numPr>
        <w:rPr>
          <w:rFonts w:cs="Arial"/>
          <w:lang w:eastAsia="es-EC"/>
        </w:rPr>
      </w:pPr>
      <w:r w:rsidRPr="005E7AD6">
        <w:rPr>
          <w:rFonts w:cs="Arial"/>
          <w:lang w:eastAsia="es-EC"/>
        </w:rPr>
        <w:t>Datos_Validados</w:t>
      </w:r>
    </w:p>
    <w:p w14:paraId="1741A719" w14:textId="13FC7670" w:rsidR="005E7AD6" w:rsidRPr="005E7AD6" w:rsidRDefault="005E7AD6" w:rsidP="005E7AD6">
      <w:pPr>
        <w:numPr>
          <w:ilvl w:val="0"/>
          <w:numId w:val="14"/>
        </w:numPr>
        <w:rPr>
          <w:rFonts w:cs="Arial"/>
          <w:lang w:eastAsia="es-EC"/>
        </w:rPr>
      </w:pPr>
      <w:r w:rsidRPr="005E7AD6">
        <w:rPr>
          <w:rFonts w:cs="Arial"/>
          <w:lang w:eastAsia="es-EC"/>
        </w:rPr>
        <w:t>Empleado_Creado</w:t>
      </w:r>
    </w:p>
    <w:p w14:paraId="4CB429FF" w14:textId="575862B4" w:rsidR="005E7AD6" w:rsidRPr="005E7AD6" w:rsidRDefault="005E7AD6" w:rsidP="005E7AD6">
      <w:pPr>
        <w:numPr>
          <w:ilvl w:val="0"/>
          <w:numId w:val="14"/>
        </w:numPr>
        <w:rPr>
          <w:rFonts w:cs="Arial"/>
          <w:lang w:eastAsia="es-EC"/>
        </w:rPr>
      </w:pPr>
      <w:r w:rsidRPr="005E7AD6">
        <w:rPr>
          <w:rFonts w:cs="Arial"/>
          <w:lang w:eastAsia="es-EC"/>
        </w:rPr>
        <w:t>QR_Habilitado</w:t>
      </w:r>
    </w:p>
    <w:p w14:paraId="36BBF327" w14:textId="74CF802F" w:rsidR="005E7AD6" w:rsidRPr="005E7AD6" w:rsidRDefault="005E7AD6" w:rsidP="005E7AD6">
      <w:pPr>
        <w:numPr>
          <w:ilvl w:val="0"/>
          <w:numId w:val="14"/>
        </w:numPr>
        <w:rPr>
          <w:rFonts w:cs="Arial"/>
          <w:lang w:eastAsia="es-EC"/>
        </w:rPr>
      </w:pPr>
      <w:r w:rsidRPr="005E7AD6">
        <w:rPr>
          <w:rFonts w:cs="Arial"/>
          <w:lang w:eastAsia="es-EC"/>
        </w:rPr>
        <w:t>Empleado_Activo</w:t>
      </w:r>
    </w:p>
    <w:p w14:paraId="4CFD1CCA" w14:textId="51F1859C" w:rsidR="002A5CE1" w:rsidRPr="005E7AD6" w:rsidRDefault="005E7AD6" w:rsidP="005E7AD6">
      <w:pPr>
        <w:numPr>
          <w:ilvl w:val="0"/>
          <w:numId w:val="14"/>
        </w:numPr>
        <w:rPr>
          <w:rFonts w:cs="Arial"/>
          <w:sz w:val="16"/>
        </w:rPr>
      </w:pPr>
      <w:r w:rsidRPr="005E7AD6">
        <w:rPr>
          <w:rFonts w:cs="Arial"/>
          <w:lang w:eastAsia="es-EC"/>
        </w:rPr>
        <w:t>Registro_Fallido</w:t>
      </w:r>
    </w:p>
    <w:p w14:paraId="399F98EC" w14:textId="790D80B2" w:rsidR="005E7AD6" w:rsidRDefault="005E7AD6" w:rsidP="005E7AD6">
      <w:pPr>
        <w:rPr>
          <w:rFonts w:cs="Arial"/>
          <w:lang w:eastAsia="es-EC"/>
        </w:rPr>
      </w:pPr>
    </w:p>
    <w:p w14:paraId="160F198A" w14:textId="77777777" w:rsidR="005E7AD6" w:rsidRPr="002A5CE1" w:rsidRDefault="005E7AD6" w:rsidP="005E7AD6">
      <w:pPr>
        <w:rPr>
          <w:rFonts w:cs="Arial"/>
          <w:sz w:val="16"/>
        </w:rPr>
      </w:pPr>
    </w:p>
    <w:p w14:paraId="1F29EC9B" w14:textId="2490F0AC" w:rsidR="00512C79" w:rsidRPr="005E7AD6" w:rsidRDefault="00F457F5" w:rsidP="005E7AD6">
      <w:pPr>
        <w:pStyle w:val="Ttulo1"/>
        <w:tabs>
          <w:tab w:val="left" w:pos="425"/>
        </w:tabs>
        <w:spacing w:before="480"/>
      </w:pPr>
      <w:bookmarkStart w:id="61" w:name="_Toc227178538"/>
      <w:r w:rsidRPr="00BF0B3A">
        <w:lastRenderedPageBreak/>
        <w:t>Anexos</w:t>
      </w:r>
      <w:bookmarkStart w:id="62" w:name="_Toc296587057"/>
      <w:bookmarkEnd w:id="60"/>
      <w:bookmarkEnd w:id="61"/>
    </w:p>
    <w:p w14:paraId="2666B480" w14:textId="4315475C" w:rsidR="00F457F5" w:rsidRPr="00BF0B3A" w:rsidRDefault="00F457F5" w:rsidP="00BF0B3A">
      <w:pPr>
        <w:pStyle w:val="Ttulo2"/>
        <w:tabs>
          <w:tab w:val="left" w:pos="425"/>
        </w:tabs>
        <w:spacing w:before="200"/>
        <w:rPr>
          <w:i w:val="0"/>
          <w:sz w:val="24"/>
          <w:szCs w:val="24"/>
        </w:rPr>
      </w:pPr>
      <w:bookmarkStart w:id="63" w:name="_Toc227178539"/>
      <w:r w:rsidRPr="00BF0B3A">
        <w:rPr>
          <w:i w:val="0"/>
          <w:sz w:val="24"/>
          <w:szCs w:val="24"/>
        </w:rPr>
        <w:t xml:space="preserve">Anexo 01. &lt; </w:t>
      </w:r>
      <w:r w:rsidR="005E7AD6">
        <w:rPr>
          <w:i w:val="0"/>
          <w:sz w:val="24"/>
          <w:szCs w:val="24"/>
        </w:rPr>
        <w:t>Diagrama de Estados</w:t>
      </w:r>
      <w:r w:rsidRPr="00BF0B3A">
        <w:rPr>
          <w:i w:val="0"/>
          <w:sz w:val="24"/>
          <w:szCs w:val="24"/>
        </w:rPr>
        <w:t xml:space="preserve"> &gt;</w:t>
      </w:r>
      <w:bookmarkEnd w:id="62"/>
      <w:bookmarkEnd w:id="63"/>
    </w:p>
    <w:p w14:paraId="4D276333" w14:textId="77777777" w:rsidR="009D25B3" w:rsidRDefault="009D25B3" w:rsidP="00E25292">
      <w:pPr>
        <w:spacing w:before="100"/>
        <w:jc w:val="center"/>
        <w:rPr>
          <w:b/>
          <w:bCs/>
          <w:sz w:val="36"/>
          <w:lang w:val="es-ES_tradnl"/>
        </w:rPr>
      </w:pPr>
    </w:p>
    <w:p w14:paraId="7B15670D" w14:textId="7996668C" w:rsidR="009D25B3" w:rsidRDefault="005E7AD6" w:rsidP="00E25292">
      <w:pPr>
        <w:spacing w:before="100"/>
        <w:jc w:val="center"/>
        <w:rPr>
          <w:b/>
          <w:bCs/>
          <w:sz w:val="36"/>
          <w:lang w:val="es-ES_tradnl"/>
        </w:rPr>
      </w:pPr>
      <w:r w:rsidRPr="005E7AD6">
        <w:rPr>
          <w:b/>
          <w:bCs/>
          <w:sz w:val="36"/>
        </w:rPr>
        <w:drawing>
          <wp:inline distT="0" distB="0" distL="0" distR="0" wp14:anchorId="378BD4C9" wp14:editId="21AE04C5">
            <wp:extent cx="4666593" cy="7246471"/>
            <wp:effectExtent l="0" t="0" r="1270" b="0"/>
            <wp:docPr id="1026" name="Picture 2">
              <a:extLst xmlns:a="http://schemas.openxmlformats.org/drawingml/2006/main">
                <a:ext uri="{FF2B5EF4-FFF2-40B4-BE49-F238E27FC236}">
                  <a16:creationId xmlns:a16="http://schemas.microsoft.com/office/drawing/2014/main" id="{B8723209-AEFB-4344-9C55-1F0329691E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B8723209-AEFB-4344-9C55-1F0329691E04}"/>
                        </a:ext>
                      </a:extLs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70956" cy="7253245"/>
                    </a:xfrm>
                    <a:prstGeom prst="rect">
                      <a:avLst/>
                    </a:prstGeom>
                    <a:noFill/>
                  </pic:spPr>
                </pic:pic>
              </a:graphicData>
            </a:graphic>
          </wp:inline>
        </w:drawing>
      </w:r>
    </w:p>
    <w:p w14:paraId="52175289" w14:textId="35655B47" w:rsidR="005E7AD6" w:rsidRPr="00BF0B3A" w:rsidRDefault="005E7AD6" w:rsidP="005E7AD6">
      <w:pPr>
        <w:pStyle w:val="Ttulo2"/>
        <w:tabs>
          <w:tab w:val="left" w:pos="425"/>
        </w:tabs>
        <w:spacing w:before="200"/>
        <w:rPr>
          <w:i w:val="0"/>
          <w:sz w:val="24"/>
          <w:szCs w:val="24"/>
        </w:rPr>
      </w:pPr>
      <w:r w:rsidRPr="00BF0B3A">
        <w:rPr>
          <w:i w:val="0"/>
          <w:sz w:val="24"/>
          <w:szCs w:val="24"/>
        </w:rPr>
        <w:lastRenderedPageBreak/>
        <w:t>Anexo 0</w:t>
      </w:r>
      <w:r>
        <w:rPr>
          <w:i w:val="0"/>
          <w:sz w:val="24"/>
          <w:szCs w:val="24"/>
        </w:rPr>
        <w:t>2</w:t>
      </w:r>
      <w:r w:rsidRPr="00BF0B3A">
        <w:rPr>
          <w:i w:val="0"/>
          <w:sz w:val="24"/>
          <w:szCs w:val="24"/>
        </w:rPr>
        <w:t xml:space="preserve">. &lt; </w:t>
      </w:r>
      <w:r>
        <w:rPr>
          <w:i w:val="0"/>
          <w:sz w:val="24"/>
          <w:szCs w:val="24"/>
        </w:rPr>
        <w:t xml:space="preserve">Diagrama de </w:t>
      </w:r>
      <w:r>
        <w:rPr>
          <w:i w:val="0"/>
          <w:sz w:val="24"/>
          <w:szCs w:val="24"/>
        </w:rPr>
        <w:t>Actividades</w:t>
      </w:r>
      <w:r w:rsidRPr="00BF0B3A">
        <w:rPr>
          <w:i w:val="0"/>
          <w:sz w:val="24"/>
          <w:szCs w:val="24"/>
        </w:rPr>
        <w:t xml:space="preserve"> &gt;</w:t>
      </w:r>
    </w:p>
    <w:p w14:paraId="19E8FF66" w14:textId="1751CA6C" w:rsidR="005E7AD6" w:rsidRPr="009D25B3" w:rsidRDefault="005E7AD6" w:rsidP="00E25292">
      <w:pPr>
        <w:spacing w:before="100"/>
        <w:jc w:val="center"/>
        <w:rPr>
          <w:b/>
          <w:bCs/>
          <w:sz w:val="36"/>
          <w:lang w:val="es-ES_tradnl"/>
        </w:rPr>
      </w:pPr>
      <w:r w:rsidRPr="005E7AD6">
        <w:rPr>
          <w:b/>
          <w:bCs/>
          <w:sz w:val="36"/>
        </w:rPr>
        <w:drawing>
          <wp:inline distT="0" distB="0" distL="0" distR="0" wp14:anchorId="37CF4802" wp14:editId="6903A4D0">
            <wp:extent cx="5584825" cy="4398010"/>
            <wp:effectExtent l="0" t="0" r="0" b="2540"/>
            <wp:docPr id="1028" name="Picture 4">
              <a:extLst xmlns:a="http://schemas.openxmlformats.org/drawingml/2006/main">
                <a:ext uri="{FF2B5EF4-FFF2-40B4-BE49-F238E27FC236}">
                  <a16:creationId xmlns:a16="http://schemas.microsoft.com/office/drawing/2014/main" id="{BC52B26B-011C-4EFD-9DB8-4FC59883162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4">
                      <a:extLst>
                        <a:ext uri="{FF2B5EF4-FFF2-40B4-BE49-F238E27FC236}">
                          <a16:creationId xmlns:a16="http://schemas.microsoft.com/office/drawing/2014/main" id="{BC52B26B-011C-4EFD-9DB8-4FC598831627}"/>
                        </a:ext>
                      </a:extLs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84825" cy="4398010"/>
                    </a:xfrm>
                    <a:prstGeom prst="rect">
                      <a:avLst/>
                    </a:prstGeom>
                    <a:noFill/>
                  </pic:spPr>
                </pic:pic>
              </a:graphicData>
            </a:graphic>
          </wp:inline>
        </w:drawing>
      </w:r>
    </w:p>
    <w:sectPr w:rsidR="005E7AD6" w:rsidRPr="009D25B3" w:rsidSect="00634186">
      <w:headerReference w:type="default" r:id="rId12"/>
      <w:footerReference w:type="default" r:id="rId13"/>
      <w:footnotePr>
        <w:pos w:val="beneathText"/>
      </w:footnotePr>
      <w:pgSz w:w="11905" w:h="16837"/>
      <w:pgMar w:top="2238" w:right="1411" w:bottom="1710" w:left="1699" w:header="706" w:footer="70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23F241" w14:textId="77777777" w:rsidR="004172FC" w:rsidRDefault="004172FC">
      <w:r>
        <w:separator/>
      </w:r>
    </w:p>
  </w:endnote>
  <w:endnote w:type="continuationSeparator" w:id="0">
    <w:p w14:paraId="5115EB82" w14:textId="77777777" w:rsidR="004172FC" w:rsidRDefault="004172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tarSymbol">
    <w:charset w:val="8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MS Mincho">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G Times (WN)">
    <w:altName w:val="Times New Roman"/>
    <w:charset w:val="00"/>
    <w:family w:val="roman"/>
    <w:pitch w:val="default"/>
  </w:font>
  <w:font w:name="MFLPB M+ Arial MT">
    <w:altName w:val="Arial"/>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FAEA5E" w14:textId="77777777" w:rsidR="00623F53" w:rsidRPr="000F3FFD" w:rsidRDefault="000F3FFD" w:rsidP="00F83492">
    <w:pPr>
      <w:pStyle w:val="Piedepgina"/>
      <w:rPr>
        <w:b/>
        <w:i/>
        <w:sz w:val="20"/>
      </w:rPr>
    </w:pPr>
    <w:r w:rsidRPr="000F3FFD">
      <w:rPr>
        <w:b/>
        <w:i/>
        <w:sz w:val="20"/>
      </w:rPr>
      <w:t xml:space="preserve">Construcción y Evolución del Software   </w:t>
    </w:r>
    <w:r w:rsidRPr="000F3FFD">
      <w:rPr>
        <w:b/>
        <w:i/>
        <w:sz w:val="20"/>
      </w:rPr>
      <w:tab/>
    </w:r>
    <w:r w:rsidRPr="000F3FFD">
      <w:rPr>
        <w:b/>
        <w:i/>
        <w:sz w:val="20"/>
      </w:rPr>
      <w:tab/>
      <w:t>NRC: 30744</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054D30" w14:textId="77777777" w:rsidR="00623F53" w:rsidRPr="0022468F" w:rsidRDefault="00623F53" w:rsidP="001C58B8">
    <w:pPr>
      <w:pStyle w:val="Piedepgina"/>
      <w:rPr>
        <w:lang w:val="es-ES"/>
      </w:rPr>
    </w:pPr>
  </w:p>
  <w:p w14:paraId="726F20AC" w14:textId="77777777" w:rsidR="00623F53" w:rsidRPr="0022468F" w:rsidRDefault="00623F53" w:rsidP="001C58B8">
    <w:pPr>
      <w:pStyle w:val="Piedepgina"/>
      <w:rPr>
        <w:lang w:val="es-ES"/>
      </w:rPr>
    </w:pPr>
  </w:p>
  <w:p w14:paraId="2C45589A" w14:textId="77777777" w:rsidR="00623F53" w:rsidRPr="001C58B8" w:rsidRDefault="00623F53" w:rsidP="001C58B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70C215" w14:textId="77777777" w:rsidR="004172FC" w:rsidRDefault="004172FC">
      <w:r>
        <w:separator/>
      </w:r>
    </w:p>
  </w:footnote>
  <w:footnote w:type="continuationSeparator" w:id="0">
    <w:p w14:paraId="600EA55F" w14:textId="77777777" w:rsidR="004172FC" w:rsidRDefault="004172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5F94C1" w14:textId="493504EE" w:rsidR="00623F53" w:rsidRDefault="0024591B" w:rsidP="00F245AC">
    <w:pPr>
      <w:pStyle w:val="Encabezado"/>
      <w:spacing w:line="480" w:lineRule="auto"/>
      <w:jc w:val="center"/>
      <w:rPr>
        <w:rFonts w:cs="Arial"/>
        <w:b/>
        <w:bCs/>
        <w:color w:val="0067A6"/>
        <w:sz w:val="32"/>
        <w:szCs w:val="32"/>
        <w:lang w:val="es-ES"/>
      </w:rPr>
    </w:pPr>
    <w:r>
      <w:rPr>
        <w:noProof/>
      </w:rPr>
      <w:drawing>
        <wp:anchor distT="0" distB="0" distL="114300" distR="114300" simplePos="0" relativeHeight="251656704" behindDoc="0" locked="0" layoutInCell="1" allowOverlap="1" wp14:anchorId="510D40F5" wp14:editId="6A6BEB76">
          <wp:simplePos x="0" y="0"/>
          <wp:positionH relativeFrom="column">
            <wp:posOffset>-942975</wp:posOffset>
          </wp:positionH>
          <wp:positionV relativeFrom="paragraph">
            <wp:posOffset>-325755</wp:posOffset>
          </wp:positionV>
          <wp:extent cx="1049655" cy="944880"/>
          <wp:effectExtent l="0" t="0" r="0" b="0"/>
          <wp:wrapNone/>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049655" cy="944880"/>
                  </a:xfrm>
                  <a:prstGeom prst="rect">
                    <a:avLst/>
                  </a:prstGeom>
                  <a:noFill/>
                  <a:ln>
                    <a:noFill/>
                  </a:ln>
                </pic:spPr>
              </pic:pic>
            </a:graphicData>
          </a:graphic>
          <wp14:sizeRelH relativeFrom="page">
            <wp14:pctWidth>0</wp14:pctWidth>
          </wp14:sizeRelH>
          <wp14:sizeRelV relativeFrom="page">
            <wp14:pctHeight>0</wp14:pctHeight>
          </wp14:sizeRelV>
        </wp:anchor>
      </w:drawing>
    </w:r>
    <w:r w:rsidR="00F245AC">
      <w:rPr>
        <w:rFonts w:cs="Arial"/>
        <w:b/>
        <w:bCs/>
        <w:color w:val="0067A6"/>
        <w:sz w:val="32"/>
        <w:szCs w:val="32"/>
        <w:lang w:val="es-ES"/>
      </w:rPr>
      <w:t>UNIVERSIDAD DE LAS FUERZAS ARMADAS “ESPE”</w:t>
    </w:r>
  </w:p>
  <w:p w14:paraId="37DA9318" w14:textId="77777777" w:rsidR="00F245AC" w:rsidRPr="00F245AC" w:rsidRDefault="00F245AC" w:rsidP="00F245AC">
    <w:pPr>
      <w:pStyle w:val="Encabezado"/>
      <w:spacing w:line="480" w:lineRule="auto"/>
      <w:jc w:val="center"/>
      <w:rPr>
        <w:rFonts w:cs="MFLPB M+ Arial MT"/>
        <w:b/>
        <w:bCs/>
        <w:color w:val="0067A6"/>
        <w:sz w:val="22"/>
        <w:szCs w:val="28"/>
        <w:lang w:val="es-ES"/>
      </w:rPr>
    </w:pPr>
    <w:r w:rsidRPr="00F245AC">
      <w:rPr>
        <w:rFonts w:cs="Arial"/>
        <w:b/>
        <w:bCs/>
        <w:color w:val="0067A6"/>
        <w:sz w:val="24"/>
        <w:szCs w:val="32"/>
        <w:lang w:val="es-ES"/>
      </w:rPr>
      <w:t>DEPARTAMENTO CIENCIAS DE LA COMPUTACION</w:t>
    </w:r>
  </w:p>
  <w:p w14:paraId="5749D789" w14:textId="77777777" w:rsidR="00623F53" w:rsidRPr="00FB17C2" w:rsidRDefault="00623F53" w:rsidP="00BA2915">
    <w:pPr>
      <w:pStyle w:val="Encabezado"/>
      <w:rPr>
        <w:lang w:val="es-ES"/>
      </w:rPr>
    </w:pPr>
  </w:p>
  <w:p w14:paraId="46DE781D" w14:textId="03F8FCD9" w:rsidR="00623F53" w:rsidRPr="00BA2915" w:rsidRDefault="0024591B" w:rsidP="00BA2915">
    <w:pPr>
      <w:pStyle w:val="Encabezado"/>
    </w:pPr>
    <w:r>
      <w:rPr>
        <w:noProof/>
      </w:rPr>
      <w:drawing>
        <wp:anchor distT="0" distB="0" distL="114300" distR="114300" simplePos="0" relativeHeight="251657728" behindDoc="1" locked="0" layoutInCell="1" allowOverlap="1" wp14:anchorId="0481DAF6" wp14:editId="513BF37E">
          <wp:simplePos x="0" y="0"/>
          <wp:positionH relativeFrom="column">
            <wp:posOffset>763905</wp:posOffset>
          </wp:positionH>
          <wp:positionV relativeFrom="paragraph">
            <wp:posOffset>4077970</wp:posOffset>
          </wp:positionV>
          <wp:extent cx="4053840" cy="3855085"/>
          <wp:effectExtent l="0" t="0" r="0" b="0"/>
          <wp:wrapNone/>
          <wp:docPr id="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4053840" cy="38550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66BDEB" w14:textId="271278FC" w:rsidR="000F3FFD" w:rsidRDefault="0024591B" w:rsidP="000F3FFD">
    <w:pPr>
      <w:pStyle w:val="Encabezado"/>
      <w:spacing w:line="480" w:lineRule="auto"/>
      <w:jc w:val="center"/>
      <w:rPr>
        <w:rFonts w:cs="Arial"/>
        <w:b/>
        <w:bCs/>
        <w:color w:val="0067A6"/>
        <w:sz w:val="32"/>
        <w:szCs w:val="32"/>
        <w:lang w:val="es-ES"/>
      </w:rPr>
    </w:pPr>
    <w:r>
      <w:rPr>
        <w:noProof/>
      </w:rPr>
      <w:drawing>
        <wp:anchor distT="0" distB="0" distL="114300" distR="114300" simplePos="0" relativeHeight="251658752" behindDoc="0" locked="0" layoutInCell="1" allowOverlap="1" wp14:anchorId="04B9CEAF" wp14:editId="06954205">
          <wp:simplePos x="0" y="0"/>
          <wp:positionH relativeFrom="column">
            <wp:posOffset>-942975</wp:posOffset>
          </wp:positionH>
          <wp:positionV relativeFrom="paragraph">
            <wp:posOffset>-325755</wp:posOffset>
          </wp:positionV>
          <wp:extent cx="1049655" cy="944880"/>
          <wp:effectExtent l="0" t="0" r="0" b="0"/>
          <wp:wrapNone/>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049655" cy="944880"/>
                  </a:xfrm>
                  <a:prstGeom prst="rect">
                    <a:avLst/>
                  </a:prstGeom>
                  <a:noFill/>
                  <a:ln>
                    <a:noFill/>
                  </a:ln>
                </pic:spPr>
              </pic:pic>
            </a:graphicData>
          </a:graphic>
          <wp14:sizeRelH relativeFrom="page">
            <wp14:pctWidth>0</wp14:pctWidth>
          </wp14:sizeRelH>
          <wp14:sizeRelV relativeFrom="page">
            <wp14:pctHeight>0</wp14:pctHeight>
          </wp14:sizeRelV>
        </wp:anchor>
      </w:drawing>
    </w:r>
    <w:r w:rsidR="000F3FFD">
      <w:rPr>
        <w:rFonts w:cs="Arial"/>
        <w:b/>
        <w:bCs/>
        <w:color w:val="0067A6"/>
        <w:sz w:val="32"/>
        <w:szCs w:val="32"/>
        <w:lang w:val="es-ES"/>
      </w:rPr>
      <w:t>UNIVERSIDAD DE LAS FUERZAS ARMADAS “ESPE”</w:t>
    </w:r>
  </w:p>
  <w:p w14:paraId="4890BE7B" w14:textId="77777777" w:rsidR="000F3FFD" w:rsidRPr="00F245AC" w:rsidRDefault="000F3FFD" w:rsidP="000F3FFD">
    <w:pPr>
      <w:pStyle w:val="Encabezado"/>
      <w:spacing w:line="480" w:lineRule="auto"/>
      <w:jc w:val="center"/>
      <w:rPr>
        <w:rFonts w:cs="MFLPB M+ Arial MT"/>
        <w:b/>
        <w:bCs/>
        <w:color w:val="0067A6"/>
        <w:sz w:val="22"/>
        <w:szCs w:val="28"/>
        <w:lang w:val="es-ES"/>
      </w:rPr>
    </w:pPr>
    <w:r w:rsidRPr="00F245AC">
      <w:rPr>
        <w:rFonts w:cs="Arial"/>
        <w:b/>
        <w:bCs/>
        <w:color w:val="0067A6"/>
        <w:sz w:val="24"/>
        <w:szCs w:val="32"/>
        <w:lang w:val="es-ES"/>
      </w:rPr>
      <w:t>DEPARTAMENTO CIENCIAS DE LA COMPUTACION</w:t>
    </w:r>
  </w:p>
  <w:p w14:paraId="73E853EA" w14:textId="77777777" w:rsidR="00623F53" w:rsidRPr="00BA2915" w:rsidRDefault="00623F53" w:rsidP="00BA2915">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1DBA73" w14:textId="77777777" w:rsidR="00623F53" w:rsidRPr="00BA2915" w:rsidRDefault="00623F53" w:rsidP="00BA291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73EA5300"/>
    <w:lvl w:ilvl="0">
      <w:start w:val="1"/>
      <w:numFmt w:val="decimal"/>
      <w:pStyle w:val="Ttulo1"/>
      <w:lvlText w:val="%1"/>
      <w:lvlJc w:val="left"/>
      <w:pPr>
        <w:tabs>
          <w:tab w:val="num" w:pos="425"/>
        </w:tabs>
        <w:ind w:left="425" w:hanging="425"/>
      </w:pPr>
    </w:lvl>
    <w:lvl w:ilvl="1">
      <w:start w:val="1"/>
      <w:numFmt w:val="decimal"/>
      <w:pStyle w:val="Ttulo2"/>
      <w:lvlText w:val="%1.%2"/>
      <w:lvlJc w:val="left"/>
      <w:pPr>
        <w:tabs>
          <w:tab w:val="num" w:pos="425"/>
        </w:tabs>
        <w:ind w:left="425" w:hanging="425"/>
      </w:pPr>
    </w:lvl>
    <w:lvl w:ilvl="2">
      <w:start w:val="1"/>
      <w:numFmt w:val="decimal"/>
      <w:pStyle w:val="Ttulo3"/>
      <w:lvlText w:val="%1.%2.%3"/>
      <w:lvlJc w:val="left"/>
      <w:pPr>
        <w:tabs>
          <w:tab w:val="num" w:pos="709"/>
        </w:tabs>
        <w:ind w:left="709" w:hanging="709"/>
      </w:pPr>
    </w:lvl>
    <w:lvl w:ilvl="3">
      <w:start w:val="1"/>
      <w:numFmt w:val="decimal"/>
      <w:pStyle w:val="Ttulo4"/>
      <w:lvlText w:val="%1.%2.%3.%4"/>
      <w:lvlJc w:val="left"/>
      <w:pPr>
        <w:tabs>
          <w:tab w:val="num" w:pos="709"/>
        </w:tabs>
        <w:ind w:left="709" w:hanging="709"/>
      </w:pPr>
    </w:lvl>
    <w:lvl w:ilvl="4">
      <w:start w:val="1"/>
      <w:numFmt w:val="decimal"/>
      <w:pStyle w:val="Ttulo5"/>
      <w:lvlText w:val="%1.%2.%3.%4.%5"/>
      <w:lvlJc w:val="left"/>
      <w:pPr>
        <w:tabs>
          <w:tab w:val="num" w:pos="1080"/>
        </w:tabs>
        <w:ind w:left="1080" w:hanging="1080"/>
      </w:pPr>
      <w:rPr>
        <w:b/>
      </w:rPr>
    </w:lvl>
    <w:lvl w:ilvl="5">
      <w:start w:val="1"/>
      <w:numFmt w:val="decimal"/>
      <w:pStyle w:val="Ttulo6"/>
      <w:lvlText w:val="%1.%2.%3.%4.%5.%6"/>
      <w:lvlJc w:val="left"/>
      <w:pPr>
        <w:tabs>
          <w:tab w:val="num" w:pos="1080"/>
        </w:tabs>
        <w:ind w:left="1080" w:hanging="1080"/>
      </w:pPr>
    </w:lvl>
    <w:lvl w:ilvl="6">
      <w:start w:val="1"/>
      <w:numFmt w:val="decimal"/>
      <w:pStyle w:val="Ttulo7"/>
      <w:lvlText w:val="%1.%2.%3.%4.%5.%6.%7"/>
      <w:lvlJc w:val="left"/>
      <w:pPr>
        <w:tabs>
          <w:tab w:val="num" w:pos="1440"/>
        </w:tabs>
        <w:ind w:left="1440" w:hanging="1440"/>
      </w:pPr>
    </w:lvl>
    <w:lvl w:ilvl="7">
      <w:start w:val="1"/>
      <w:numFmt w:val="decimal"/>
      <w:pStyle w:val="Ttulo8"/>
      <w:lvlText w:val="%1.%2.%3.%4.%5.%6.%7.%8"/>
      <w:lvlJc w:val="left"/>
      <w:pPr>
        <w:tabs>
          <w:tab w:val="num" w:pos="1440"/>
        </w:tabs>
        <w:ind w:left="1440" w:hanging="1440"/>
      </w:pPr>
    </w:lvl>
    <w:lvl w:ilvl="8">
      <w:start w:val="1"/>
      <w:numFmt w:val="decimal"/>
      <w:pStyle w:val="Ttulo9"/>
      <w:lvlText w:val="%1.%2.%3.%4.%5.%6.%7.%8.%9"/>
      <w:lvlJc w:val="left"/>
      <w:pPr>
        <w:tabs>
          <w:tab w:val="num" w:pos="1800"/>
        </w:tabs>
        <w:ind w:left="1800" w:hanging="1800"/>
      </w:pPr>
    </w:lvl>
  </w:abstractNum>
  <w:abstractNum w:abstractNumId="1" w15:restartNumberingAfterBreak="0">
    <w:nsid w:val="00000002"/>
    <w:multiLevelType w:val="multilevel"/>
    <w:tmpl w:val="00000002"/>
    <w:name w:val="Outline"/>
    <w:lvl w:ilvl="0">
      <w:start w:val="1"/>
      <w:numFmt w:val="decimal"/>
      <w:lvlText w:val="%1"/>
      <w:lvlJc w:val="left"/>
      <w:pPr>
        <w:tabs>
          <w:tab w:val="num" w:pos="425"/>
        </w:tabs>
        <w:ind w:left="425" w:hanging="425"/>
      </w:pPr>
    </w:lvl>
    <w:lvl w:ilvl="1">
      <w:start w:val="1"/>
      <w:numFmt w:val="decimal"/>
      <w:lvlText w:val="%1.%2"/>
      <w:lvlJc w:val="left"/>
      <w:pPr>
        <w:tabs>
          <w:tab w:val="num" w:pos="425"/>
        </w:tabs>
        <w:ind w:left="425" w:hanging="425"/>
      </w:pPr>
    </w:lvl>
    <w:lvl w:ilvl="2">
      <w:start w:val="1"/>
      <w:numFmt w:val="decimal"/>
      <w:lvlText w:val="%1.%2.%3"/>
      <w:lvlJc w:val="left"/>
      <w:pPr>
        <w:tabs>
          <w:tab w:val="num" w:pos="709"/>
        </w:tabs>
        <w:ind w:left="709" w:hanging="709"/>
      </w:pPr>
    </w:lvl>
    <w:lvl w:ilvl="3">
      <w:start w:val="1"/>
      <w:numFmt w:val="decimal"/>
      <w:lvlText w:val="%1.%2.%3.%4"/>
      <w:lvlJc w:val="left"/>
      <w:pPr>
        <w:tabs>
          <w:tab w:val="num" w:pos="709"/>
        </w:tabs>
        <w:ind w:left="709" w:hanging="709"/>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2" w15:restartNumberingAfterBreak="0">
    <w:nsid w:val="00000003"/>
    <w:multiLevelType w:val="multilevel"/>
    <w:tmpl w:val="E6829358"/>
    <w:name w:val="WW8Num2"/>
    <w:lvl w:ilvl="0">
      <w:start w:val="1"/>
      <w:numFmt w:val="bullet"/>
      <w:lvlText w:val=""/>
      <w:lvlJc w:val="left"/>
      <w:pPr>
        <w:tabs>
          <w:tab w:val="num" w:pos="425"/>
        </w:tabs>
        <w:ind w:left="425" w:hanging="425"/>
      </w:pPr>
      <w:rPr>
        <w:rFonts w:ascii="Symbol" w:hAnsi="Symbol" w:hint="default"/>
      </w:rPr>
    </w:lvl>
    <w:lvl w:ilvl="1">
      <w:start w:val="1"/>
      <w:numFmt w:val="decimal"/>
      <w:lvlText w:val="%1.%2"/>
      <w:lvlJc w:val="left"/>
      <w:pPr>
        <w:tabs>
          <w:tab w:val="num" w:pos="425"/>
        </w:tabs>
        <w:ind w:left="425" w:hanging="425"/>
      </w:pPr>
    </w:lvl>
    <w:lvl w:ilvl="2">
      <w:start w:val="1"/>
      <w:numFmt w:val="decimal"/>
      <w:lvlText w:val="%1.%2.%3"/>
      <w:lvlJc w:val="left"/>
      <w:pPr>
        <w:tabs>
          <w:tab w:val="num" w:pos="709"/>
        </w:tabs>
        <w:ind w:left="709" w:hanging="709"/>
      </w:pPr>
    </w:lvl>
    <w:lvl w:ilvl="3">
      <w:start w:val="1"/>
      <w:numFmt w:val="decimal"/>
      <w:lvlText w:val="%1.%2.%3.%4"/>
      <w:lvlJc w:val="left"/>
      <w:pPr>
        <w:tabs>
          <w:tab w:val="num" w:pos="709"/>
        </w:tabs>
        <w:ind w:left="709" w:hanging="709"/>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3" w15:restartNumberingAfterBreak="0">
    <w:nsid w:val="00000004"/>
    <w:multiLevelType w:val="multilevel"/>
    <w:tmpl w:val="E6829358"/>
    <w:name w:val="WW8Num3"/>
    <w:lvl w:ilvl="0">
      <w:start w:val="1"/>
      <w:numFmt w:val="bullet"/>
      <w:lvlText w:val=""/>
      <w:lvlJc w:val="left"/>
      <w:pPr>
        <w:tabs>
          <w:tab w:val="num" w:pos="425"/>
        </w:tabs>
        <w:ind w:left="425" w:hanging="425"/>
      </w:pPr>
      <w:rPr>
        <w:rFonts w:ascii="Symbol" w:hAnsi="Symbol" w:hint="default"/>
      </w:rPr>
    </w:lvl>
    <w:lvl w:ilvl="1">
      <w:start w:val="1"/>
      <w:numFmt w:val="decimal"/>
      <w:lvlText w:val="%1.%2"/>
      <w:lvlJc w:val="left"/>
      <w:pPr>
        <w:tabs>
          <w:tab w:val="num" w:pos="425"/>
        </w:tabs>
        <w:ind w:left="425" w:hanging="425"/>
      </w:pPr>
    </w:lvl>
    <w:lvl w:ilvl="2">
      <w:start w:val="1"/>
      <w:numFmt w:val="decimal"/>
      <w:lvlText w:val="%1.%2.%3"/>
      <w:lvlJc w:val="left"/>
      <w:pPr>
        <w:tabs>
          <w:tab w:val="num" w:pos="709"/>
        </w:tabs>
        <w:ind w:left="709" w:hanging="709"/>
      </w:pPr>
    </w:lvl>
    <w:lvl w:ilvl="3">
      <w:start w:val="1"/>
      <w:numFmt w:val="decimal"/>
      <w:lvlText w:val="%1.%2.%3.%4"/>
      <w:lvlJc w:val="left"/>
      <w:pPr>
        <w:tabs>
          <w:tab w:val="num" w:pos="709"/>
        </w:tabs>
        <w:ind w:left="709" w:hanging="709"/>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4" w15:restartNumberingAfterBreak="0">
    <w:nsid w:val="00000006"/>
    <w:multiLevelType w:val="multilevel"/>
    <w:tmpl w:val="00000006"/>
    <w:name w:val="WW8Num5"/>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Symbol" w:hAnsi="Symbol"/>
      </w:rPr>
    </w:lvl>
    <w:lvl w:ilvl="2">
      <w:start w:val="1"/>
      <w:numFmt w:val="bullet"/>
      <w:lvlText w:val=""/>
      <w:lvlJc w:val="left"/>
      <w:pPr>
        <w:tabs>
          <w:tab w:val="num" w:pos="1440"/>
        </w:tabs>
        <w:ind w:left="1440" w:hanging="360"/>
      </w:pPr>
      <w:rPr>
        <w:rFonts w:ascii="Symbol" w:hAnsi="Symbol"/>
      </w:rPr>
    </w:lvl>
    <w:lvl w:ilvl="3">
      <w:start w:val="1"/>
      <w:numFmt w:val="bullet"/>
      <w:lvlText w:val=""/>
      <w:lvlJc w:val="left"/>
      <w:pPr>
        <w:tabs>
          <w:tab w:val="num" w:pos="1800"/>
        </w:tabs>
        <w:ind w:left="1800" w:hanging="360"/>
      </w:pPr>
      <w:rPr>
        <w:rFonts w:ascii="Symbol" w:hAnsi="Symbol"/>
      </w:rPr>
    </w:lvl>
    <w:lvl w:ilvl="4">
      <w:start w:val="1"/>
      <w:numFmt w:val="bullet"/>
      <w:lvlText w:val=""/>
      <w:lvlJc w:val="left"/>
      <w:pPr>
        <w:tabs>
          <w:tab w:val="num" w:pos="2160"/>
        </w:tabs>
        <w:ind w:left="2160" w:hanging="360"/>
      </w:pPr>
      <w:rPr>
        <w:rFonts w:ascii="Symbol" w:hAnsi="Symbol"/>
      </w:rPr>
    </w:lvl>
    <w:lvl w:ilvl="5">
      <w:start w:val="1"/>
      <w:numFmt w:val="bullet"/>
      <w:lvlText w:val=""/>
      <w:lvlJc w:val="left"/>
      <w:pPr>
        <w:tabs>
          <w:tab w:val="num" w:pos="2520"/>
        </w:tabs>
        <w:ind w:left="2520" w:hanging="360"/>
      </w:pPr>
      <w:rPr>
        <w:rFonts w:ascii="Symbol" w:hAnsi="Symbol"/>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Symbol" w:hAnsi="Symbol"/>
      </w:rPr>
    </w:lvl>
    <w:lvl w:ilvl="8">
      <w:start w:val="1"/>
      <w:numFmt w:val="bullet"/>
      <w:lvlText w:val=""/>
      <w:lvlJc w:val="left"/>
      <w:pPr>
        <w:tabs>
          <w:tab w:val="num" w:pos="3600"/>
        </w:tabs>
        <w:ind w:left="3600" w:hanging="360"/>
      </w:pPr>
      <w:rPr>
        <w:rFonts w:ascii="Symbol" w:hAnsi="Symbol"/>
      </w:rPr>
    </w:lvl>
  </w:abstractNum>
  <w:abstractNum w:abstractNumId="5" w15:restartNumberingAfterBreak="0">
    <w:nsid w:val="00000007"/>
    <w:multiLevelType w:val="multilevel"/>
    <w:tmpl w:val="00000007"/>
    <w:name w:val="WW8Num6"/>
    <w:lvl w:ilvl="0">
      <w:start w:val="1"/>
      <w:numFmt w:val="bullet"/>
      <w:lvlText w:val=""/>
      <w:lvlJc w:val="left"/>
      <w:pPr>
        <w:tabs>
          <w:tab w:val="num" w:pos="720"/>
        </w:tabs>
        <w:ind w:left="720" w:hanging="360"/>
      </w:pPr>
      <w:rPr>
        <w:rFonts w:ascii="Symbol" w:hAnsi="Symbol" w:cs="StarSymbol"/>
        <w:sz w:val="18"/>
        <w:szCs w:val="18"/>
      </w:rPr>
    </w:lvl>
    <w:lvl w:ilvl="1">
      <w:start w:val="1"/>
      <w:numFmt w:val="bullet"/>
      <w:lvlText w:val=""/>
      <w:lvlJc w:val="left"/>
      <w:pPr>
        <w:tabs>
          <w:tab w:val="num" w:pos="1080"/>
        </w:tabs>
        <w:ind w:left="1080" w:hanging="360"/>
      </w:pPr>
      <w:rPr>
        <w:rFonts w:ascii="Symbol" w:hAnsi="Symbol" w:cs="StarSymbol"/>
        <w:sz w:val="18"/>
        <w:szCs w:val="18"/>
      </w:rPr>
    </w:lvl>
    <w:lvl w:ilvl="2">
      <w:start w:val="1"/>
      <w:numFmt w:val="bullet"/>
      <w:lvlText w:val=""/>
      <w:lvlJc w:val="left"/>
      <w:pPr>
        <w:tabs>
          <w:tab w:val="num" w:pos="1440"/>
        </w:tabs>
        <w:ind w:left="1440" w:hanging="360"/>
      </w:pPr>
      <w:rPr>
        <w:rFonts w:ascii="Symbol" w:hAnsi="Symbol" w:cs="StarSymbol"/>
        <w:sz w:val="18"/>
        <w:szCs w:val="18"/>
      </w:rPr>
    </w:lvl>
    <w:lvl w:ilvl="3">
      <w:start w:val="1"/>
      <w:numFmt w:val="bullet"/>
      <w:lvlText w:val=""/>
      <w:lvlJc w:val="left"/>
      <w:pPr>
        <w:tabs>
          <w:tab w:val="num" w:pos="1800"/>
        </w:tabs>
        <w:ind w:left="1800" w:hanging="360"/>
      </w:pPr>
      <w:rPr>
        <w:rFonts w:ascii="Symbol" w:hAnsi="Symbol" w:cs="StarSymbol"/>
        <w:sz w:val="18"/>
        <w:szCs w:val="18"/>
      </w:rPr>
    </w:lvl>
    <w:lvl w:ilvl="4">
      <w:start w:val="1"/>
      <w:numFmt w:val="bullet"/>
      <w:lvlText w:val=""/>
      <w:lvlJc w:val="left"/>
      <w:pPr>
        <w:tabs>
          <w:tab w:val="num" w:pos="2160"/>
        </w:tabs>
        <w:ind w:left="2160" w:hanging="360"/>
      </w:pPr>
      <w:rPr>
        <w:rFonts w:ascii="Symbol" w:hAnsi="Symbol" w:cs="StarSymbol"/>
        <w:sz w:val="18"/>
        <w:szCs w:val="18"/>
      </w:rPr>
    </w:lvl>
    <w:lvl w:ilvl="5">
      <w:start w:val="1"/>
      <w:numFmt w:val="bullet"/>
      <w:lvlText w:val=""/>
      <w:lvlJc w:val="left"/>
      <w:pPr>
        <w:tabs>
          <w:tab w:val="num" w:pos="2520"/>
        </w:tabs>
        <w:ind w:left="2520" w:hanging="360"/>
      </w:pPr>
      <w:rPr>
        <w:rFonts w:ascii="Symbol" w:hAnsi="Symbol" w:cs="StarSymbol"/>
        <w:sz w:val="18"/>
        <w:szCs w:val="18"/>
      </w:rPr>
    </w:lvl>
    <w:lvl w:ilvl="6">
      <w:start w:val="1"/>
      <w:numFmt w:val="bullet"/>
      <w:lvlText w:val=""/>
      <w:lvlJc w:val="left"/>
      <w:pPr>
        <w:tabs>
          <w:tab w:val="num" w:pos="2880"/>
        </w:tabs>
        <w:ind w:left="2880" w:hanging="360"/>
      </w:pPr>
      <w:rPr>
        <w:rFonts w:ascii="Symbol" w:hAnsi="Symbol" w:cs="StarSymbol"/>
        <w:sz w:val="18"/>
        <w:szCs w:val="18"/>
      </w:rPr>
    </w:lvl>
    <w:lvl w:ilvl="7">
      <w:start w:val="1"/>
      <w:numFmt w:val="bullet"/>
      <w:lvlText w:val=""/>
      <w:lvlJc w:val="left"/>
      <w:pPr>
        <w:tabs>
          <w:tab w:val="num" w:pos="3240"/>
        </w:tabs>
        <w:ind w:left="3240" w:hanging="360"/>
      </w:pPr>
      <w:rPr>
        <w:rFonts w:ascii="Symbol" w:hAnsi="Symbol" w:cs="StarSymbol"/>
        <w:sz w:val="18"/>
        <w:szCs w:val="18"/>
      </w:rPr>
    </w:lvl>
    <w:lvl w:ilvl="8">
      <w:start w:val="1"/>
      <w:numFmt w:val="bullet"/>
      <w:lvlText w:val=""/>
      <w:lvlJc w:val="left"/>
      <w:pPr>
        <w:tabs>
          <w:tab w:val="num" w:pos="3600"/>
        </w:tabs>
        <w:ind w:left="3600" w:hanging="360"/>
      </w:pPr>
      <w:rPr>
        <w:rFonts w:ascii="Symbol" w:hAnsi="Symbol" w:cs="StarSymbol"/>
        <w:sz w:val="18"/>
        <w:szCs w:val="18"/>
      </w:rPr>
    </w:lvl>
  </w:abstractNum>
  <w:abstractNum w:abstractNumId="6" w15:restartNumberingAfterBreak="0">
    <w:nsid w:val="00000008"/>
    <w:multiLevelType w:val="multilevel"/>
    <w:tmpl w:val="00000008"/>
    <w:name w:val="WW8Num7"/>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Symbol" w:hAnsi="Symbol"/>
      </w:rPr>
    </w:lvl>
    <w:lvl w:ilvl="2">
      <w:start w:val="1"/>
      <w:numFmt w:val="bullet"/>
      <w:lvlText w:val=""/>
      <w:lvlJc w:val="left"/>
      <w:pPr>
        <w:tabs>
          <w:tab w:val="num" w:pos="1440"/>
        </w:tabs>
        <w:ind w:left="1440" w:hanging="360"/>
      </w:pPr>
      <w:rPr>
        <w:rFonts w:ascii="Symbol" w:hAnsi="Symbol"/>
      </w:rPr>
    </w:lvl>
    <w:lvl w:ilvl="3">
      <w:start w:val="1"/>
      <w:numFmt w:val="bullet"/>
      <w:lvlText w:val=""/>
      <w:lvlJc w:val="left"/>
      <w:pPr>
        <w:tabs>
          <w:tab w:val="num" w:pos="1800"/>
        </w:tabs>
        <w:ind w:left="1800" w:hanging="360"/>
      </w:pPr>
      <w:rPr>
        <w:rFonts w:ascii="Symbol" w:hAnsi="Symbol"/>
      </w:rPr>
    </w:lvl>
    <w:lvl w:ilvl="4">
      <w:start w:val="1"/>
      <w:numFmt w:val="bullet"/>
      <w:lvlText w:val=""/>
      <w:lvlJc w:val="left"/>
      <w:pPr>
        <w:tabs>
          <w:tab w:val="num" w:pos="2160"/>
        </w:tabs>
        <w:ind w:left="2160" w:hanging="360"/>
      </w:pPr>
      <w:rPr>
        <w:rFonts w:ascii="Symbol" w:hAnsi="Symbol"/>
      </w:rPr>
    </w:lvl>
    <w:lvl w:ilvl="5">
      <w:start w:val="1"/>
      <w:numFmt w:val="bullet"/>
      <w:lvlText w:val=""/>
      <w:lvlJc w:val="left"/>
      <w:pPr>
        <w:tabs>
          <w:tab w:val="num" w:pos="2520"/>
        </w:tabs>
        <w:ind w:left="2520" w:hanging="360"/>
      </w:pPr>
      <w:rPr>
        <w:rFonts w:ascii="Symbol" w:hAnsi="Symbol"/>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Symbol" w:hAnsi="Symbol"/>
      </w:rPr>
    </w:lvl>
    <w:lvl w:ilvl="8">
      <w:start w:val="1"/>
      <w:numFmt w:val="bullet"/>
      <w:lvlText w:val=""/>
      <w:lvlJc w:val="left"/>
      <w:pPr>
        <w:tabs>
          <w:tab w:val="num" w:pos="3600"/>
        </w:tabs>
        <w:ind w:left="3600" w:hanging="360"/>
      </w:pPr>
      <w:rPr>
        <w:rFonts w:ascii="Symbol" w:hAnsi="Symbol"/>
      </w:rPr>
    </w:lvl>
  </w:abstractNum>
  <w:abstractNum w:abstractNumId="7" w15:restartNumberingAfterBreak="0">
    <w:nsid w:val="00000009"/>
    <w:multiLevelType w:val="multilevel"/>
    <w:tmpl w:val="00000009"/>
    <w:name w:val="WW8Num8"/>
    <w:lvl w:ilvl="0">
      <w:start w:val="1"/>
      <w:numFmt w:val="decimal"/>
      <w:pStyle w:val="ISOBULLET"/>
      <w:lvlText w:val="%1."/>
      <w:lvlJc w:val="left"/>
      <w:pPr>
        <w:tabs>
          <w:tab w:val="num" w:pos="360"/>
        </w:tabs>
        <w:ind w:left="360" w:hanging="360"/>
      </w:pPr>
    </w:lvl>
    <w:lvl w:ilvl="1">
      <w:start w:val="1"/>
      <w:numFmt w:val="decimal"/>
      <w:lvlText w:val="%1.%2."/>
      <w:lvlJc w:val="left"/>
      <w:pPr>
        <w:tabs>
          <w:tab w:val="num" w:pos="377"/>
        </w:tabs>
        <w:ind w:left="377" w:hanging="360"/>
      </w:pPr>
    </w:lvl>
    <w:lvl w:ilvl="2">
      <w:start w:val="3"/>
      <w:numFmt w:val="decimal"/>
      <w:lvlText w:val="%1.%2.%3."/>
      <w:lvlJc w:val="left"/>
      <w:pPr>
        <w:tabs>
          <w:tab w:val="num" w:pos="394"/>
        </w:tabs>
        <w:ind w:left="394" w:hanging="360"/>
      </w:pPr>
    </w:lvl>
    <w:lvl w:ilvl="3">
      <w:start w:val="1"/>
      <w:numFmt w:val="decimal"/>
      <w:lvlText w:val="%1.%2.%3.%4"/>
      <w:lvlJc w:val="left"/>
      <w:pPr>
        <w:tabs>
          <w:tab w:val="num" w:pos="411"/>
        </w:tabs>
        <w:ind w:left="411" w:hanging="360"/>
      </w:pPr>
    </w:lvl>
    <w:lvl w:ilvl="4">
      <w:start w:val="1"/>
      <w:numFmt w:val="decimal"/>
      <w:lvlText w:val="%1.%2.%3.%4.%5."/>
      <w:lvlJc w:val="left"/>
      <w:pPr>
        <w:tabs>
          <w:tab w:val="num" w:pos="428"/>
        </w:tabs>
        <w:ind w:left="428" w:hanging="360"/>
      </w:pPr>
    </w:lvl>
    <w:lvl w:ilvl="5">
      <w:start w:val="1"/>
      <w:numFmt w:val="decimal"/>
      <w:lvlText w:val="%1.%2.%3.%4.%5.%6."/>
      <w:lvlJc w:val="left"/>
      <w:pPr>
        <w:tabs>
          <w:tab w:val="num" w:pos="445"/>
        </w:tabs>
        <w:ind w:left="445" w:hanging="360"/>
      </w:pPr>
    </w:lvl>
    <w:lvl w:ilvl="6">
      <w:start w:val="1"/>
      <w:numFmt w:val="decimal"/>
      <w:lvlText w:val="%1.%2.%3.%4.%5.%6.%7."/>
      <w:lvlJc w:val="left"/>
      <w:pPr>
        <w:tabs>
          <w:tab w:val="num" w:pos="462"/>
        </w:tabs>
        <w:ind w:left="462" w:hanging="360"/>
      </w:pPr>
    </w:lvl>
    <w:lvl w:ilvl="7">
      <w:start w:val="1"/>
      <w:numFmt w:val="decimal"/>
      <w:lvlText w:val="%1.%2.%3.%4.%5.%6.%7.%8."/>
      <w:lvlJc w:val="left"/>
      <w:pPr>
        <w:tabs>
          <w:tab w:val="num" w:pos="479"/>
        </w:tabs>
        <w:ind w:left="479" w:hanging="360"/>
      </w:pPr>
    </w:lvl>
    <w:lvl w:ilvl="8">
      <w:start w:val="1"/>
      <w:numFmt w:val="decimal"/>
      <w:lvlText w:val="%1.%2.%3.%4.%5.%6.%7.%8.%9."/>
      <w:lvlJc w:val="left"/>
      <w:pPr>
        <w:tabs>
          <w:tab w:val="num" w:pos="496"/>
        </w:tabs>
        <w:ind w:left="496" w:hanging="360"/>
      </w:pPr>
    </w:lvl>
  </w:abstractNum>
  <w:abstractNum w:abstractNumId="8" w15:restartNumberingAfterBreak="0">
    <w:nsid w:val="0000000A"/>
    <w:multiLevelType w:val="multilevel"/>
    <w:tmpl w:val="0000000A"/>
    <w:name w:val="WW8Num9"/>
    <w:lvl w:ilvl="0">
      <w:start w:val="1"/>
      <w:numFmt w:val="bullet"/>
      <w:lvlText w:val=""/>
      <w:lvlJc w:val="left"/>
      <w:pPr>
        <w:tabs>
          <w:tab w:val="num" w:pos="720"/>
        </w:tabs>
        <w:ind w:left="720" w:hanging="360"/>
      </w:pPr>
      <w:rPr>
        <w:rFonts w:ascii="Symbol" w:hAnsi="Symbol" w:cs="StarSymbol"/>
        <w:sz w:val="18"/>
        <w:szCs w:val="18"/>
      </w:rPr>
    </w:lvl>
    <w:lvl w:ilvl="1">
      <w:start w:val="1"/>
      <w:numFmt w:val="bullet"/>
      <w:lvlText w:val=""/>
      <w:lvlJc w:val="left"/>
      <w:pPr>
        <w:tabs>
          <w:tab w:val="num" w:pos="1080"/>
        </w:tabs>
        <w:ind w:left="1080" w:hanging="360"/>
      </w:pPr>
      <w:rPr>
        <w:rFonts w:ascii="Symbol" w:hAnsi="Symbol" w:cs="StarSymbol"/>
        <w:sz w:val="18"/>
        <w:szCs w:val="18"/>
      </w:rPr>
    </w:lvl>
    <w:lvl w:ilvl="2">
      <w:start w:val="1"/>
      <w:numFmt w:val="bullet"/>
      <w:lvlText w:val=""/>
      <w:lvlJc w:val="left"/>
      <w:pPr>
        <w:tabs>
          <w:tab w:val="num" w:pos="1440"/>
        </w:tabs>
        <w:ind w:left="1440" w:hanging="360"/>
      </w:pPr>
      <w:rPr>
        <w:rFonts w:ascii="Symbol" w:hAnsi="Symbol" w:cs="StarSymbol"/>
        <w:sz w:val="18"/>
        <w:szCs w:val="18"/>
      </w:rPr>
    </w:lvl>
    <w:lvl w:ilvl="3">
      <w:start w:val="1"/>
      <w:numFmt w:val="bullet"/>
      <w:lvlText w:val=""/>
      <w:lvlJc w:val="left"/>
      <w:pPr>
        <w:tabs>
          <w:tab w:val="num" w:pos="1800"/>
        </w:tabs>
        <w:ind w:left="1800" w:hanging="360"/>
      </w:pPr>
      <w:rPr>
        <w:rFonts w:ascii="Symbol" w:hAnsi="Symbol" w:cs="StarSymbol"/>
        <w:sz w:val="18"/>
        <w:szCs w:val="18"/>
      </w:rPr>
    </w:lvl>
    <w:lvl w:ilvl="4">
      <w:start w:val="1"/>
      <w:numFmt w:val="bullet"/>
      <w:lvlText w:val=""/>
      <w:lvlJc w:val="left"/>
      <w:pPr>
        <w:tabs>
          <w:tab w:val="num" w:pos="2160"/>
        </w:tabs>
        <w:ind w:left="2160" w:hanging="360"/>
      </w:pPr>
      <w:rPr>
        <w:rFonts w:ascii="Symbol" w:hAnsi="Symbol" w:cs="StarSymbol"/>
        <w:sz w:val="18"/>
        <w:szCs w:val="18"/>
      </w:rPr>
    </w:lvl>
    <w:lvl w:ilvl="5">
      <w:start w:val="1"/>
      <w:numFmt w:val="bullet"/>
      <w:lvlText w:val=""/>
      <w:lvlJc w:val="left"/>
      <w:pPr>
        <w:tabs>
          <w:tab w:val="num" w:pos="2520"/>
        </w:tabs>
        <w:ind w:left="2520" w:hanging="360"/>
      </w:pPr>
      <w:rPr>
        <w:rFonts w:ascii="Symbol" w:hAnsi="Symbol" w:cs="StarSymbol"/>
        <w:sz w:val="18"/>
        <w:szCs w:val="18"/>
      </w:rPr>
    </w:lvl>
    <w:lvl w:ilvl="6">
      <w:start w:val="1"/>
      <w:numFmt w:val="bullet"/>
      <w:lvlText w:val=""/>
      <w:lvlJc w:val="left"/>
      <w:pPr>
        <w:tabs>
          <w:tab w:val="num" w:pos="2880"/>
        </w:tabs>
        <w:ind w:left="2880" w:hanging="360"/>
      </w:pPr>
      <w:rPr>
        <w:rFonts w:ascii="Symbol" w:hAnsi="Symbol" w:cs="StarSymbol"/>
        <w:sz w:val="18"/>
        <w:szCs w:val="18"/>
      </w:rPr>
    </w:lvl>
    <w:lvl w:ilvl="7">
      <w:start w:val="1"/>
      <w:numFmt w:val="bullet"/>
      <w:lvlText w:val=""/>
      <w:lvlJc w:val="left"/>
      <w:pPr>
        <w:tabs>
          <w:tab w:val="num" w:pos="3240"/>
        </w:tabs>
        <w:ind w:left="3240" w:hanging="360"/>
      </w:pPr>
      <w:rPr>
        <w:rFonts w:ascii="Symbol" w:hAnsi="Symbol" w:cs="StarSymbol"/>
        <w:sz w:val="18"/>
        <w:szCs w:val="18"/>
      </w:rPr>
    </w:lvl>
    <w:lvl w:ilvl="8">
      <w:start w:val="1"/>
      <w:numFmt w:val="bullet"/>
      <w:lvlText w:val=""/>
      <w:lvlJc w:val="left"/>
      <w:pPr>
        <w:tabs>
          <w:tab w:val="num" w:pos="3600"/>
        </w:tabs>
        <w:ind w:left="3600" w:hanging="360"/>
      </w:pPr>
      <w:rPr>
        <w:rFonts w:ascii="Symbol" w:hAnsi="Symbol" w:cs="StarSymbol"/>
        <w:sz w:val="18"/>
        <w:szCs w:val="18"/>
      </w:rPr>
    </w:lvl>
  </w:abstractNum>
  <w:abstractNum w:abstractNumId="9" w15:restartNumberingAfterBreak="0">
    <w:nsid w:val="0000000B"/>
    <w:multiLevelType w:val="multilevel"/>
    <w:tmpl w:val="0000000B"/>
    <w:name w:val="WW8Num10"/>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Symbol" w:hAnsi="Symbol"/>
      </w:rPr>
    </w:lvl>
    <w:lvl w:ilvl="2">
      <w:start w:val="1"/>
      <w:numFmt w:val="bullet"/>
      <w:lvlText w:val=""/>
      <w:lvlJc w:val="left"/>
      <w:pPr>
        <w:tabs>
          <w:tab w:val="num" w:pos="1440"/>
        </w:tabs>
        <w:ind w:left="1440" w:hanging="360"/>
      </w:pPr>
      <w:rPr>
        <w:rFonts w:ascii="Symbol" w:hAnsi="Symbol"/>
      </w:rPr>
    </w:lvl>
    <w:lvl w:ilvl="3">
      <w:start w:val="1"/>
      <w:numFmt w:val="bullet"/>
      <w:lvlText w:val=""/>
      <w:lvlJc w:val="left"/>
      <w:pPr>
        <w:tabs>
          <w:tab w:val="num" w:pos="1800"/>
        </w:tabs>
        <w:ind w:left="1800" w:hanging="360"/>
      </w:pPr>
      <w:rPr>
        <w:rFonts w:ascii="Symbol" w:hAnsi="Symbol"/>
      </w:rPr>
    </w:lvl>
    <w:lvl w:ilvl="4">
      <w:start w:val="1"/>
      <w:numFmt w:val="bullet"/>
      <w:lvlText w:val=""/>
      <w:lvlJc w:val="left"/>
      <w:pPr>
        <w:tabs>
          <w:tab w:val="num" w:pos="2160"/>
        </w:tabs>
        <w:ind w:left="2160" w:hanging="360"/>
      </w:pPr>
      <w:rPr>
        <w:rFonts w:ascii="Symbol" w:hAnsi="Symbol"/>
      </w:rPr>
    </w:lvl>
    <w:lvl w:ilvl="5">
      <w:start w:val="1"/>
      <w:numFmt w:val="bullet"/>
      <w:lvlText w:val=""/>
      <w:lvlJc w:val="left"/>
      <w:pPr>
        <w:tabs>
          <w:tab w:val="num" w:pos="2520"/>
        </w:tabs>
        <w:ind w:left="2520" w:hanging="360"/>
      </w:pPr>
      <w:rPr>
        <w:rFonts w:ascii="Symbol" w:hAnsi="Symbol"/>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Symbol" w:hAnsi="Symbol"/>
      </w:rPr>
    </w:lvl>
    <w:lvl w:ilvl="8">
      <w:start w:val="1"/>
      <w:numFmt w:val="bullet"/>
      <w:lvlText w:val=""/>
      <w:lvlJc w:val="left"/>
      <w:pPr>
        <w:tabs>
          <w:tab w:val="num" w:pos="3600"/>
        </w:tabs>
        <w:ind w:left="3600" w:hanging="360"/>
      </w:pPr>
      <w:rPr>
        <w:rFonts w:ascii="Symbol" w:hAnsi="Symbol"/>
      </w:rPr>
    </w:lvl>
  </w:abstractNum>
  <w:abstractNum w:abstractNumId="10" w15:restartNumberingAfterBreak="0">
    <w:nsid w:val="0000000C"/>
    <w:multiLevelType w:val="multilevel"/>
    <w:tmpl w:val="0000000C"/>
    <w:name w:val="WW8Num11"/>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Symbol" w:hAnsi="Symbol"/>
      </w:rPr>
    </w:lvl>
    <w:lvl w:ilvl="2">
      <w:start w:val="1"/>
      <w:numFmt w:val="bullet"/>
      <w:lvlText w:val=""/>
      <w:lvlJc w:val="left"/>
      <w:pPr>
        <w:tabs>
          <w:tab w:val="num" w:pos="1440"/>
        </w:tabs>
        <w:ind w:left="1440" w:hanging="360"/>
      </w:pPr>
      <w:rPr>
        <w:rFonts w:ascii="Symbol" w:hAnsi="Symbol"/>
      </w:rPr>
    </w:lvl>
    <w:lvl w:ilvl="3">
      <w:start w:val="1"/>
      <w:numFmt w:val="bullet"/>
      <w:lvlText w:val=""/>
      <w:lvlJc w:val="left"/>
      <w:pPr>
        <w:tabs>
          <w:tab w:val="num" w:pos="1800"/>
        </w:tabs>
        <w:ind w:left="1800" w:hanging="360"/>
      </w:pPr>
      <w:rPr>
        <w:rFonts w:ascii="Symbol" w:hAnsi="Symbol"/>
      </w:rPr>
    </w:lvl>
    <w:lvl w:ilvl="4">
      <w:start w:val="1"/>
      <w:numFmt w:val="bullet"/>
      <w:lvlText w:val=""/>
      <w:lvlJc w:val="left"/>
      <w:pPr>
        <w:tabs>
          <w:tab w:val="num" w:pos="2160"/>
        </w:tabs>
        <w:ind w:left="2160" w:hanging="360"/>
      </w:pPr>
      <w:rPr>
        <w:rFonts w:ascii="Symbol" w:hAnsi="Symbol"/>
      </w:rPr>
    </w:lvl>
    <w:lvl w:ilvl="5">
      <w:start w:val="1"/>
      <w:numFmt w:val="bullet"/>
      <w:lvlText w:val=""/>
      <w:lvlJc w:val="left"/>
      <w:pPr>
        <w:tabs>
          <w:tab w:val="num" w:pos="2520"/>
        </w:tabs>
        <w:ind w:left="2520" w:hanging="360"/>
      </w:pPr>
      <w:rPr>
        <w:rFonts w:ascii="Symbol" w:hAnsi="Symbol"/>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Symbol" w:hAnsi="Symbol"/>
      </w:rPr>
    </w:lvl>
    <w:lvl w:ilvl="8">
      <w:start w:val="1"/>
      <w:numFmt w:val="bullet"/>
      <w:lvlText w:val=""/>
      <w:lvlJc w:val="left"/>
      <w:pPr>
        <w:tabs>
          <w:tab w:val="num" w:pos="3600"/>
        </w:tabs>
        <w:ind w:left="3600" w:hanging="360"/>
      </w:pPr>
      <w:rPr>
        <w:rFonts w:ascii="Symbol" w:hAnsi="Symbol"/>
      </w:rPr>
    </w:lvl>
  </w:abstractNum>
  <w:abstractNum w:abstractNumId="11" w15:restartNumberingAfterBreak="0">
    <w:nsid w:val="0000000D"/>
    <w:multiLevelType w:val="multilevel"/>
    <w:tmpl w:val="0000000D"/>
    <w:name w:val="WW8Num12"/>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Symbol" w:hAnsi="Symbol"/>
      </w:rPr>
    </w:lvl>
    <w:lvl w:ilvl="2">
      <w:start w:val="1"/>
      <w:numFmt w:val="bullet"/>
      <w:lvlText w:val=""/>
      <w:lvlJc w:val="left"/>
      <w:pPr>
        <w:tabs>
          <w:tab w:val="num" w:pos="1440"/>
        </w:tabs>
        <w:ind w:left="1440" w:hanging="360"/>
      </w:pPr>
      <w:rPr>
        <w:rFonts w:ascii="Symbol" w:hAnsi="Symbol"/>
      </w:rPr>
    </w:lvl>
    <w:lvl w:ilvl="3">
      <w:start w:val="1"/>
      <w:numFmt w:val="bullet"/>
      <w:lvlText w:val=""/>
      <w:lvlJc w:val="left"/>
      <w:pPr>
        <w:tabs>
          <w:tab w:val="num" w:pos="1800"/>
        </w:tabs>
        <w:ind w:left="1800" w:hanging="360"/>
      </w:pPr>
      <w:rPr>
        <w:rFonts w:ascii="Symbol" w:hAnsi="Symbol"/>
      </w:rPr>
    </w:lvl>
    <w:lvl w:ilvl="4">
      <w:start w:val="1"/>
      <w:numFmt w:val="bullet"/>
      <w:lvlText w:val=""/>
      <w:lvlJc w:val="left"/>
      <w:pPr>
        <w:tabs>
          <w:tab w:val="num" w:pos="2160"/>
        </w:tabs>
        <w:ind w:left="2160" w:hanging="360"/>
      </w:pPr>
      <w:rPr>
        <w:rFonts w:ascii="Symbol" w:hAnsi="Symbol"/>
      </w:rPr>
    </w:lvl>
    <w:lvl w:ilvl="5">
      <w:start w:val="1"/>
      <w:numFmt w:val="bullet"/>
      <w:lvlText w:val=""/>
      <w:lvlJc w:val="left"/>
      <w:pPr>
        <w:tabs>
          <w:tab w:val="num" w:pos="2520"/>
        </w:tabs>
        <w:ind w:left="2520" w:hanging="360"/>
      </w:pPr>
      <w:rPr>
        <w:rFonts w:ascii="Symbol" w:hAnsi="Symbol"/>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Symbol" w:hAnsi="Symbol"/>
      </w:rPr>
    </w:lvl>
    <w:lvl w:ilvl="8">
      <w:start w:val="1"/>
      <w:numFmt w:val="bullet"/>
      <w:lvlText w:val=""/>
      <w:lvlJc w:val="left"/>
      <w:pPr>
        <w:tabs>
          <w:tab w:val="num" w:pos="3600"/>
        </w:tabs>
        <w:ind w:left="3600" w:hanging="360"/>
      </w:pPr>
      <w:rPr>
        <w:rFonts w:ascii="Symbol" w:hAnsi="Symbol"/>
      </w:rPr>
    </w:lvl>
  </w:abstractNum>
  <w:abstractNum w:abstractNumId="12" w15:restartNumberingAfterBreak="0">
    <w:nsid w:val="0000000E"/>
    <w:multiLevelType w:val="multilevel"/>
    <w:tmpl w:val="0000000E"/>
    <w:name w:val="WW8Num13"/>
    <w:lvl w:ilvl="0">
      <w:start w:val="1"/>
      <w:numFmt w:val="bullet"/>
      <w:lvlText w:val=""/>
      <w:lvlJc w:val="left"/>
      <w:pPr>
        <w:tabs>
          <w:tab w:val="num" w:pos="720"/>
        </w:tabs>
        <w:ind w:left="720" w:hanging="360"/>
      </w:pPr>
      <w:rPr>
        <w:rFonts w:ascii="Symbol" w:hAnsi="Symbol" w:cs="StarSymbol"/>
        <w:sz w:val="18"/>
        <w:szCs w:val="18"/>
      </w:rPr>
    </w:lvl>
    <w:lvl w:ilvl="1">
      <w:start w:val="1"/>
      <w:numFmt w:val="bullet"/>
      <w:lvlText w:val=""/>
      <w:lvlJc w:val="left"/>
      <w:pPr>
        <w:tabs>
          <w:tab w:val="num" w:pos="1080"/>
        </w:tabs>
        <w:ind w:left="1080" w:hanging="360"/>
      </w:pPr>
      <w:rPr>
        <w:rFonts w:ascii="Symbol" w:hAnsi="Symbol" w:cs="StarSymbol"/>
        <w:sz w:val="18"/>
        <w:szCs w:val="18"/>
      </w:rPr>
    </w:lvl>
    <w:lvl w:ilvl="2">
      <w:start w:val="1"/>
      <w:numFmt w:val="bullet"/>
      <w:lvlText w:val=""/>
      <w:lvlJc w:val="left"/>
      <w:pPr>
        <w:tabs>
          <w:tab w:val="num" w:pos="1440"/>
        </w:tabs>
        <w:ind w:left="1440" w:hanging="360"/>
      </w:pPr>
      <w:rPr>
        <w:rFonts w:ascii="Symbol" w:hAnsi="Symbol" w:cs="StarSymbol"/>
        <w:sz w:val="18"/>
        <w:szCs w:val="18"/>
      </w:rPr>
    </w:lvl>
    <w:lvl w:ilvl="3">
      <w:start w:val="1"/>
      <w:numFmt w:val="bullet"/>
      <w:lvlText w:val=""/>
      <w:lvlJc w:val="left"/>
      <w:pPr>
        <w:tabs>
          <w:tab w:val="num" w:pos="1800"/>
        </w:tabs>
        <w:ind w:left="1800" w:hanging="360"/>
      </w:pPr>
      <w:rPr>
        <w:rFonts w:ascii="Symbol" w:hAnsi="Symbol" w:cs="StarSymbol"/>
        <w:sz w:val="18"/>
        <w:szCs w:val="18"/>
      </w:rPr>
    </w:lvl>
    <w:lvl w:ilvl="4">
      <w:start w:val="1"/>
      <w:numFmt w:val="bullet"/>
      <w:lvlText w:val=""/>
      <w:lvlJc w:val="left"/>
      <w:pPr>
        <w:tabs>
          <w:tab w:val="num" w:pos="2160"/>
        </w:tabs>
        <w:ind w:left="2160" w:hanging="360"/>
      </w:pPr>
      <w:rPr>
        <w:rFonts w:ascii="Symbol" w:hAnsi="Symbol" w:cs="StarSymbol"/>
        <w:sz w:val="18"/>
        <w:szCs w:val="18"/>
      </w:rPr>
    </w:lvl>
    <w:lvl w:ilvl="5">
      <w:start w:val="1"/>
      <w:numFmt w:val="bullet"/>
      <w:lvlText w:val=""/>
      <w:lvlJc w:val="left"/>
      <w:pPr>
        <w:tabs>
          <w:tab w:val="num" w:pos="2520"/>
        </w:tabs>
        <w:ind w:left="2520" w:hanging="360"/>
      </w:pPr>
      <w:rPr>
        <w:rFonts w:ascii="Symbol" w:hAnsi="Symbol" w:cs="StarSymbol"/>
        <w:sz w:val="18"/>
        <w:szCs w:val="18"/>
      </w:rPr>
    </w:lvl>
    <w:lvl w:ilvl="6">
      <w:start w:val="1"/>
      <w:numFmt w:val="bullet"/>
      <w:lvlText w:val=""/>
      <w:lvlJc w:val="left"/>
      <w:pPr>
        <w:tabs>
          <w:tab w:val="num" w:pos="2880"/>
        </w:tabs>
        <w:ind w:left="2880" w:hanging="360"/>
      </w:pPr>
      <w:rPr>
        <w:rFonts w:ascii="Symbol" w:hAnsi="Symbol" w:cs="StarSymbol"/>
        <w:sz w:val="18"/>
        <w:szCs w:val="18"/>
      </w:rPr>
    </w:lvl>
    <w:lvl w:ilvl="7">
      <w:start w:val="1"/>
      <w:numFmt w:val="bullet"/>
      <w:lvlText w:val=""/>
      <w:lvlJc w:val="left"/>
      <w:pPr>
        <w:tabs>
          <w:tab w:val="num" w:pos="3240"/>
        </w:tabs>
        <w:ind w:left="3240" w:hanging="360"/>
      </w:pPr>
      <w:rPr>
        <w:rFonts w:ascii="Symbol" w:hAnsi="Symbol" w:cs="StarSymbol"/>
        <w:sz w:val="18"/>
        <w:szCs w:val="18"/>
      </w:rPr>
    </w:lvl>
    <w:lvl w:ilvl="8">
      <w:start w:val="1"/>
      <w:numFmt w:val="bullet"/>
      <w:lvlText w:val=""/>
      <w:lvlJc w:val="left"/>
      <w:pPr>
        <w:tabs>
          <w:tab w:val="num" w:pos="3600"/>
        </w:tabs>
        <w:ind w:left="3600" w:hanging="360"/>
      </w:pPr>
      <w:rPr>
        <w:rFonts w:ascii="Symbol" w:hAnsi="Symbol" w:cs="StarSymbol"/>
        <w:sz w:val="18"/>
        <w:szCs w:val="18"/>
      </w:rPr>
    </w:lvl>
  </w:abstractNum>
  <w:abstractNum w:abstractNumId="13" w15:restartNumberingAfterBreak="0">
    <w:nsid w:val="0000000F"/>
    <w:multiLevelType w:val="multilevel"/>
    <w:tmpl w:val="0000000F"/>
    <w:name w:val="WW8Num14"/>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15:restartNumberingAfterBreak="0">
    <w:nsid w:val="00000010"/>
    <w:multiLevelType w:val="multilevel"/>
    <w:tmpl w:val="00000010"/>
    <w:name w:val="WW8Num15"/>
    <w:lvl w:ilvl="0">
      <w:start w:val="2"/>
      <w:numFmt w:val="decimal"/>
      <w:lvlText w:val="%1."/>
      <w:lvlJc w:val="left"/>
      <w:pPr>
        <w:tabs>
          <w:tab w:val="num" w:pos="360"/>
        </w:tabs>
        <w:ind w:left="360" w:hanging="360"/>
      </w:pPr>
    </w:lvl>
    <w:lvl w:ilvl="1">
      <w:start w:val="2"/>
      <w:numFmt w:val="decimal"/>
      <w:lvlText w:val="%1.%2."/>
      <w:lvlJc w:val="left"/>
      <w:pPr>
        <w:tabs>
          <w:tab w:val="num" w:pos="383"/>
        </w:tabs>
        <w:ind w:left="383" w:hanging="360"/>
      </w:pPr>
    </w:lvl>
    <w:lvl w:ilvl="2">
      <w:start w:val="3"/>
      <w:numFmt w:val="decimal"/>
      <w:lvlText w:val="%1.%2.%3."/>
      <w:lvlJc w:val="left"/>
      <w:pPr>
        <w:tabs>
          <w:tab w:val="num" w:pos="406"/>
        </w:tabs>
        <w:ind w:left="406" w:hanging="360"/>
      </w:pPr>
    </w:lvl>
    <w:lvl w:ilvl="3">
      <w:start w:val="1"/>
      <w:numFmt w:val="decimal"/>
      <w:lvlText w:val="%1.%2.%3.%4"/>
      <w:lvlJc w:val="left"/>
      <w:pPr>
        <w:tabs>
          <w:tab w:val="num" w:pos="429"/>
        </w:tabs>
        <w:ind w:left="429" w:hanging="360"/>
      </w:pPr>
    </w:lvl>
    <w:lvl w:ilvl="4">
      <w:start w:val="1"/>
      <w:numFmt w:val="decimal"/>
      <w:lvlText w:val="%1.%2.%3.%4.%5."/>
      <w:lvlJc w:val="left"/>
      <w:pPr>
        <w:tabs>
          <w:tab w:val="num" w:pos="452"/>
        </w:tabs>
        <w:ind w:left="452" w:hanging="360"/>
      </w:pPr>
    </w:lvl>
    <w:lvl w:ilvl="5">
      <w:start w:val="1"/>
      <w:numFmt w:val="decimal"/>
      <w:lvlText w:val="%1.%2.%3.%4.%5.%6."/>
      <w:lvlJc w:val="left"/>
      <w:pPr>
        <w:tabs>
          <w:tab w:val="num" w:pos="475"/>
        </w:tabs>
        <w:ind w:left="475" w:hanging="360"/>
      </w:pPr>
    </w:lvl>
    <w:lvl w:ilvl="6">
      <w:start w:val="1"/>
      <w:numFmt w:val="decimal"/>
      <w:lvlText w:val="%1.%2.%3.%4.%5.%6.%7."/>
      <w:lvlJc w:val="left"/>
      <w:pPr>
        <w:tabs>
          <w:tab w:val="num" w:pos="498"/>
        </w:tabs>
        <w:ind w:left="498" w:hanging="360"/>
      </w:pPr>
    </w:lvl>
    <w:lvl w:ilvl="7">
      <w:start w:val="1"/>
      <w:numFmt w:val="decimal"/>
      <w:lvlText w:val="%1.%2.%3.%4.%5.%6.%7.%8."/>
      <w:lvlJc w:val="left"/>
      <w:pPr>
        <w:tabs>
          <w:tab w:val="num" w:pos="521"/>
        </w:tabs>
        <w:ind w:left="521" w:hanging="360"/>
      </w:pPr>
    </w:lvl>
    <w:lvl w:ilvl="8">
      <w:start w:val="1"/>
      <w:numFmt w:val="decimal"/>
      <w:lvlText w:val="%1.%2.%3.%4.%5.%6.%7.%8.%9."/>
      <w:lvlJc w:val="left"/>
      <w:pPr>
        <w:tabs>
          <w:tab w:val="num" w:pos="544"/>
        </w:tabs>
        <w:ind w:left="544" w:hanging="360"/>
      </w:pPr>
    </w:lvl>
  </w:abstractNum>
  <w:abstractNum w:abstractNumId="15" w15:restartNumberingAfterBreak="0">
    <w:nsid w:val="00000011"/>
    <w:multiLevelType w:val="multilevel"/>
    <w:tmpl w:val="00000011"/>
    <w:name w:val="WW8Num16"/>
    <w:lvl w:ilvl="0">
      <w:start w:val="2"/>
      <w:numFmt w:val="decimal"/>
      <w:lvlText w:val="%1."/>
      <w:lvlJc w:val="left"/>
      <w:pPr>
        <w:tabs>
          <w:tab w:val="num" w:pos="360"/>
        </w:tabs>
        <w:ind w:left="360" w:hanging="360"/>
      </w:pPr>
    </w:lvl>
    <w:lvl w:ilvl="1">
      <w:start w:val="2"/>
      <w:numFmt w:val="decimal"/>
      <w:lvlText w:val="%1.%2."/>
      <w:lvlJc w:val="left"/>
      <w:pPr>
        <w:tabs>
          <w:tab w:val="num" w:pos="383"/>
        </w:tabs>
        <w:ind w:left="383" w:hanging="360"/>
      </w:pPr>
    </w:lvl>
    <w:lvl w:ilvl="2">
      <w:start w:val="4"/>
      <w:numFmt w:val="decimal"/>
      <w:lvlText w:val="%1.%2.%3."/>
      <w:lvlJc w:val="left"/>
      <w:pPr>
        <w:tabs>
          <w:tab w:val="num" w:pos="406"/>
        </w:tabs>
        <w:ind w:left="406" w:hanging="360"/>
      </w:pPr>
    </w:lvl>
    <w:lvl w:ilvl="3">
      <w:start w:val="1"/>
      <w:numFmt w:val="decimal"/>
      <w:lvlText w:val="%1.%2.%3.%4"/>
      <w:lvlJc w:val="left"/>
      <w:pPr>
        <w:tabs>
          <w:tab w:val="num" w:pos="429"/>
        </w:tabs>
        <w:ind w:left="429" w:hanging="360"/>
      </w:pPr>
    </w:lvl>
    <w:lvl w:ilvl="4">
      <w:start w:val="1"/>
      <w:numFmt w:val="decimal"/>
      <w:lvlText w:val="%1.%2.%3.%4.%5."/>
      <w:lvlJc w:val="left"/>
      <w:pPr>
        <w:tabs>
          <w:tab w:val="num" w:pos="452"/>
        </w:tabs>
        <w:ind w:left="452" w:hanging="360"/>
      </w:pPr>
    </w:lvl>
    <w:lvl w:ilvl="5">
      <w:start w:val="1"/>
      <w:numFmt w:val="decimal"/>
      <w:lvlText w:val="%1.%2.%3.%4.%5.%6."/>
      <w:lvlJc w:val="left"/>
      <w:pPr>
        <w:tabs>
          <w:tab w:val="num" w:pos="475"/>
        </w:tabs>
        <w:ind w:left="475" w:hanging="360"/>
      </w:pPr>
    </w:lvl>
    <w:lvl w:ilvl="6">
      <w:start w:val="1"/>
      <w:numFmt w:val="decimal"/>
      <w:lvlText w:val="%1.%2.%3.%4.%5.%6.%7."/>
      <w:lvlJc w:val="left"/>
      <w:pPr>
        <w:tabs>
          <w:tab w:val="num" w:pos="498"/>
        </w:tabs>
        <w:ind w:left="498" w:hanging="360"/>
      </w:pPr>
    </w:lvl>
    <w:lvl w:ilvl="7">
      <w:start w:val="1"/>
      <w:numFmt w:val="decimal"/>
      <w:lvlText w:val="%1.%2.%3.%4.%5.%6.%7.%8."/>
      <w:lvlJc w:val="left"/>
      <w:pPr>
        <w:tabs>
          <w:tab w:val="num" w:pos="521"/>
        </w:tabs>
        <w:ind w:left="521" w:hanging="360"/>
      </w:pPr>
    </w:lvl>
    <w:lvl w:ilvl="8">
      <w:start w:val="1"/>
      <w:numFmt w:val="decimal"/>
      <w:lvlText w:val="%1.%2.%3.%4.%5.%6.%7.%8.%9."/>
      <w:lvlJc w:val="left"/>
      <w:pPr>
        <w:tabs>
          <w:tab w:val="num" w:pos="544"/>
        </w:tabs>
        <w:ind w:left="544" w:hanging="360"/>
      </w:pPr>
    </w:lvl>
  </w:abstractNum>
  <w:abstractNum w:abstractNumId="16" w15:restartNumberingAfterBreak="0">
    <w:nsid w:val="00000012"/>
    <w:multiLevelType w:val="multilevel"/>
    <w:tmpl w:val="00000012"/>
    <w:name w:val="WW8Num17"/>
    <w:lvl w:ilvl="0">
      <w:start w:val="1"/>
      <w:numFmt w:val="decimal"/>
      <w:lvlText w:val="%1"/>
      <w:lvlJc w:val="left"/>
      <w:pPr>
        <w:tabs>
          <w:tab w:val="num" w:pos="425"/>
        </w:tabs>
        <w:ind w:left="425" w:hanging="425"/>
      </w:pPr>
    </w:lvl>
    <w:lvl w:ilvl="1">
      <w:start w:val="1"/>
      <w:numFmt w:val="decimal"/>
      <w:lvlText w:val="%1.%2"/>
      <w:lvlJc w:val="left"/>
      <w:pPr>
        <w:tabs>
          <w:tab w:val="num" w:pos="425"/>
        </w:tabs>
        <w:ind w:left="425" w:hanging="425"/>
      </w:pPr>
    </w:lvl>
    <w:lvl w:ilvl="2">
      <w:start w:val="1"/>
      <w:numFmt w:val="decimal"/>
      <w:lvlText w:val="%1.%2.%3"/>
      <w:lvlJc w:val="left"/>
      <w:pPr>
        <w:tabs>
          <w:tab w:val="num" w:pos="709"/>
        </w:tabs>
        <w:ind w:left="709" w:hanging="709"/>
      </w:pPr>
    </w:lvl>
    <w:lvl w:ilvl="3">
      <w:start w:val="1"/>
      <w:numFmt w:val="decimal"/>
      <w:lvlText w:val="%1.%2.%3.%4"/>
      <w:lvlJc w:val="left"/>
      <w:pPr>
        <w:tabs>
          <w:tab w:val="num" w:pos="709"/>
        </w:tabs>
        <w:ind w:left="709" w:hanging="709"/>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17" w15:restartNumberingAfterBreak="0">
    <w:nsid w:val="055B2C33"/>
    <w:multiLevelType w:val="hybridMultilevel"/>
    <w:tmpl w:val="996A0262"/>
    <w:lvl w:ilvl="0" w:tplc="300A0001">
      <w:start w:val="1"/>
      <w:numFmt w:val="bullet"/>
      <w:lvlText w:val=""/>
      <w:lvlJc w:val="left"/>
      <w:pPr>
        <w:ind w:left="785" w:hanging="360"/>
      </w:pPr>
      <w:rPr>
        <w:rFonts w:ascii="Symbol" w:hAnsi="Symbol" w:hint="default"/>
      </w:rPr>
    </w:lvl>
    <w:lvl w:ilvl="1" w:tplc="300A0003" w:tentative="1">
      <w:start w:val="1"/>
      <w:numFmt w:val="bullet"/>
      <w:lvlText w:val="o"/>
      <w:lvlJc w:val="left"/>
      <w:pPr>
        <w:ind w:left="1505" w:hanging="360"/>
      </w:pPr>
      <w:rPr>
        <w:rFonts w:ascii="Courier New" w:hAnsi="Courier New" w:cs="Courier New" w:hint="default"/>
      </w:rPr>
    </w:lvl>
    <w:lvl w:ilvl="2" w:tplc="300A0005" w:tentative="1">
      <w:start w:val="1"/>
      <w:numFmt w:val="bullet"/>
      <w:lvlText w:val=""/>
      <w:lvlJc w:val="left"/>
      <w:pPr>
        <w:ind w:left="2225" w:hanging="360"/>
      </w:pPr>
      <w:rPr>
        <w:rFonts w:ascii="Wingdings" w:hAnsi="Wingdings" w:hint="default"/>
      </w:rPr>
    </w:lvl>
    <w:lvl w:ilvl="3" w:tplc="300A0001" w:tentative="1">
      <w:start w:val="1"/>
      <w:numFmt w:val="bullet"/>
      <w:lvlText w:val=""/>
      <w:lvlJc w:val="left"/>
      <w:pPr>
        <w:ind w:left="2945" w:hanging="360"/>
      </w:pPr>
      <w:rPr>
        <w:rFonts w:ascii="Symbol" w:hAnsi="Symbol" w:hint="default"/>
      </w:rPr>
    </w:lvl>
    <w:lvl w:ilvl="4" w:tplc="300A0003" w:tentative="1">
      <w:start w:val="1"/>
      <w:numFmt w:val="bullet"/>
      <w:lvlText w:val="o"/>
      <w:lvlJc w:val="left"/>
      <w:pPr>
        <w:ind w:left="3665" w:hanging="360"/>
      </w:pPr>
      <w:rPr>
        <w:rFonts w:ascii="Courier New" w:hAnsi="Courier New" w:cs="Courier New" w:hint="default"/>
      </w:rPr>
    </w:lvl>
    <w:lvl w:ilvl="5" w:tplc="300A0005" w:tentative="1">
      <w:start w:val="1"/>
      <w:numFmt w:val="bullet"/>
      <w:lvlText w:val=""/>
      <w:lvlJc w:val="left"/>
      <w:pPr>
        <w:ind w:left="4385" w:hanging="360"/>
      </w:pPr>
      <w:rPr>
        <w:rFonts w:ascii="Wingdings" w:hAnsi="Wingdings" w:hint="default"/>
      </w:rPr>
    </w:lvl>
    <w:lvl w:ilvl="6" w:tplc="300A0001" w:tentative="1">
      <w:start w:val="1"/>
      <w:numFmt w:val="bullet"/>
      <w:lvlText w:val=""/>
      <w:lvlJc w:val="left"/>
      <w:pPr>
        <w:ind w:left="5105" w:hanging="360"/>
      </w:pPr>
      <w:rPr>
        <w:rFonts w:ascii="Symbol" w:hAnsi="Symbol" w:hint="default"/>
      </w:rPr>
    </w:lvl>
    <w:lvl w:ilvl="7" w:tplc="300A0003" w:tentative="1">
      <w:start w:val="1"/>
      <w:numFmt w:val="bullet"/>
      <w:lvlText w:val="o"/>
      <w:lvlJc w:val="left"/>
      <w:pPr>
        <w:ind w:left="5825" w:hanging="360"/>
      </w:pPr>
      <w:rPr>
        <w:rFonts w:ascii="Courier New" w:hAnsi="Courier New" w:cs="Courier New" w:hint="default"/>
      </w:rPr>
    </w:lvl>
    <w:lvl w:ilvl="8" w:tplc="300A0005" w:tentative="1">
      <w:start w:val="1"/>
      <w:numFmt w:val="bullet"/>
      <w:lvlText w:val=""/>
      <w:lvlJc w:val="left"/>
      <w:pPr>
        <w:ind w:left="6545" w:hanging="360"/>
      </w:pPr>
      <w:rPr>
        <w:rFonts w:ascii="Wingdings" w:hAnsi="Wingdings" w:hint="default"/>
      </w:rPr>
    </w:lvl>
  </w:abstractNum>
  <w:abstractNum w:abstractNumId="18" w15:restartNumberingAfterBreak="0">
    <w:nsid w:val="055C3AFD"/>
    <w:multiLevelType w:val="multilevel"/>
    <w:tmpl w:val="5E881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4540C73"/>
    <w:multiLevelType w:val="multilevel"/>
    <w:tmpl w:val="00000002"/>
    <w:name w:val="Outline"/>
    <w:lvl w:ilvl="0">
      <w:start w:val="1"/>
      <w:numFmt w:val="decimal"/>
      <w:lvlText w:val="%1"/>
      <w:lvlJc w:val="left"/>
      <w:pPr>
        <w:tabs>
          <w:tab w:val="num" w:pos="425"/>
        </w:tabs>
        <w:ind w:left="425" w:hanging="425"/>
      </w:pPr>
    </w:lvl>
    <w:lvl w:ilvl="1">
      <w:start w:val="1"/>
      <w:numFmt w:val="decimal"/>
      <w:lvlText w:val="%1.%2"/>
      <w:lvlJc w:val="left"/>
      <w:pPr>
        <w:tabs>
          <w:tab w:val="num" w:pos="425"/>
        </w:tabs>
        <w:ind w:left="425" w:hanging="425"/>
      </w:pPr>
    </w:lvl>
    <w:lvl w:ilvl="2">
      <w:start w:val="1"/>
      <w:numFmt w:val="decimal"/>
      <w:lvlText w:val="%1.%2.%3"/>
      <w:lvlJc w:val="left"/>
      <w:pPr>
        <w:tabs>
          <w:tab w:val="num" w:pos="709"/>
        </w:tabs>
        <w:ind w:left="709" w:hanging="709"/>
      </w:pPr>
    </w:lvl>
    <w:lvl w:ilvl="3">
      <w:start w:val="1"/>
      <w:numFmt w:val="decimal"/>
      <w:lvlText w:val="%1.%2.%3.%4"/>
      <w:lvlJc w:val="left"/>
      <w:pPr>
        <w:tabs>
          <w:tab w:val="num" w:pos="709"/>
        </w:tabs>
        <w:ind w:left="709" w:hanging="709"/>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20" w15:restartNumberingAfterBreak="0">
    <w:nsid w:val="22C234E1"/>
    <w:multiLevelType w:val="hybridMultilevel"/>
    <w:tmpl w:val="BF5479E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1" w15:restartNumberingAfterBreak="0">
    <w:nsid w:val="4DD94E23"/>
    <w:multiLevelType w:val="hybridMultilevel"/>
    <w:tmpl w:val="B178EA2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2" w15:restartNumberingAfterBreak="0">
    <w:nsid w:val="4ECB0A63"/>
    <w:multiLevelType w:val="hybridMultilevel"/>
    <w:tmpl w:val="65A84DD6"/>
    <w:lvl w:ilvl="0" w:tplc="5364BB98">
      <w:start w:val="1"/>
      <w:numFmt w:val="decimal"/>
      <w:lvlText w:val="%1."/>
      <w:lvlJc w:val="left"/>
      <w:pPr>
        <w:ind w:left="785" w:hanging="360"/>
      </w:pPr>
      <w:rPr>
        <w:rFonts w:hint="default"/>
      </w:rPr>
    </w:lvl>
    <w:lvl w:ilvl="1" w:tplc="300A0019" w:tentative="1">
      <w:start w:val="1"/>
      <w:numFmt w:val="lowerLetter"/>
      <w:lvlText w:val="%2."/>
      <w:lvlJc w:val="left"/>
      <w:pPr>
        <w:ind w:left="1505" w:hanging="360"/>
      </w:pPr>
    </w:lvl>
    <w:lvl w:ilvl="2" w:tplc="300A001B" w:tentative="1">
      <w:start w:val="1"/>
      <w:numFmt w:val="lowerRoman"/>
      <w:lvlText w:val="%3."/>
      <w:lvlJc w:val="right"/>
      <w:pPr>
        <w:ind w:left="2225" w:hanging="180"/>
      </w:pPr>
    </w:lvl>
    <w:lvl w:ilvl="3" w:tplc="300A000F" w:tentative="1">
      <w:start w:val="1"/>
      <w:numFmt w:val="decimal"/>
      <w:lvlText w:val="%4."/>
      <w:lvlJc w:val="left"/>
      <w:pPr>
        <w:ind w:left="2945" w:hanging="360"/>
      </w:pPr>
    </w:lvl>
    <w:lvl w:ilvl="4" w:tplc="300A0019" w:tentative="1">
      <w:start w:val="1"/>
      <w:numFmt w:val="lowerLetter"/>
      <w:lvlText w:val="%5."/>
      <w:lvlJc w:val="left"/>
      <w:pPr>
        <w:ind w:left="3665" w:hanging="360"/>
      </w:pPr>
    </w:lvl>
    <w:lvl w:ilvl="5" w:tplc="300A001B" w:tentative="1">
      <w:start w:val="1"/>
      <w:numFmt w:val="lowerRoman"/>
      <w:lvlText w:val="%6."/>
      <w:lvlJc w:val="right"/>
      <w:pPr>
        <w:ind w:left="4385" w:hanging="180"/>
      </w:pPr>
    </w:lvl>
    <w:lvl w:ilvl="6" w:tplc="300A000F" w:tentative="1">
      <w:start w:val="1"/>
      <w:numFmt w:val="decimal"/>
      <w:lvlText w:val="%7."/>
      <w:lvlJc w:val="left"/>
      <w:pPr>
        <w:ind w:left="5105" w:hanging="360"/>
      </w:pPr>
    </w:lvl>
    <w:lvl w:ilvl="7" w:tplc="300A0019" w:tentative="1">
      <w:start w:val="1"/>
      <w:numFmt w:val="lowerLetter"/>
      <w:lvlText w:val="%8."/>
      <w:lvlJc w:val="left"/>
      <w:pPr>
        <w:ind w:left="5825" w:hanging="360"/>
      </w:pPr>
    </w:lvl>
    <w:lvl w:ilvl="8" w:tplc="300A001B" w:tentative="1">
      <w:start w:val="1"/>
      <w:numFmt w:val="lowerRoman"/>
      <w:lvlText w:val="%9."/>
      <w:lvlJc w:val="right"/>
      <w:pPr>
        <w:ind w:left="6545" w:hanging="180"/>
      </w:pPr>
    </w:lvl>
  </w:abstractNum>
  <w:abstractNum w:abstractNumId="23" w15:restartNumberingAfterBreak="0">
    <w:nsid w:val="4FC86E15"/>
    <w:multiLevelType w:val="hybridMultilevel"/>
    <w:tmpl w:val="E836211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4" w15:restartNumberingAfterBreak="0">
    <w:nsid w:val="51711C76"/>
    <w:multiLevelType w:val="hybridMultilevel"/>
    <w:tmpl w:val="040A51F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5" w15:restartNumberingAfterBreak="0">
    <w:nsid w:val="592D6892"/>
    <w:multiLevelType w:val="hybridMultilevel"/>
    <w:tmpl w:val="103ADFD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6" w15:restartNumberingAfterBreak="0">
    <w:nsid w:val="6B3A64A5"/>
    <w:multiLevelType w:val="hybridMultilevel"/>
    <w:tmpl w:val="D6B2F6BC"/>
    <w:lvl w:ilvl="0" w:tplc="300A0001">
      <w:start w:val="1"/>
      <w:numFmt w:val="bullet"/>
      <w:lvlText w:val=""/>
      <w:lvlJc w:val="left"/>
      <w:pPr>
        <w:ind w:left="928" w:hanging="360"/>
      </w:pPr>
      <w:rPr>
        <w:rFonts w:ascii="Symbol" w:hAnsi="Symbol" w:hint="default"/>
      </w:rPr>
    </w:lvl>
    <w:lvl w:ilvl="1" w:tplc="300A0003" w:tentative="1">
      <w:start w:val="1"/>
      <w:numFmt w:val="bullet"/>
      <w:lvlText w:val="o"/>
      <w:lvlJc w:val="left"/>
      <w:pPr>
        <w:ind w:left="1648" w:hanging="360"/>
      </w:pPr>
      <w:rPr>
        <w:rFonts w:ascii="Courier New" w:hAnsi="Courier New" w:cs="Courier New" w:hint="default"/>
      </w:rPr>
    </w:lvl>
    <w:lvl w:ilvl="2" w:tplc="300A0005" w:tentative="1">
      <w:start w:val="1"/>
      <w:numFmt w:val="bullet"/>
      <w:lvlText w:val=""/>
      <w:lvlJc w:val="left"/>
      <w:pPr>
        <w:ind w:left="2368" w:hanging="360"/>
      </w:pPr>
      <w:rPr>
        <w:rFonts w:ascii="Wingdings" w:hAnsi="Wingdings" w:hint="default"/>
      </w:rPr>
    </w:lvl>
    <w:lvl w:ilvl="3" w:tplc="300A0001" w:tentative="1">
      <w:start w:val="1"/>
      <w:numFmt w:val="bullet"/>
      <w:lvlText w:val=""/>
      <w:lvlJc w:val="left"/>
      <w:pPr>
        <w:ind w:left="3088" w:hanging="360"/>
      </w:pPr>
      <w:rPr>
        <w:rFonts w:ascii="Symbol" w:hAnsi="Symbol" w:hint="default"/>
      </w:rPr>
    </w:lvl>
    <w:lvl w:ilvl="4" w:tplc="300A0003" w:tentative="1">
      <w:start w:val="1"/>
      <w:numFmt w:val="bullet"/>
      <w:lvlText w:val="o"/>
      <w:lvlJc w:val="left"/>
      <w:pPr>
        <w:ind w:left="3808" w:hanging="360"/>
      </w:pPr>
      <w:rPr>
        <w:rFonts w:ascii="Courier New" w:hAnsi="Courier New" w:cs="Courier New" w:hint="default"/>
      </w:rPr>
    </w:lvl>
    <w:lvl w:ilvl="5" w:tplc="300A0005" w:tentative="1">
      <w:start w:val="1"/>
      <w:numFmt w:val="bullet"/>
      <w:lvlText w:val=""/>
      <w:lvlJc w:val="left"/>
      <w:pPr>
        <w:ind w:left="4528" w:hanging="360"/>
      </w:pPr>
      <w:rPr>
        <w:rFonts w:ascii="Wingdings" w:hAnsi="Wingdings" w:hint="default"/>
      </w:rPr>
    </w:lvl>
    <w:lvl w:ilvl="6" w:tplc="300A0001" w:tentative="1">
      <w:start w:val="1"/>
      <w:numFmt w:val="bullet"/>
      <w:lvlText w:val=""/>
      <w:lvlJc w:val="left"/>
      <w:pPr>
        <w:ind w:left="5248" w:hanging="360"/>
      </w:pPr>
      <w:rPr>
        <w:rFonts w:ascii="Symbol" w:hAnsi="Symbol" w:hint="default"/>
      </w:rPr>
    </w:lvl>
    <w:lvl w:ilvl="7" w:tplc="300A0003" w:tentative="1">
      <w:start w:val="1"/>
      <w:numFmt w:val="bullet"/>
      <w:lvlText w:val="o"/>
      <w:lvlJc w:val="left"/>
      <w:pPr>
        <w:ind w:left="5968" w:hanging="360"/>
      </w:pPr>
      <w:rPr>
        <w:rFonts w:ascii="Courier New" w:hAnsi="Courier New" w:cs="Courier New" w:hint="default"/>
      </w:rPr>
    </w:lvl>
    <w:lvl w:ilvl="8" w:tplc="300A0005" w:tentative="1">
      <w:start w:val="1"/>
      <w:numFmt w:val="bullet"/>
      <w:lvlText w:val=""/>
      <w:lvlJc w:val="left"/>
      <w:pPr>
        <w:ind w:left="6688" w:hanging="360"/>
      </w:pPr>
      <w:rPr>
        <w:rFonts w:ascii="Wingdings" w:hAnsi="Wingdings" w:hint="default"/>
      </w:rPr>
    </w:lvl>
  </w:abstractNum>
  <w:abstractNum w:abstractNumId="27" w15:restartNumberingAfterBreak="0">
    <w:nsid w:val="6D2E4C70"/>
    <w:multiLevelType w:val="hybridMultilevel"/>
    <w:tmpl w:val="D65C3E7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8" w15:restartNumberingAfterBreak="0">
    <w:nsid w:val="71227B55"/>
    <w:multiLevelType w:val="hybridMultilevel"/>
    <w:tmpl w:val="86F28D78"/>
    <w:lvl w:ilvl="0" w:tplc="300A0001">
      <w:start w:val="1"/>
      <w:numFmt w:val="bullet"/>
      <w:lvlText w:val=""/>
      <w:lvlJc w:val="left"/>
      <w:pPr>
        <w:ind w:left="1145" w:hanging="360"/>
      </w:pPr>
      <w:rPr>
        <w:rFonts w:ascii="Symbol" w:hAnsi="Symbol" w:hint="default"/>
      </w:rPr>
    </w:lvl>
    <w:lvl w:ilvl="1" w:tplc="ABD249DE">
      <w:numFmt w:val="bullet"/>
      <w:lvlText w:val="•"/>
      <w:lvlJc w:val="left"/>
      <w:pPr>
        <w:ind w:left="1865" w:hanging="360"/>
      </w:pPr>
      <w:rPr>
        <w:rFonts w:ascii="Arial" w:eastAsia="Times New Roman" w:hAnsi="Arial" w:cs="Arial" w:hint="default"/>
      </w:rPr>
    </w:lvl>
    <w:lvl w:ilvl="2" w:tplc="300A0005" w:tentative="1">
      <w:start w:val="1"/>
      <w:numFmt w:val="bullet"/>
      <w:lvlText w:val=""/>
      <w:lvlJc w:val="left"/>
      <w:pPr>
        <w:ind w:left="2585" w:hanging="360"/>
      </w:pPr>
      <w:rPr>
        <w:rFonts w:ascii="Wingdings" w:hAnsi="Wingdings" w:hint="default"/>
      </w:rPr>
    </w:lvl>
    <w:lvl w:ilvl="3" w:tplc="300A0001" w:tentative="1">
      <w:start w:val="1"/>
      <w:numFmt w:val="bullet"/>
      <w:lvlText w:val=""/>
      <w:lvlJc w:val="left"/>
      <w:pPr>
        <w:ind w:left="3305" w:hanging="360"/>
      </w:pPr>
      <w:rPr>
        <w:rFonts w:ascii="Symbol" w:hAnsi="Symbol" w:hint="default"/>
      </w:rPr>
    </w:lvl>
    <w:lvl w:ilvl="4" w:tplc="300A0003" w:tentative="1">
      <w:start w:val="1"/>
      <w:numFmt w:val="bullet"/>
      <w:lvlText w:val="o"/>
      <w:lvlJc w:val="left"/>
      <w:pPr>
        <w:ind w:left="4025" w:hanging="360"/>
      </w:pPr>
      <w:rPr>
        <w:rFonts w:ascii="Courier New" w:hAnsi="Courier New" w:cs="Courier New" w:hint="default"/>
      </w:rPr>
    </w:lvl>
    <w:lvl w:ilvl="5" w:tplc="300A0005" w:tentative="1">
      <w:start w:val="1"/>
      <w:numFmt w:val="bullet"/>
      <w:lvlText w:val=""/>
      <w:lvlJc w:val="left"/>
      <w:pPr>
        <w:ind w:left="4745" w:hanging="360"/>
      </w:pPr>
      <w:rPr>
        <w:rFonts w:ascii="Wingdings" w:hAnsi="Wingdings" w:hint="default"/>
      </w:rPr>
    </w:lvl>
    <w:lvl w:ilvl="6" w:tplc="300A0001" w:tentative="1">
      <w:start w:val="1"/>
      <w:numFmt w:val="bullet"/>
      <w:lvlText w:val=""/>
      <w:lvlJc w:val="left"/>
      <w:pPr>
        <w:ind w:left="5465" w:hanging="360"/>
      </w:pPr>
      <w:rPr>
        <w:rFonts w:ascii="Symbol" w:hAnsi="Symbol" w:hint="default"/>
      </w:rPr>
    </w:lvl>
    <w:lvl w:ilvl="7" w:tplc="300A0003" w:tentative="1">
      <w:start w:val="1"/>
      <w:numFmt w:val="bullet"/>
      <w:lvlText w:val="o"/>
      <w:lvlJc w:val="left"/>
      <w:pPr>
        <w:ind w:left="6185" w:hanging="360"/>
      </w:pPr>
      <w:rPr>
        <w:rFonts w:ascii="Courier New" w:hAnsi="Courier New" w:cs="Courier New" w:hint="default"/>
      </w:rPr>
    </w:lvl>
    <w:lvl w:ilvl="8" w:tplc="300A0005" w:tentative="1">
      <w:start w:val="1"/>
      <w:numFmt w:val="bullet"/>
      <w:lvlText w:val=""/>
      <w:lvlJc w:val="left"/>
      <w:pPr>
        <w:ind w:left="6905" w:hanging="360"/>
      </w:pPr>
      <w:rPr>
        <w:rFonts w:ascii="Wingdings" w:hAnsi="Wingdings" w:hint="default"/>
      </w:rPr>
    </w:lvl>
  </w:abstractNum>
  <w:abstractNum w:abstractNumId="29" w15:restartNumberingAfterBreak="0">
    <w:nsid w:val="72724301"/>
    <w:multiLevelType w:val="hybridMultilevel"/>
    <w:tmpl w:val="9CF4E02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abstractNumId w:val="0"/>
  </w:num>
  <w:num w:numId="2">
    <w:abstractNumId w:val="7"/>
  </w:num>
  <w:num w:numId="3">
    <w:abstractNumId w:val="22"/>
  </w:num>
  <w:num w:numId="4">
    <w:abstractNumId w:val="26"/>
  </w:num>
  <w:num w:numId="5">
    <w:abstractNumId w:val="28"/>
  </w:num>
  <w:num w:numId="6">
    <w:abstractNumId w:val="27"/>
  </w:num>
  <w:num w:numId="7">
    <w:abstractNumId w:val="18"/>
  </w:num>
  <w:num w:numId="8">
    <w:abstractNumId w:val="20"/>
  </w:num>
  <w:num w:numId="9">
    <w:abstractNumId w:val="29"/>
  </w:num>
  <w:num w:numId="10">
    <w:abstractNumId w:val="17"/>
  </w:num>
  <w:num w:numId="11">
    <w:abstractNumId w:val="25"/>
  </w:num>
  <w:num w:numId="12">
    <w:abstractNumId w:val="23"/>
  </w:num>
  <w:num w:numId="13">
    <w:abstractNumId w:val="24"/>
  </w:num>
  <w:num w:numId="14">
    <w:abstractNumId w:val="2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isplayBackgroundShape/>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hyphenationZone w:val="425"/>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49"/>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3EF5"/>
    <w:rsid w:val="00001FD9"/>
    <w:rsid w:val="000025F4"/>
    <w:rsid w:val="00004690"/>
    <w:rsid w:val="00010E2C"/>
    <w:rsid w:val="0001622B"/>
    <w:rsid w:val="0002151B"/>
    <w:rsid w:val="00022A68"/>
    <w:rsid w:val="00022E4F"/>
    <w:rsid w:val="000445C4"/>
    <w:rsid w:val="0006167F"/>
    <w:rsid w:val="000626BA"/>
    <w:rsid w:val="00065D5B"/>
    <w:rsid w:val="00077D8A"/>
    <w:rsid w:val="0008367A"/>
    <w:rsid w:val="000925C3"/>
    <w:rsid w:val="00094F01"/>
    <w:rsid w:val="00097F82"/>
    <w:rsid w:val="000A0B8D"/>
    <w:rsid w:val="000A17A0"/>
    <w:rsid w:val="000A4A9A"/>
    <w:rsid w:val="000B05D2"/>
    <w:rsid w:val="000B7623"/>
    <w:rsid w:val="000C51BE"/>
    <w:rsid w:val="000D68F6"/>
    <w:rsid w:val="000E71FD"/>
    <w:rsid w:val="000F3FFD"/>
    <w:rsid w:val="001011C7"/>
    <w:rsid w:val="00102744"/>
    <w:rsid w:val="00105EC9"/>
    <w:rsid w:val="001120BC"/>
    <w:rsid w:val="00146A17"/>
    <w:rsid w:val="001473B5"/>
    <w:rsid w:val="001617EC"/>
    <w:rsid w:val="0017282A"/>
    <w:rsid w:val="00176F37"/>
    <w:rsid w:val="00196701"/>
    <w:rsid w:val="001972CF"/>
    <w:rsid w:val="00197BBB"/>
    <w:rsid w:val="001A2AB8"/>
    <w:rsid w:val="001C58B8"/>
    <w:rsid w:val="001C6A68"/>
    <w:rsid w:val="001D0092"/>
    <w:rsid w:val="001D3CF6"/>
    <w:rsid w:val="001D76B8"/>
    <w:rsid w:val="001F0FCA"/>
    <w:rsid w:val="001F58F9"/>
    <w:rsid w:val="001F685D"/>
    <w:rsid w:val="00210ABB"/>
    <w:rsid w:val="00210DE2"/>
    <w:rsid w:val="00216300"/>
    <w:rsid w:val="00216F75"/>
    <w:rsid w:val="00224506"/>
    <w:rsid w:val="002363C6"/>
    <w:rsid w:val="00240178"/>
    <w:rsid w:val="0024197F"/>
    <w:rsid w:val="00242AE2"/>
    <w:rsid w:val="00243571"/>
    <w:rsid w:val="0024591B"/>
    <w:rsid w:val="00246332"/>
    <w:rsid w:val="0026098C"/>
    <w:rsid w:val="002652EB"/>
    <w:rsid w:val="00265B37"/>
    <w:rsid w:val="00267A0A"/>
    <w:rsid w:val="00272179"/>
    <w:rsid w:val="00276BCA"/>
    <w:rsid w:val="00280386"/>
    <w:rsid w:val="00282A70"/>
    <w:rsid w:val="002851D2"/>
    <w:rsid w:val="00285BA2"/>
    <w:rsid w:val="00293201"/>
    <w:rsid w:val="002A410A"/>
    <w:rsid w:val="002A5CE1"/>
    <w:rsid w:val="002A7431"/>
    <w:rsid w:val="002B50BD"/>
    <w:rsid w:val="002B63A6"/>
    <w:rsid w:val="002B7148"/>
    <w:rsid w:val="002B72B5"/>
    <w:rsid w:val="002C17AE"/>
    <w:rsid w:val="002D3776"/>
    <w:rsid w:val="002D55DB"/>
    <w:rsid w:val="002D5B0E"/>
    <w:rsid w:val="002D6CA6"/>
    <w:rsid w:val="002E32EE"/>
    <w:rsid w:val="002E5B9F"/>
    <w:rsid w:val="002F329E"/>
    <w:rsid w:val="003009A4"/>
    <w:rsid w:val="003045FE"/>
    <w:rsid w:val="00315840"/>
    <w:rsid w:val="00316A18"/>
    <w:rsid w:val="0032557A"/>
    <w:rsid w:val="00326CC4"/>
    <w:rsid w:val="00330356"/>
    <w:rsid w:val="00345382"/>
    <w:rsid w:val="00346792"/>
    <w:rsid w:val="00347D70"/>
    <w:rsid w:val="003547A8"/>
    <w:rsid w:val="00372873"/>
    <w:rsid w:val="00373E89"/>
    <w:rsid w:val="003830D5"/>
    <w:rsid w:val="00383234"/>
    <w:rsid w:val="0039047A"/>
    <w:rsid w:val="00393B36"/>
    <w:rsid w:val="003A0D08"/>
    <w:rsid w:val="003B1F2C"/>
    <w:rsid w:val="003C3EB4"/>
    <w:rsid w:val="003D1DBF"/>
    <w:rsid w:val="003D59B6"/>
    <w:rsid w:val="003E11CA"/>
    <w:rsid w:val="003E41DE"/>
    <w:rsid w:val="003E51DE"/>
    <w:rsid w:val="003F13D3"/>
    <w:rsid w:val="00404678"/>
    <w:rsid w:val="0041697F"/>
    <w:rsid w:val="004172FC"/>
    <w:rsid w:val="004225E8"/>
    <w:rsid w:val="00424EED"/>
    <w:rsid w:val="0043392E"/>
    <w:rsid w:val="00436F77"/>
    <w:rsid w:val="004370CB"/>
    <w:rsid w:val="00451107"/>
    <w:rsid w:val="00456B72"/>
    <w:rsid w:val="00457B7B"/>
    <w:rsid w:val="00460182"/>
    <w:rsid w:val="0046303E"/>
    <w:rsid w:val="0046470C"/>
    <w:rsid w:val="004721F5"/>
    <w:rsid w:val="004751E6"/>
    <w:rsid w:val="004827E8"/>
    <w:rsid w:val="004828D0"/>
    <w:rsid w:val="004A2C2A"/>
    <w:rsid w:val="004A2F40"/>
    <w:rsid w:val="004A53D3"/>
    <w:rsid w:val="004B1ACC"/>
    <w:rsid w:val="004B76C8"/>
    <w:rsid w:val="004C3720"/>
    <w:rsid w:val="004C579A"/>
    <w:rsid w:val="004D58C7"/>
    <w:rsid w:val="004E6CE5"/>
    <w:rsid w:val="004F2497"/>
    <w:rsid w:val="005002EE"/>
    <w:rsid w:val="00501A17"/>
    <w:rsid w:val="00505F93"/>
    <w:rsid w:val="00510717"/>
    <w:rsid w:val="0051107E"/>
    <w:rsid w:val="00512C79"/>
    <w:rsid w:val="00517E88"/>
    <w:rsid w:val="00522117"/>
    <w:rsid w:val="00525908"/>
    <w:rsid w:val="00536BAE"/>
    <w:rsid w:val="005379F7"/>
    <w:rsid w:val="00543675"/>
    <w:rsid w:val="0054764C"/>
    <w:rsid w:val="0055114A"/>
    <w:rsid w:val="00553B8F"/>
    <w:rsid w:val="0056253D"/>
    <w:rsid w:val="005670BD"/>
    <w:rsid w:val="005760CB"/>
    <w:rsid w:val="0058399D"/>
    <w:rsid w:val="00584A39"/>
    <w:rsid w:val="005A653F"/>
    <w:rsid w:val="005B101F"/>
    <w:rsid w:val="005B1D7C"/>
    <w:rsid w:val="005C217B"/>
    <w:rsid w:val="005D217B"/>
    <w:rsid w:val="005D55BD"/>
    <w:rsid w:val="005D78FB"/>
    <w:rsid w:val="005E2752"/>
    <w:rsid w:val="005E5B8F"/>
    <w:rsid w:val="005E7AD6"/>
    <w:rsid w:val="005F229A"/>
    <w:rsid w:val="005F5A47"/>
    <w:rsid w:val="005F79EE"/>
    <w:rsid w:val="005F7FB9"/>
    <w:rsid w:val="00611A5D"/>
    <w:rsid w:val="00623C7F"/>
    <w:rsid w:val="00623F53"/>
    <w:rsid w:val="00633EF5"/>
    <w:rsid w:val="00634186"/>
    <w:rsid w:val="006424DB"/>
    <w:rsid w:val="006547A9"/>
    <w:rsid w:val="00654A7A"/>
    <w:rsid w:val="00660248"/>
    <w:rsid w:val="006623BA"/>
    <w:rsid w:val="0066254A"/>
    <w:rsid w:val="0067057A"/>
    <w:rsid w:val="00670A53"/>
    <w:rsid w:val="006834B8"/>
    <w:rsid w:val="00692233"/>
    <w:rsid w:val="006A0DED"/>
    <w:rsid w:val="006A5C1E"/>
    <w:rsid w:val="006A70B9"/>
    <w:rsid w:val="006B176A"/>
    <w:rsid w:val="006B3393"/>
    <w:rsid w:val="006B3E83"/>
    <w:rsid w:val="006B5B33"/>
    <w:rsid w:val="006C2082"/>
    <w:rsid w:val="006D5C6D"/>
    <w:rsid w:val="006E41AA"/>
    <w:rsid w:val="006F7DB2"/>
    <w:rsid w:val="00701BCF"/>
    <w:rsid w:val="0070205C"/>
    <w:rsid w:val="007026D3"/>
    <w:rsid w:val="007077E8"/>
    <w:rsid w:val="0071030E"/>
    <w:rsid w:val="00714475"/>
    <w:rsid w:val="007208EF"/>
    <w:rsid w:val="007218EC"/>
    <w:rsid w:val="007373C5"/>
    <w:rsid w:val="00742870"/>
    <w:rsid w:val="007568F9"/>
    <w:rsid w:val="00771535"/>
    <w:rsid w:val="00773671"/>
    <w:rsid w:val="007A0370"/>
    <w:rsid w:val="007A5C97"/>
    <w:rsid w:val="007B226E"/>
    <w:rsid w:val="007B4CBD"/>
    <w:rsid w:val="007B6741"/>
    <w:rsid w:val="007D694C"/>
    <w:rsid w:val="007D7226"/>
    <w:rsid w:val="007E51CC"/>
    <w:rsid w:val="007F10C5"/>
    <w:rsid w:val="007F6038"/>
    <w:rsid w:val="007F74FA"/>
    <w:rsid w:val="008010DA"/>
    <w:rsid w:val="0080515B"/>
    <w:rsid w:val="00805387"/>
    <w:rsid w:val="00806B92"/>
    <w:rsid w:val="00824D07"/>
    <w:rsid w:val="00833D24"/>
    <w:rsid w:val="0083426D"/>
    <w:rsid w:val="00840C0B"/>
    <w:rsid w:val="00852DA3"/>
    <w:rsid w:val="008552DC"/>
    <w:rsid w:val="00856358"/>
    <w:rsid w:val="008570F2"/>
    <w:rsid w:val="00876E55"/>
    <w:rsid w:val="008806FB"/>
    <w:rsid w:val="00880792"/>
    <w:rsid w:val="00891834"/>
    <w:rsid w:val="008936CF"/>
    <w:rsid w:val="0089512C"/>
    <w:rsid w:val="008951CD"/>
    <w:rsid w:val="00897E79"/>
    <w:rsid w:val="008B78D2"/>
    <w:rsid w:val="008C44DA"/>
    <w:rsid w:val="008C494B"/>
    <w:rsid w:val="008C61F2"/>
    <w:rsid w:val="008C7EE5"/>
    <w:rsid w:val="008D35D4"/>
    <w:rsid w:val="008D7C38"/>
    <w:rsid w:val="008D7CC9"/>
    <w:rsid w:val="008F1DF3"/>
    <w:rsid w:val="009020D1"/>
    <w:rsid w:val="00902942"/>
    <w:rsid w:val="009113E3"/>
    <w:rsid w:val="0091173E"/>
    <w:rsid w:val="00912805"/>
    <w:rsid w:val="00925E2E"/>
    <w:rsid w:val="0092676F"/>
    <w:rsid w:val="00927E32"/>
    <w:rsid w:val="0093483E"/>
    <w:rsid w:val="00934B0C"/>
    <w:rsid w:val="009361A8"/>
    <w:rsid w:val="00936A32"/>
    <w:rsid w:val="00937E97"/>
    <w:rsid w:val="009577FC"/>
    <w:rsid w:val="00963935"/>
    <w:rsid w:val="00967E52"/>
    <w:rsid w:val="0097308C"/>
    <w:rsid w:val="00975D86"/>
    <w:rsid w:val="0098088A"/>
    <w:rsid w:val="009837A7"/>
    <w:rsid w:val="00995EEE"/>
    <w:rsid w:val="00996BF1"/>
    <w:rsid w:val="009A4193"/>
    <w:rsid w:val="009A55B7"/>
    <w:rsid w:val="009B334A"/>
    <w:rsid w:val="009B5C0C"/>
    <w:rsid w:val="009C0DEF"/>
    <w:rsid w:val="009C14F4"/>
    <w:rsid w:val="009C24CA"/>
    <w:rsid w:val="009C7679"/>
    <w:rsid w:val="009D25B3"/>
    <w:rsid w:val="009E1858"/>
    <w:rsid w:val="009E692A"/>
    <w:rsid w:val="009F28E5"/>
    <w:rsid w:val="009F6BD2"/>
    <w:rsid w:val="009F7F3D"/>
    <w:rsid w:val="00A07C6F"/>
    <w:rsid w:val="00A16C23"/>
    <w:rsid w:val="00A202AF"/>
    <w:rsid w:val="00A222C0"/>
    <w:rsid w:val="00A45FF8"/>
    <w:rsid w:val="00A516D1"/>
    <w:rsid w:val="00A52DCE"/>
    <w:rsid w:val="00A56856"/>
    <w:rsid w:val="00A56D39"/>
    <w:rsid w:val="00A65230"/>
    <w:rsid w:val="00A71597"/>
    <w:rsid w:val="00A8148E"/>
    <w:rsid w:val="00A81FA7"/>
    <w:rsid w:val="00A8444E"/>
    <w:rsid w:val="00AB0469"/>
    <w:rsid w:val="00AB753B"/>
    <w:rsid w:val="00AC628D"/>
    <w:rsid w:val="00AD10F4"/>
    <w:rsid w:val="00AD1D26"/>
    <w:rsid w:val="00AD52A2"/>
    <w:rsid w:val="00AE02F9"/>
    <w:rsid w:val="00AF15F5"/>
    <w:rsid w:val="00AF3BD5"/>
    <w:rsid w:val="00AF6C7E"/>
    <w:rsid w:val="00B10518"/>
    <w:rsid w:val="00B11EF9"/>
    <w:rsid w:val="00B13FFC"/>
    <w:rsid w:val="00B15A1E"/>
    <w:rsid w:val="00B46C10"/>
    <w:rsid w:val="00B56DE7"/>
    <w:rsid w:val="00B65176"/>
    <w:rsid w:val="00B66542"/>
    <w:rsid w:val="00B72354"/>
    <w:rsid w:val="00B87798"/>
    <w:rsid w:val="00B87BE8"/>
    <w:rsid w:val="00B9399F"/>
    <w:rsid w:val="00B93A05"/>
    <w:rsid w:val="00B95C2D"/>
    <w:rsid w:val="00B970C9"/>
    <w:rsid w:val="00B973E8"/>
    <w:rsid w:val="00BA2915"/>
    <w:rsid w:val="00BA672A"/>
    <w:rsid w:val="00BB6A4A"/>
    <w:rsid w:val="00BC590D"/>
    <w:rsid w:val="00BD376C"/>
    <w:rsid w:val="00BF0B3A"/>
    <w:rsid w:val="00BF1D6B"/>
    <w:rsid w:val="00BF2BE2"/>
    <w:rsid w:val="00C01CC0"/>
    <w:rsid w:val="00C020A1"/>
    <w:rsid w:val="00C1149A"/>
    <w:rsid w:val="00C16FDC"/>
    <w:rsid w:val="00C24BDA"/>
    <w:rsid w:val="00C406C5"/>
    <w:rsid w:val="00C45801"/>
    <w:rsid w:val="00C6020E"/>
    <w:rsid w:val="00C6166A"/>
    <w:rsid w:val="00C62714"/>
    <w:rsid w:val="00C64E9A"/>
    <w:rsid w:val="00C72BA3"/>
    <w:rsid w:val="00C775F2"/>
    <w:rsid w:val="00C91EF7"/>
    <w:rsid w:val="00CC168D"/>
    <w:rsid w:val="00CC39FA"/>
    <w:rsid w:val="00CC4510"/>
    <w:rsid w:val="00CD1368"/>
    <w:rsid w:val="00CE0D56"/>
    <w:rsid w:val="00CE71CB"/>
    <w:rsid w:val="00CF31C3"/>
    <w:rsid w:val="00CF3E5C"/>
    <w:rsid w:val="00CF591F"/>
    <w:rsid w:val="00D04848"/>
    <w:rsid w:val="00D06A11"/>
    <w:rsid w:val="00D06B42"/>
    <w:rsid w:val="00D075A8"/>
    <w:rsid w:val="00D16811"/>
    <w:rsid w:val="00D22465"/>
    <w:rsid w:val="00D31646"/>
    <w:rsid w:val="00D34CAC"/>
    <w:rsid w:val="00D420E7"/>
    <w:rsid w:val="00D60B97"/>
    <w:rsid w:val="00D62255"/>
    <w:rsid w:val="00D72946"/>
    <w:rsid w:val="00D746E7"/>
    <w:rsid w:val="00D85081"/>
    <w:rsid w:val="00D85E5E"/>
    <w:rsid w:val="00D86E46"/>
    <w:rsid w:val="00D90296"/>
    <w:rsid w:val="00D92EE4"/>
    <w:rsid w:val="00D94D24"/>
    <w:rsid w:val="00D969DB"/>
    <w:rsid w:val="00DA12CB"/>
    <w:rsid w:val="00DA1ABE"/>
    <w:rsid w:val="00DB2095"/>
    <w:rsid w:val="00DB2B4B"/>
    <w:rsid w:val="00DC62E8"/>
    <w:rsid w:val="00DD2B28"/>
    <w:rsid w:val="00DE31F7"/>
    <w:rsid w:val="00E02C0F"/>
    <w:rsid w:val="00E10AB0"/>
    <w:rsid w:val="00E13E85"/>
    <w:rsid w:val="00E155AC"/>
    <w:rsid w:val="00E21E48"/>
    <w:rsid w:val="00E25292"/>
    <w:rsid w:val="00E27676"/>
    <w:rsid w:val="00E36DFB"/>
    <w:rsid w:val="00E42057"/>
    <w:rsid w:val="00E54921"/>
    <w:rsid w:val="00E579AD"/>
    <w:rsid w:val="00E6257F"/>
    <w:rsid w:val="00E8019A"/>
    <w:rsid w:val="00E81D8C"/>
    <w:rsid w:val="00E93937"/>
    <w:rsid w:val="00EA06CB"/>
    <w:rsid w:val="00EA1931"/>
    <w:rsid w:val="00EA46B9"/>
    <w:rsid w:val="00EB02AE"/>
    <w:rsid w:val="00EB36F2"/>
    <w:rsid w:val="00ED26C6"/>
    <w:rsid w:val="00EE0728"/>
    <w:rsid w:val="00EE0892"/>
    <w:rsid w:val="00EE49DD"/>
    <w:rsid w:val="00EE54E6"/>
    <w:rsid w:val="00EE5678"/>
    <w:rsid w:val="00EE7D19"/>
    <w:rsid w:val="00EF6E9B"/>
    <w:rsid w:val="00F0578D"/>
    <w:rsid w:val="00F116E6"/>
    <w:rsid w:val="00F15C02"/>
    <w:rsid w:val="00F245AC"/>
    <w:rsid w:val="00F30207"/>
    <w:rsid w:val="00F457F5"/>
    <w:rsid w:val="00F45E57"/>
    <w:rsid w:val="00F4617D"/>
    <w:rsid w:val="00F47976"/>
    <w:rsid w:val="00F51C84"/>
    <w:rsid w:val="00F60FAC"/>
    <w:rsid w:val="00F65794"/>
    <w:rsid w:val="00F65A0F"/>
    <w:rsid w:val="00F73915"/>
    <w:rsid w:val="00F7421B"/>
    <w:rsid w:val="00F749B1"/>
    <w:rsid w:val="00F82943"/>
    <w:rsid w:val="00F83492"/>
    <w:rsid w:val="00F856E8"/>
    <w:rsid w:val="00F9646B"/>
    <w:rsid w:val="00FA054C"/>
    <w:rsid w:val="00FA314B"/>
    <w:rsid w:val="00FB1CA8"/>
    <w:rsid w:val="00FB43F0"/>
    <w:rsid w:val="00FE159A"/>
    <w:rsid w:val="00FF6750"/>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255B31"/>
  <w15:chartTrackingRefBased/>
  <w15:docId w15:val="{40A2B30C-52A5-49AD-B957-E9E0CD0AB2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EC" w:eastAsia="es-EC"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5" w:uiPriority="39"/>
    <w:lsdException w:name="caption" w:qFormat="1"/>
    <w:lsdException w:name="Title" w:qFormat="1"/>
    <w:lsdException w:name="Subtitle" w:qFormat="1"/>
    <w:lsdException w:name="Hyperlink" w:uiPriority="99"/>
    <w:lsdException w:name="Strong" w:uiPriority="22"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C24CA"/>
    <w:pPr>
      <w:suppressAutoHyphens/>
      <w:jc w:val="both"/>
    </w:pPr>
    <w:rPr>
      <w:rFonts w:ascii="Arial" w:hAnsi="Arial"/>
      <w:szCs w:val="24"/>
      <w:lang w:eastAsia="ar-SA"/>
    </w:rPr>
  </w:style>
  <w:style w:type="paragraph" w:styleId="Ttulo1">
    <w:name w:val="heading 1"/>
    <w:basedOn w:val="Normal"/>
    <w:next w:val="Normal"/>
    <w:qFormat/>
    <w:pPr>
      <w:keepNext/>
      <w:numPr>
        <w:numId w:val="1"/>
      </w:numPr>
      <w:spacing w:before="800" w:after="100"/>
      <w:outlineLvl w:val="0"/>
    </w:pPr>
    <w:rPr>
      <w:rFonts w:cs="Arial"/>
      <w:b/>
      <w:bCs/>
      <w:kern w:val="1"/>
      <w:sz w:val="32"/>
      <w:szCs w:val="32"/>
    </w:rPr>
  </w:style>
  <w:style w:type="paragraph" w:styleId="Ttulo2">
    <w:name w:val="heading 2"/>
    <w:basedOn w:val="Normal"/>
    <w:next w:val="Normal"/>
    <w:qFormat/>
    <w:pPr>
      <w:keepNext/>
      <w:numPr>
        <w:ilvl w:val="1"/>
        <w:numId w:val="1"/>
      </w:numPr>
      <w:spacing w:before="600" w:after="100"/>
      <w:outlineLvl w:val="1"/>
    </w:pPr>
    <w:rPr>
      <w:rFonts w:cs="Arial"/>
      <w:b/>
      <w:bCs/>
      <w:i/>
      <w:iCs/>
      <w:sz w:val="28"/>
      <w:szCs w:val="28"/>
    </w:rPr>
  </w:style>
  <w:style w:type="paragraph" w:styleId="Ttulo3">
    <w:name w:val="heading 3"/>
    <w:basedOn w:val="Normal"/>
    <w:next w:val="Normal"/>
    <w:qFormat/>
    <w:pPr>
      <w:keepNext/>
      <w:numPr>
        <w:ilvl w:val="2"/>
        <w:numId w:val="1"/>
      </w:numPr>
      <w:spacing w:before="500" w:after="100"/>
      <w:outlineLvl w:val="2"/>
    </w:pPr>
    <w:rPr>
      <w:rFonts w:cs="Arial"/>
      <w:b/>
      <w:bCs/>
      <w:sz w:val="24"/>
      <w:szCs w:val="26"/>
    </w:rPr>
  </w:style>
  <w:style w:type="paragraph" w:styleId="Ttulo4">
    <w:name w:val="heading 4"/>
    <w:basedOn w:val="Normal"/>
    <w:next w:val="Normal"/>
    <w:qFormat/>
    <w:pPr>
      <w:keepNext/>
      <w:numPr>
        <w:ilvl w:val="3"/>
        <w:numId w:val="1"/>
      </w:numPr>
      <w:tabs>
        <w:tab w:val="left" w:pos="709"/>
      </w:tabs>
      <w:spacing w:before="300" w:after="100"/>
      <w:outlineLvl w:val="3"/>
    </w:pPr>
    <w:rPr>
      <w:b/>
      <w:bCs/>
      <w:sz w:val="24"/>
      <w:szCs w:val="28"/>
    </w:rPr>
  </w:style>
  <w:style w:type="paragraph" w:styleId="Ttulo5">
    <w:name w:val="heading 5"/>
    <w:basedOn w:val="Normal"/>
    <w:next w:val="Normal"/>
    <w:qFormat/>
    <w:pPr>
      <w:numPr>
        <w:ilvl w:val="4"/>
        <w:numId w:val="1"/>
      </w:numPr>
      <w:spacing w:before="240" w:after="60"/>
      <w:outlineLvl w:val="4"/>
    </w:pPr>
    <w:rPr>
      <w:b/>
      <w:bCs/>
      <w:iCs/>
      <w:szCs w:val="26"/>
    </w:rPr>
  </w:style>
  <w:style w:type="paragraph" w:styleId="Ttulo6">
    <w:name w:val="heading 6"/>
    <w:basedOn w:val="Normal"/>
    <w:next w:val="Normal"/>
    <w:qFormat/>
    <w:pPr>
      <w:numPr>
        <w:ilvl w:val="5"/>
        <w:numId w:val="1"/>
      </w:numPr>
      <w:spacing w:before="240" w:after="60"/>
      <w:outlineLvl w:val="5"/>
    </w:pPr>
    <w:rPr>
      <w:b/>
      <w:bCs/>
      <w:szCs w:val="22"/>
    </w:rPr>
  </w:style>
  <w:style w:type="paragraph" w:styleId="Ttulo7">
    <w:name w:val="heading 7"/>
    <w:basedOn w:val="Encabezado1"/>
    <w:next w:val="Textoindependiente"/>
    <w:qFormat/>
    <w:pPr>
      <w:numPr>
        <w:ilvl w:val="6"/>
        <w:numId w:val="1"/>
      </w:numPr>
      <w:ind w:left="2880"/>
      <w:outlineLvl w:val="6"/>
    </w:pPr>
    <w:rPr>
      <w:b/>
      <w:bCs/>
      <w:sz w:val="21"/>
      <w:szCs w:val="21"/>
    </w:rPr>
  </w:style>
  <w:style w:type="paragraph" w:styleId="Ttulo8">
    <w:name w:val="heading 8"/>
    <w:basedOn w:val="Encabezado1"/>
    <w:next w:val="Textoindependiente"/>
    <w:qFormat/>
    <w:pPr>
      <w:numPr>
        <w:ilvl w:val="7"/>
        <w:numId w:val="1"/>
      </w:numPr>
      <w:ind w:left="2880"/>
      <w:outlineLvl w:val="7"/>
    </w:pPr>
    <w:rPr>
      <w:b/>
      <w:bCs/>
      <w:sz w:val="21"/>
      <w:szCs w:val="21"/>
    </w:rPr>
  </w:style>
  <w:style w:type="paragraph" w:styleId="Ttulo9">
    <w:name w:val="heading 9"/>
    <w:basedOn w:val="Encabezado1"/>
    <w:next w:val="Textoindependiente"/>
    <w:qFormat/>
    <w:pPr>
      <w:numPr>
        <w:ilvl w:val="8"/>
        <w:numId w:val="1"/>
      </w:numPr>
      <w:ind w:left="3600"/>
      <w:outlineLvl w:val="8"/>
    </w:pPr>
    <w:rPr>
      <w:b/>
      <w:bCs/>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WW8Num5z0">
    <w:name w:val="WW8Num5z0"/>
    <w:rPr>
      <w:rFonts w:ascii="Symbol" w:hAnsi="Symbol" w:cs="StarSymbol"/>
      <w:sz w:val="18"/>
      <w:szCs w:val="18"/>
    </w:rPr>
  </w:style>
  <w:style w:type="character" w:customStyle="1" w:styleId="WW8Num6z0">
    <w:name w:val="WW8Num6z0"/>
    <w:rPr>
      <w:rFonts w:ascii="Symbol" w:hAnsi="Symbol"/>
    </w:rPr>
  </w:style>
  <w:style w:type="character" w:customStyle="1" w:styleId="WW8Num7z0">
    <w:name w:val="WW8Num7z0"/>
    <w:rPr>
      <w:rFonts w:ascii="Symbol" w:hAnsi="Symbol" w:cs="StarSymbol"/>
      <w:sz w:val="18"/>
      <w:szCs w:val="18"/>
    </w:rPr>
  </w:style>
  <w:style w:type="character" w:customStyle="1" w:styleId="WW8Num8z0">
    <w:name w:val="WW8Num8z0"/>
    <w:rPr>
      <w:rFonts w:ascii="Symbol" w:hAnsi="Symbol"/>
    </w:rPr>
  </w:style>
  <w:style w:type="character" w:customStyle="1" w:styleId="WW8Num10z0">
    <w:name w:val="WW8Num10z0"/>
    <w:rPr>
      <w:rFonts w:ascii="Symbol" w:hAnsi="Symbol" w:cs="StarSymbol"/>
      <w:sz w:val="18"/>
      <w:szCs w:val="18"/>
    </w:rPr>
  </w:style>
  <w:style w:type="character" w:customStyle="1" w:styleId="WW8Num11z0">
    <w:name w:val="WW8Num11z0"/>
    <w:rPr>
      <w:rFonts w:ascii="Symbol" w:hAnsi="Symbol"/>
    </w:rPr>
  </w:style>
  <w:style w:type="character" w:customStyle="1" w:styleId="WW8Num12z0">
    <w:name w:val="WW8Num12z0"/>
    <w:rPr>
      <w:rFonts w:ascii="Symbol" w:hAnsi="Symbol"/>
    </w:rPr>
  </w:style>
  <w:style w:type="character" w:customStyle="1" w:styleId="WW8Num13z0">
    <w:name w:val="WW8Num13z0"/>
    <w:rPr>
      <w:rFonts w:ascii="Symbol" w:hAnsi="Symbol"/>
    </w:rPr>
  </w:style>
  <w:style w:type="character" w:customStyle="1" w:styleId="WW8Num14z0">
    <w:name w:val="WW8Num14z0"/>
    <w:rPr>
      <w:rFonts w:ascii="Symbol" w:hAnsi="Symbol" w:cs="StarSymbol"/>
      <w:sz w:val="18"/>
      <w:szCs w:val="18"/>
    </w:rPr>
  </w:style>
  <w:style w:type="character" w:customStyle="1" w:styleId="Absatz-Standardschriftart">
    <w:name w:val="Absatz-Standardschriftart"/>
  </w:style>
  <w:style w:type="character" w:customStyle="1" w:styleId="WW8Num4z0">
    <w:name w:val="WW8Num4z0"/>
    <w:rPr>
      <w:rFonts w:ascii="Symbol" w:hAnsi="Symbol" w:cs="StarSymbol"/>
      <w:sz w:val="18"/>
      <w:szCs w:val="18"/>
    </w:rPr>
  </w:style>
  <w:style w:type="character" w:customStyle="1" w:styleId="WW8Num9z0">
    <w:name w:val="WW8Num9z0"/>
    <w:rPr>
      <w:rFonts w:ascii="Symbol" w:hAnsi="Symbol" w:cs="StarSymbol"/>
      <w:sz w:val="18"/>
      <w:szCs w:val="18"/>
    </w:rPr>
  </w:style>
  <w:style w:type="character" w:customStyle="1" w:styleId="Fuentedeprrafopredeter3">
    <w:name w:val="Fuente de párrafo predeter.3"/>
  </w:style>
  <w:style w:type="character" w:customStyle="1" w:styleId="WW8Num17z0">
    <w:name w:val="WW8Num17z0"/>
    <w:rPr>
      <w:rFonts w:ascii="Symbol" w:hAnsi="Symbol" w:cs="StarSymbol"/>
      <w:sz w:val="18"/>
      <w:szCs w:val="18"/>
    </w:rPr>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Absatz-Standardschriftart11">
    <w:name w:val="WW-Absatz-Standardschriftart11"/>
  </w:style>
  <w:style w:type="character" w:customStyle="1" w:styleId="WW-Absatz-Standardschriftart111">
    <w:name w:val="WW-Absatz-Standardschriftart111"/>
  </w:style>
  <w:style w:type="character" w:customStyle="1" w:styleId="WW-Absatz-Standardschriftart1111">
    <w:name w:val="WW-Absatz-Standardschriftart1111"/>
  </w:style>
  <w:style w:type="character" w:customStyle="1" w:styleId="WW8Num5z1">
    <w:name w:val="WW8Num5z1"/>
    <w:rPr>
      <w:rFonts w:ascii="Symbol" w:hAnsi="Symbol" w:cs="StarSymbol"/>
      <w:sz w:val="18"/>
      <w:szCs w:val="18"/>
    </w:rPr>
  </w:style>
  <w:style w:type="character" w:customStyle="1" w:styleId="WW-Absatz-Standardschriftart11111">
    <w:name w:val="WW-Absatz-Standardschriftart11111"/>
  </w:style>
  <w:style w:type="character" w:customStyle="1" w:styleId="WW8Num3z0">
    <w:name w:val="WW8Num3z0"/>
    <w:rPr>
      <w:rFonts w:ascii="Symbol" w:hAnsi="Symbol" w:cs="StarSymbol"/>
      <w:sz w:val="18"/>
      <w:szCs w:val="18"/>
    </w:rPr>
  </w:style>
  <w:style w:type="character" w:customStyle="1" w:styleId="WW-Absatz-Standardschriftart111111">
    <w:name w:val="WW-Absatz-Standardschriftart111111"/>
  </w:style>
  <w:style w:type="character" w:customStyle="1" w:styleId="Carcterdenumeracin">
    <w:name w:val="Carácter de numeración"/>
  </w:style>
  <w:style w:type="character" w:customStyle="1" w:styleId="Vietas">
    <w:name w:val="Viñetas"/>
    <w:rPr>
      <w:rFonts w:ascii="StarSymbol" w:eastAsia="StarSymbol" w:hAnsi="StarSymbol" w:cs="StarSymbol"/>
      <w:sz w:val="18"/>
      <w:szCs w:val="18"/>
    </w:rPr>
  </w:style>
  <w:style w:type="character" w:customStyle="1" w:styleId="Fuentedeprrafopredeter1">
    <w:name w:val="Fuente de párrafo predeter.1"/>
  </w:style>
  <w:style w:type="character" w:styleId="Hipervnculo">
    <w:name w:val="Hyperlink"/>
    <w:uiPriority w:val="99"/>
    <w:rPr>
      <w:color w:val="0000FF"/>
      <w:u w:val="single"/>
    </w:rPr>
  </w:style>
  <w:style w:type="character" w:styleId="Hipervnculovisitado">
    <w:name w:val="FollowedHyperlink"/>
    <w:rPr>
      <w:color w:val="800000"/>
      <w:u w:val="single"/>
    </w:rPr>
  </w:style>
  <w:style w:type="character" w:styleId="Nmerodelnea">
    <w:name w:val="line number"/>
  </w:style>
  <w:style w:type="character" w:styleId="nfasis">
    <w:name w:val="Emphasis"/>
    <w:qFormat/>
    <w:rPr>
      <w:i/>
      <w:iCs/>
    </w:rPr>
  </w:style>
  <w:style w:type="character" w:customStyle="1" w:styleId="Textofuente">
    <w:name w:val="Texto fuente"/>
    <w:rPr>
      <w:rFonts w:ascii="Courier New" w:eastAsia="Courier New" w:hAnsi="Courier New" w:cs="Courier New"/>
    </w:rPr>
  </w:style>
  <w:style w:type="character" w:customStyle="1" w:styleId="WW-Absatz-Standardschriftart1111111">
    <w:name w:val="WW-Absatz-Standardschriftart1111111"/>
  </w:style>
  <w:style w:type="character" w:customStyle="1" w:styleId="WW-Absatz-Standardschriftart11111111">
    <w:name w:val="WW-Absatz-Standardschriftart11111111"/>
  </w:style>
  <w:style w:type="character" w:customStyle="1" w:styleId="WW-Absatz-Standardschriftart111111111">
    <w:name w:val="WW-Absatz-Standardschriftart111111111"/>
  </w:style>
  <w:style w:type="character" w:customStyle="1" w:styleId="WW-Absatz-Standardschriftart1111111111">
    <w:name w:val="WW-Absatz-Standardschriftart1111111111"/>
  </w:style>
  <w:style w:type="character" w:customStyle="1" w:styleId="WW8Num10z1">
    <w:name w:val="WW8Num10z1"/>
    <w:rPr>
      <w:rFonts w:ascii="Symbol" w:hAnsi="Symbol" w:cs="StarSymbol"/>
      <w:sz w:val="18"/>
      <w:szCs w:val="18"/>
    </w:rPr>
  </w:style>
  <w:style w:type="character" w:customStyle="1" w:styleId="WW-Absatz-Standardschriftart11111111111">
    <w:name w:val="WW-Absatz-Standardschriftart11111111111"/>
  </w:style>
  <w:style w:type="character" w:customStyle="1" w:styleId="WW-Absatz-Standardschriftart111111111111">
    <w:name w:val="WW-Absatz-Standardschriftart111111111111"/>
  </w:style>
  <w:style w:type="character" w:customStyle="1" w:styleId="WW-Absatz-Standardschriftart1111111111111">
    <w:name w:val="WW-Absatz-Standardschriftart1111111111111"/>
  </w:style>
  <w:style w:type="character" w:customStyle="1" w:styleId="WW-Absatz-Standardschriftart11111111111111">
    <w:name w:val="WW-Absatz-Standardschriftart11111111111111"/>
  </w:style>
  <w:style w:type="character" w:customStyle="1" w:styleId="WW-Absatz-Standardschriftart111111111111111">
    <w:name w:val="WW-Absatz-Standardschriftart111111111111111"/>
  </w:style>
  <w:style w:type="character" w:customStyle="1" w:styleId="WW-Absatz-Standardschriftart1111111111111111">
    <w:name w:val="WW-Absatz-Standardschriftart1111111111111111"/>
  </w:style>
  <w:style w:type="character" w:customStyle="1" w:styleId="WW-Absatz-Standardschriftart11111111111111111">
    <w:name w:val="WW-Absatz-Standardschriftart11111111111111111"/>
  </w:style>
  <w:style w:type="character" w:customStyle="1" w:styleId="WW8Num15z0">
    <w:name w:val="WW8Num15z0"/>
    <w:rPr>
      <w:rFonts w:ascii="Symbol" w:hAnsi="Symbol" w:cs="StarSymbol"/>
      <w:sz w:val="18"/>
      <w:szCs w:val="18"/>
    </w:rPr>
  </w:style>
  <w:style w:type="character" w:customStyle="1" w:styleId="WW-Absatz-Standardschriftart111111111111111111">
    <w:name w:val="WW-Absatz-Standardschriftart111111111111111111"/>
  </w:style>
  <w:style w:type="character" w:customStyle="1" w:styleId="WW-Absatz-Standardschriftart1111111111111111111">
    <w:name w:val="WW-Absatz-Standardschriftart1111111111111111111"/>
  </w:style>
  <w:style w:type="character" w:customStyle="1" w:styleId="WW-Absatz-Standardschriftart11111111111111111111">
    <w:name w:val="WW-Absatz-Standardschriftart11111111111111111111"/>
  </w:style>
  <w:style w:type="character" w:customStyle="1" w:styleId="WW-Absatz-Standardschriftart111111111111111111111">
    <w:name w:val="WW-Absatz-Standardschriftart111111111111111111111"/>
  </w:style>
  <w:style w:type="character" w:customStyle="1" w:styleId="WW-Absatz-Standardschriftart1111111111111111111111">
    <w:name w:val="WW-Absatz-Standardschriftart1111111111111111111111"/>
  </w:style>
  <w:style w:type="character" w:customStyle="1" w:styleId="WW-Absatz-Standardschriftart11111111111111111111111">
    <w:name w:val="WW-Absatz-Standardschriftart11111111111111111111111"/>
  </w:style>
  <w:style w:type="character" w:customStyle="1" w:styleId="WW-Absatz-Standardschriftart111111111111111111111111">
    <w:name w:val="WW-Absatz-Standardschriftart111111111111111111111111"/>
  </w:style>
  <w:style w:type="character" w:customStyle="1" w:styleId="WW-Absatz-Standardschriftart1111111111111111111111111">
    <w:name w:val="WW-Absatz-Standardschriftart1111111111111111111111111"/>
  </w:style>
  <w:style w:type="character" w:customStyle="1" w:styleId="WW-Absatz-Standardschriftart11111111111111111111111111">
    <w:name w:val="WW-Absatz-Standardschriftart11111111111111111111111111"/>
  </w:style>
  <w:style w:type="character" w:customStyle="1" w:styleId="WW-Absatz-Standardschriftart111111111111111111111111111">
    <w:name w:val="WW-Absatz-Standardschriftart111111111111111111111111111"/>
  </w:style>
  <w:style w:type="character" w:customStyle="1" w:styleId="WW-Absatz-Standardschriftart1111111111111111111111111111">
    <w:name w:val="WW-Absatz-Standardschriftart1111111111111111111111111111"/>
  </w:style>
  <w:style w:type="character" w:customStyle="1" w:styleId="WW-Absatz-Standardschriftart11111111111111111111111111111">
    <w:name w:val="WW-Absatz-Standardschriftart11111111111111111111111111111"/>
  </w:style>
  <w:style w:type="character" w:customStyle="1" w:styleId="WW8Num2z0">
    <w:name w:val="WW8Num2z0"/>
    <w:rPr>
      <w:rFonts w:ascii="Symbol" w:hAnsi="Symbol"/>
    </w:rPr>
  </w:style>
  <w:style w:type="character" w:customStyle="1" w:styleId="Fuentedeprrafopredeter2">
    <w:name w:val="Fuente de párrafo predeter.2"/>
  </w:style>
  <w:style w:type="character" w:customStyle="1" w:styleId="WW8Num2z1">
    <w:name w:val="WW8Num2z1"/>
    <w:rPr>
      <w:rFonts w:ascii="Courier New" w:hAnsi="Courier New"/>
    </w:rPr>
  </w:style>
  <w:style w:type="character" w:customStyle="1" w:styleId="WW8Num2z2">
    <w:name w:val="WW8Num2z2"/>
    <w:rPr>
      <w:rFonts w:ascii="Wingdings" w:hAnsi="Wingdings"/>
    </w:rPr>
  </w:style>
  <w:style w:type="character" w:customStyle="1" w:styleId="WW8Num6z2">
    <w:name w:val="WW8Num6z2"/>
    <w:rPr>
      <w:rFonts w:ascii="Wingdings" w:hAnsi="Wingdings"/>
    </w:rPr>
  </w:style>
  <w:style w:type="character" w:customStyle="1" w:styleId="WW8Num6z4">
    <w:name w:val="WW8Num6z4"/>
    <w:rPr>
      <w:rFonts w:ascii="Courier New" w:hAnsi="Courier New"/>
    </w:rPr>
  </w:style>
  <w:style w:type="character" w:customStyle="1" w:styleId="WW8Num8z2">
    <w:name w:val="WW8Num8z2"/>
    <w:rPr>
      <w:rFonts w:ascii="Wingdings" w:hAnsi="Wingdings"/>
    </w:rPr>
  </w:style>
  <w:style w:type="character" w:customStyle="1" w:styleId="WW8Num8z4">
    <w:name w:val="WW8Num8z4"/>
    <w:rPr>
      <w:rFonts w:ascii="Courier New" w:hAnsi="Courier New"/>
    </w:rPr>
  </w:style>
  <w:style w:type="character" w:customStyle="1" w:styleId="WW8Num11z2">
    <w:name w:val="WW8Num11z2"/>
    <w:rPr>
      <w:rFonts w:ascii="Wingdings" w:hAnsi="Wingdings"/>
    </w:rPr>
  </w:style>
  <w:style w:type="character" w:customStyle="1" w:styleId="WW8Num11z4">
    <w:name w:val="WW8Num11z4"/>
    <w:rPr>
      <w:rFonts w:ascii="Courier New" w:hAnsi="Courier New"/>
    </w:rPr>
  </w:style>
  <w:style w:type="character" w:customStyle="1" w:styleId="WW8Num12z2">
    <w:name w:val="WW8Num12z2"/>
    <w:rPr>
      <w:rFonts w:ascii="Wingdings" w:hAnsi="Wingdings"/>
    </w:rPr>
  </w:style>
  <w:style w:type="character" w:customStyle="1" w:styleId="WW8Num12z4">
    <w:name w:val="WW8Num12z4"/>
    <w:rPr>
      <w:rFonts w:ascii="Courier New" w:hAnsi="Courier New"/>
    </w:rPr>
  </w:style>
  <w:style w:type="character" w:customStyle="1" w:styleId="WW8Num13z1">
    <w:name w:val="WW8Num13z1"/>
    <w:rPr>
      <w:rFonts w:ascii="Courier New" w:hAnsi="Courier New"/>
    </w:rPr>
  </w:style>
  <w:style w:type="character" w:customStyle="1" w:styleId="WW8Num13z2">
    <w:name w:val="WW8Num13z2"/>
    <w:rPr>
      <w:rFonts w:ascii="Wingdings" w:hAnsi="Wingdings"/>
    </w:rPr>
  </w:style>
  <w:style w:type="character" w:customStyle="1" w:styleId="FootnoteCharacters">
    <w:name w:val="Footnote Characters"/>
    <w:rPr>
      <w:vertAlign w:val="superscript"/>
    </w:rPr>
  </w:style>
  <w:style w:type="character" w:customStyle="1" w:styleId="Refdecomentario1">
    <w:name w:val="Ref. de comentario1"/>
    <w:rPr>
      <w:sz w:val="16"/>
      <w:szCs w:val="16"/>
    </w:rPr>
  </w:style>
  <w:style w:type="character" w:customStyle="1" w:styleId="Bullets">
    <w:name w:val="Bullets"/>
    <w:rPr>
      <w:rFonts w:ascii="StarSymbol" w:eastAsia="StarSymbol" w:hAnsi="StarSymbol" w:cs="StarSymbol"/>
      <w:sz w:val="18"/>
      <w:szCs w:val="18"/>
    </w:rPr>
  </w:style>
  <w:style w:type="paragraph" w:styleId="Textoindependiente">
    <w:name w:val="Body Text"/>
    <w:basedOn w:val="Normal"/>
    <w:link w:val="TextoindependienteCar"/>
    <w:rPr>
      <w:color w:val="0000FF"/>
    </w:rPr>
  </w:style>
  <w:style w:type="paragraph" w:styleId="Lista">
    <w:name w:val="List"/>
    <w:basedOn w:val="Textoindependiente"/>
    <w:rPr>
      <w:rFonts w:cs="Tahoma"/>
    </w:rPr>
  </w:style>
  <w:style w:type="paragraph" w:customStyle="1" w:styleId="Etiqueta">
    <w:name w:val="Etiqueta"/>
    <w:basedOn w:val="Normal"/>
    <w:pPr>
      <w:suppressLineNumbers/>
      <w:spacing w:before="120" w:after="120"/>
    </w:pPr>
    <w:rPr>
      <w:rFonts w:cs="Tahoma"/>
      <w:i/>
      <w:iCs/>
      <w:szCs w:val="20"/>
    </w:rPr>
  </w:style>
  <w:style w:type="paragraph" w:customStyle="1" w:styleId="ndice">
    <w:name w:val="Índice"/>
    <w:basedOn w:val="Normal"/>
    <w:pPr>
      <w:suppressLineNumbers/>
    </w:pPr>
    <w:rPr>
      <w:rFonts w:cs="Tahoma"/>
    </w:rPr>
  </w:style>
  <w:style w:type="paragraph" w:customStyle="1" w:styleId="Encabezado2">
    <w:name w:val="Encabezado2"/>
    <w:basedOn w:val="Normal"/>
    <w:next w:val="Textoindependiente"/>
    <w:pPr>
      <w:keepNext/>
      <w:spacing w:before="240" w:after="120"/>
    </w:pPr>
    <w:rPr>
      <w:rFonts w:eastAsia="Lucida Sans Unicode" w:cs="Tahoma"/>
      <w:sz w:val="28"/>
      <w:szCs w:val="28"/>
    </w:rPr>
  </w:style>
  <w:style w:type="paragraph" w:customStyle="1" w:styleId="Encabezado1">
    <w:name w:val="Encabezado1"/>
    <w:basedOn w:val="Normal"/>
    <w:next w:val="Textoindependiente"/>
    <w:pPr>
      <w:keepNext/>
      <w:spacing w:before="240" w:after="120"/>
    </w:pPr>
    <w:rPr>
      <w:rFonts w:eastAsia="Lucida Sans Unicode" w:cs="Tahoma"/>
      <w:sz w:val="28"/>
      <w:szCs w:val="28"/>
    </w:rPr>
  </w:style>
  <w:style w:type="paragraph" w:customStyle="1" w:styleId="Encabezado10">
    <w:name w:val="Encabezado 10"/>
    <w:basedOn w:val="Encabezado1"/>
    <w:next w:val="Textoindependiente"/>
    <w:rPr>
      <w:b/>
      <w:bCs/>
      <w:sz w:val="21"/>
      <w:szCs w:val="21"/>
    </w:rPr>
  </w:style>
  <w:style w:type="paragraph" w:styleId="Encabezado">
    <w:name w:val="header"/>
    <w:basedOn w:val="Normal"/>
    <w:link w:val="EncabezadoCar"/>
    <w:pPr>
      <w:tabs>
        <w:tab w:val="center" w:pos="4394"/>
        <w:tab w:val="right" w:pos="8789"/>
      </w:tabs>
    </w:pPr>
    <w:rPr>
      <w:sz w:val="16"/>
    </w:rPr>
  </w:style>
  <w:style w:type="paragraph" w:styleId="Piedepgina">
    <w:name w:val="footer"/>
    <w:basedOn w:val="Normal"/>
    <w:pPr>
      <w:tabs>
        <w:tab w:val="center" w:pos="4394"/>
        <w:tab w:val="right" w:pos="8789"/>
      </w:tabs>
    </w:pPr>
    <w:rPr>
      <w:sz w:val="16"/>
    </w:rPr>
  </w:style>
  <w:style w:type="paragraph" w:customStyle="1" w:styleId="Contenidodelatabla">
    <w:name w:val="Contenido de la tabla"/>
    <w:basedOn w:val="Normal"/>
    <w:pPr>
      <w:suppressLineNumbers/>
    </w:pPr>
  </w:style>
  <w:style w:type="paragraph" w:customStyle="1" w:styleId="Encabezadodelatabla">
    <w:name w:val="Encabezado de la tabla"/>
    <w:basedOn w:val="Contenidodelatabla"/>
    <w:pPr>
      <w:jc w:val="center"/>
    </w:pPr>
    <w:rPr>
      <w:b/>
      <w:bCs/>
      <w:i/>
      <w:iCs/>
    </w:rPr>
  </w:style>
  <w:style w:type="paragraph" w:styleId="Textonotapie">
    <w:name w:val="footnote text"/>
    <w:basedOn w:val="Normal"/>
    <w:semiHidden/>
    <w:rPr>
      <w:sz w:val="16"/>
      <w:szCs w:val="20"/>
    </w:rPr>
  </w:style>
  <w:style w:type="paragraph" w:styleId="TDC1">
    <w:name w:val="toc 1"/>
    <w:basedOn w:val="Normal"/>
    <w:next w:val="Normal"/>
    <w:uiPriority w:val="39"/>
    <w:pPr>
      <w:spacing w:before="120" w:after="120"/>
    </w:pPr>
    <w:rPr>
      <w:b/>
      <w:bCs/>
      <w:caps/>
    </w:rPr>
  </w:style>
  <w:style w:type="paragraph" w:styleId="TDC2">
    <w:name w:val="toc 2"/>
    <w:basedOn w:val="Normal"/>
    <w:next w:val="Normal"/>
    <w:uiPriority w:val="39"/>
    <w:pPr>
      <w:ind w:left="200"/>
    </w:pPr>
    <w:rPr>
      <w:smallCaps/>
    </w:rPr>
  </w:style>
  <w:style w:type="paragraph" w:styleId="TDC3">
    <w:name w:val="toc 3"/>
    <w:basedOn w:val="Normal"/>
    <w:next w:val="Normal"/>
    <w:uiPriority w:val="39"/>
    <w:pPr>
      <w:ind w:left="400"/>
    </w:pPr>
    <w:rPr>
      <w:i/>
      <w:iCs/>
    </w:rPr>
  </w:style>
  <w:style w:type="paragraph" w:styleId="TDC4">
    <w:name w:val="toc 4"/>
    <w:basedOn w:val="Normal"/>
    <w:next w:val="Normal"/>
    <w:semiHidden/>
    <w:pPr>
      <w:ind w:left="600"/>
    </w:pPr>
    <w:rPr>
      <w:szCs w:val="21"/>
    </w:rPr>
  </w:style>
  <w:style w:type="paragraph" w:styleId="TDC5">
    <w:name w:val="toc 5"/>
    <w:basedOn w:val="Normal"/>
    <w:next w:val="Normal"/>
    <w:uiPriority w:val="39"/>
    <w:pPr>
      <w:ind w:left="800"/>
    </w:pPr>
  </w:style>
  <w:style w:type="paragraph" w:styleId="TDC6">
    <w:name w:val="toc 6"/>
    <w:basedOn w:val="Normal"/>
    <w:next w:val="Normal"/>
    <w:semiHidden/>
    <w:pPr>
      <w:ind w:left="1000"/>
    </w:pPr>
  </w:style>
  <w:style w:type="paragraph" w:styleId="TDC7">
    <w:name w:val="toc 7"/>
    <w:basedOn w:val="Normal"/>
    <w:next w:val="Normal"/>
    <w:semiHidden/>
    <w:pPr>
      <w:ind w:left="1200"/>
    </w:pPr>
  </w:style>
  <w:style w:type="paragraph" w:styleId="TDC8">
    <w:name w:val="toc 8"/>
    <w:basedOn w:val="Normal"/>
    <w:next w:val="Normal"/>
    <w:semiHidden/>
    <w:pPr>
      <w:ind w:left="1400"/>
    </w:pPr>
  </w:style>
  <w:style w:type="paragraph" w:styleId="TDC9">
    <w:name w:val="toc 9"/>
    <w:basedOn w:val="Normal"/>
    <w:next w:val="Normal"/>
    <w:semiHidden/>
    <w:pPr>
      <w:ind w:left="1600"/>
    </w:pPr>
  </w:style>
  <w:style w:type="paragraph" w:customStyle="1" w:styleId="ndicel10">
    <w:name w:val="Índicel 10"/>
    <w:basedOn w:val="ndice"/>
    <w:pPr>
      <w:tabs>
        <w:tab w:val="right" w:leader="dot" w:pos="9972"/>
      </w:tabs>
      <w:ind w:left="2547"/>
    </w:pPr>
  </w:style>
  <w:style w:type="paragraph" w:styleId="Ttulo">
    <w:name w:val="Title"/>
    <w:basedOn w:val="Normal"/>
    <w:next w:val="Subttulo"/>
    <w:qFormat/>
    <w:pPr>
      <w:spacing w:before="400" w:after="100"/>
    </w:pPr>
    <w:rPr>
      <w:rFonts w:cs="Arial"/>
      <w:b/>
      <w:bCs/>
      <w:kern w:val="1"/>
      <w:sz w:val="32"/>
      <w:szCs w:val="32"/>
    </w:rPr>
  </w:style>
  <w:style w:type="paragraph" w:styleId="Subttulo">
    <w:name w:val="Subtitle"/>
    <w:basedOn w:val="Heading"/>
    <w:next w:val="Textoindependiente"/>
    <w:qFormat/>
    <w:pPr>
      <w:jc w:val="center"/>
    </w:pPr>
    <w:rPr>
      <w:i/>
      <w:iCs/>
    </w:rPr>
  </w:style>
  <w:style w:type="paragraph" w:customStyle="1" w:styleId="Heading">
    <w:name w:val="Heading"/>
    <w:basedOn w:val="Normal"/>
    <w:next w:val="Textoindependiente"/>
    <w:pPr>
      <w:keepNext/>
      <w:spacing w:before="240" w:after="120"/>
    </w:pPr>
    <w:rPr>
      <w:rFonts w:eastAsia="MS Mincho" w:cs="Tahoma"/>
      <w:sz w:val="28"/>
      <w:szCs w:val="28"/>
    </w:rPr>
  </w:style>
  <w:style w:type="paragraph" w:customStyle="1" w:styleId="Textopreformateado">
    <w:name w:val="Texto preformateado"/>
    <w:basedOn w:val="Normal"/>
    <w:rPr>
      <w:rFonts w:ascii="Courier New" w:eastAsia="Courier New" w:hAnsi="Courier New" w:cs="Courier New"/>
      <w:szCs w:val="20"/>
    </w:rPr>
  </w:style>
  <w:style w:type="paragraph" w:customStyle="1" w:styleId="Descripcin1">
    <w:name w:val="Descripción1"/>
    <w:basedOn w:val="Normal"/>
    <w:pPr>
      <w:suppressLineNumbers/>
      <w:spacing w:before="120" w:after="120"/>
    </w:pPr>
    <w:rPr>
      <w:rFonts w:cs="Tahoma"/>
      <w:i/>
      <w:iCs/>
      <w:szCs w:val="20"/>
    </w:rPr>
  </w:style>
  <w:style w:type="paragraph" w:customStyle="1" w:styleId="Index">
    <w:name w:val="Index"/>
    <w:basedOn w:val="Normal"/>
    <w:pPr>
      <w:suppressLineNumbers/>
    </w:pPr>
    <w:rPr>
      <w:rFonts w:cs="Tahoma"/>
    </w:rPr>
  </w:style>
  <w:style w:type="paragraph" w:customStyle="1" w:styleId="Epgrafe1">
    <w:name w:val="Epígrafe1"/>
    <w:basedOn w:val="Normal"/>
    <w:next w:val="Normal"/>
    <w:pPr>
      <w:spacing w:before="120" w:after="120"/>
    </w:pPr>
    <w:rPr>
      <w:b/>
      <w:bCs/>
      <w:szCs w:val="20"/>
    </w:rPr>
  </w:style>
  <w:style w:type="paragraph" w:customStyle="1" w:styleId="Tabladeilustraciones1">
    <w:name w:val="Tabla de ilustraciones1"/>
    <w:basedOn w:val="Normal"/>
    <w:next w:val="Normal"/>
    <w:pPr>
      <w:ind w:left="400" w:hanging="400"/>
    </w:pPr>
    <w:rPr>
      <w:smallCaps/>
    </w:rPr>
  </w:style>
  <w:style w:type="paragraph" w:customStyle="1" w:styleId="Textocomentario1">
    <w:name w:val="Texto comentario1"/>
    <w:basedOn w:val="Normal"/>
    <w:rPr>
      <w:szCs w:val="20"/>
    </w:rPr>
  </w:style>
  <w:style w:type="paragraph" w:styleId="Textodeglobo">
    <w:name w:val="Balloon Text"/>
    <w:basedOn w:val="Normal"/>
    <w:rPr>
      <w:rFonts w:ascii="Tahoma" w:hAnsi="Tahoma" w:cs="Tahoma"/>
      <w:sz w:val="16"/>
      <w:szCs w:val="16"/>
    </w:r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i/>
      <w:iCs/>
    </w:rPr>
  </w:style>
  <w:style w:type="paragraph" w:customStyle="1" w:styleId="Contents10">
    <w:name w:val="Contents 10"/>
    <w:basedOn w:val="Index"/>
    <w:pPr>
      <w:tabs>
        <w:tab w:val="right" w:leader="dot" w:pos="9637"/>
      </w:tabs>
      <w:ind w:left="2547"/>
    </w:pPr>
  </w:style>
  <w:style w:type="paragraph" w:customStyle="1" w:styleId="Contenidodelmarco">
    <w:name w:val="Contenido del marco"/>
    <w:basedOn w:val="Textoindependiente"/>
  </w:style>
  <w:style w:type="paragraph" w:styleId="HTMLconformatoprevio">
    <w:name w:val="HTML Preformatted"/>
    <w:basedOn w:val="Normal"/>
    <w:link w:val="HTMLconformatoprevioCar"/>
    <w:rsid w:val="005F7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jc w:val="left"/>
    </w:pPr>
    <w:rPr>
      <w:rFonts w:ascii="Courier New" w:hAnsi="Courier New" w:cs="Courier New"/>
      <w:szCs w:val="20"/>
      <w:lang w:val="en-US" w:eastAsia="en-US"/>
    </w:rPr>
  </w:style>
  <w:style w:type="character" w:customStyle="1" w:styleId="HTMLconformatoprevioCar">
    <w:name w:val="HTML con formato previo Car"/>
    <w:link w:val="HTMLconformatoprevio"/>
    <w:rsid w:val="005F7FB9"/>
    <w:rPr>
      <w:rFonts w:ascii="Courier New" w:hAnsi="Courier New" w:cs="Courier New"/>
      <w:lang w:val="en-US" w:eastAsia="en-US" w:bidi="ar-SA"/>
    </w:rPr>
  </w:style>
  <w:style w:type="character" w:customStyle="1" w:styleId="code-keyword">
    <w:name w:val="code-keyword"/>
    <w:basedOn w:val="Fuentedeprrafopredeter"/>
    <w:rsid w:val="005F7FB9"/>
  </w:style>
  <w:style w:type="character" w:customStyle="1" w:styleId="code-quote">
    <w:name w:val="code-quote"/>
    <w:basedOn w:val="Fuentedeprrafopredeter"/>
    <w:rsid w:val="005F7FB9"/>
  </w:style>
  <w:style w:type="paragraph" w:styleId="Prrafodelista">
    <w:name w:val="List Paragraph"/>
    <w:basedOn w:val="Normal"/>
    <w:qFormat/>
    <w:rsid w:val="00501A17"/>
    <w:pPr>
      <w:suppressAutoHyphens w:val="0"/>
      <w:spacing w:after="200" w:line="276" w:lineRule="auto"/>
      <w:ind w:left="720"/>
      <w:contextualSpacing/>
      <w:jc w:val="left"/>
    </w:pPr>
    <w:rPr>
      <w:rFonts w:ascii="Calibri" w:eastAsia="Calibri" w:hAnsi="Calibri"/>
      <w:sz w:val="22"/>
      <w:szCs w:val="22"/>
      <w:lang w:val="es-ES" w:eastAsia="en-US"/>
    </w:rPr>
  </w:style>
  <w:style w:type="character" w:customStyle="1" w:styleId="longtext">
    <w:name w:val="long_text"/>
    <w:basedOn w:val="Fuentedeprrafopredeter"/>
    <w:rsid w:val="00216F75"/>
  </w:style>
  <w:style w:type="character" w:customStyle="1" w:styleId="shorttext">
    <w:name w:val="short_text"/>
    <w:basedOn w:val="Fuentedeprrafopredeter"/>
    <w:rsid w:val="00216F75"/>
  </w:style>
  <w:style w:type="paragraph" w:customStyle="1" w:styleId="Epgrafe">
    <w:name w:val="Epígrafe"/>
    <w:basedOn w:val="Normal"/>
    <w:next w:val="Normal"/>
    <w:qFormat/>
    <w:rsid w:val="00670A53"/>
    <w:rPr>
      <w:b/>
      <w:bCs/>
      <w:szCs w:val="20"/>
    </w:rPr>
  </w:style>
  <w:style w:type="paragraph" w:styleId="NormalWeb">
    <w:name w:val="Normal (Web)"/>
    <w:basedOn w:val="Normal"/>
    <w:rsid w:val="00D34CAC"/>
    <w:pPr>
      <w:suppressAutoHyphens w:val="0"/>
      <w:spacing w:before="100" w:beforeAutospacing="1" w:after="100" w:afterAutospacing="1"/>
      <w:jc w:val="left"/>
    </w:pPr>
    <w:rPr>
      <w:rFonts w:ascii="Times New Roman" w:hAnsi="Times New Roman"/>
      <w:sz w:val="24"/>
      <w:lang w:val="es-ES" w:eastAsia="es-ES"/>
    </w:rPr>
  </w:style>
  <w:style w:type="paragraph" w:customStyle="1" w:styleId="ISOCLAUSE">
    <w:name w:val="ISO CLAUSE"/>
    <w:rsid w:val="00E25292"/>
    <w:pPr>
      <w:widowControl w:val="0"/>
      <w:tabs>
        <w:tab w:val="left" w:pos="576"/>
      </w:tabs>
      <w:suppressAutoHyphens/>
      <w:spacing w:before="60" w:after="144"/>
      <w:ind w:left="576" w:hanging="576"/>
    </w:pPr>
    <w:rPr>
      <w:rFonts w:ascii="CG Times (WN)" w:hAnsi="CG Times (WN)"/>
      <w:sz w:val="24"/>
      <w:lang w:val="en-US" w:eastAsia="ar-SA"/>
    </w:rPr>
  </w:style>
  <w:style w:type="paragraph" w:customStyle="1" w:styleId="ISOBULLET">
    <w:name w:val="ISO BULLET"/>
    <w:basedOn w:val="ISOCLAUSE"/>
    <w:rsid w:val="00E25292"/>
    <w:pPr>
      <w:numPr>
        <w:numId w:val="2"/>
      </w:numPr>
      <w:spacing w:after="72"/>
      <w:ind w:left="792"/>
    </w:pPr>
  </w:style>
  <w:style w:type="paragraph" w:customStyle="1" w:styleId="InfoBlue">
    <w:name w:val="InfoBlue"/>
    <w:basedOn w:val="Normal"/>
    <w:next w:val="Textoindependiente"/>
    <w:rsid w:val="00E579AD"/>
    <w:pPr>
      <w:widowControl w:val="0"/>
      <w:suppressAutoHyphens w:val="0"/>
      <w:spacing w:after="120" w:line="240" w:lineRule="atLeast"/>
      <w:ind w:left="720"/>
    </w:pPr>
    <w:rPr>
      <w:i/>
      <w:color w:val="0000FF"/>
      <w:szCs w:val="20"/>
      <w:lang w:val="en-US" w:eastAsia="en-US"/>
    </w:rPr>
  </w:style>
  <w:style w:type="character" w:customStyle="1" w:styleId="EncabezadoCar">
    <w:name w:val="Encabezado Car"/>
    <w:link w:val="Encabezado"/>
    <w:rsid w:val="000F3FFD"/>
    <w:rPr>
      <w:rFonts w:ascii="Arial" w:hAnsi="Arial"/>
      <w:sz w:val="16"/>
      <w:szCs w:val="24"/>
      <w:lang w:eastAsia="ar-SA"/>
    </w:rPr>
  </w:style>
  <w:style w:type="character" w:customStyle="1" w:styleId="TextoindependienteCar">
    <w:name w:val="Texto independiente Car"/>
    <w:link w:val="Textoindependiente"/>
    <w:rsid w:val="000F3FFD"/>
    <w:rPr>
      <w:rFonts w:ascii="Arial" w:hAnsi="Arial"/>
      <w:color w:val="0000FF"/>
      <w:szCs w:val="24"/>
      <w:lang w:eastAsia="ar-SA"/>
    </w:rPr>
  </w:style>
  <w:style w:type="character" w:styleId="Textoennegrita">
    <w:name w:val="Strong"/>
    <w:uiPriority w:val="22"/>
    <w:qFormat/>
    <w:rsid w:val="000F3FFD"/>
    <w:rPr>
      <w:b/>
      <w:bCs/>
    </w:rPr>
  </w:style>
  <w:style w:type="table" w:styleId="Tablaconcuadrcula2-nfasis5">
    <w:name w:val="Grid Table 2 Accent 5"/>
    <w:basedOn w:val="Tablanormal"/>
    <w:uiPriority w:val="47"/>
    <w:rsid w:val="005E7AD6"/>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415293">
      <w:bodyDiv w:val="1"/>
      <w:marLeft w:val="0"/>
      <w:marRight w:val="0"/>
      <w:marTop w:val="0"/>
      <w:marBottom w:val="0"/>
      <w:divBdr>
        <w:top w:val="none" w:sz="0" w:space="0" w:color="auto"/>
        <w:left w:val="none" w:sz="0" w:space="0" w:color="auto"/>
        <w:bottom w:val="none" w:sz="0" w:space="0" w:color="auto"/>
        <w:right w:val="none" w:sz="0" w:space="0" w:color="auto"/>
      </w:divBdr>
    </w:div>
    <w:div w:id="53505486">
      <w:bodyDiv w:val="1"/>
      <w:marLeft w:val="0"/>
      <w:marRight w:val="0"/>
      <w:marTop w:val="0"/>
      <w:marBottom w:val="0"/>
      <w:divBdr>
        <w:top w:val="none" w:sz="0" w:space="0" w:color="auto"/>
        <w:left w:val="none" w:sz="0" w:space="0" w:color="auto"/>
        <w:bottom w:val="none" w:sz="0" w:space="0" w:color="auto"/>
        <w:right w:val="none" w:sz="0" w:space="0" w:color="auto"/>
      </w:divBdr>
    </w:div>
    <w:div w:id="86580541">
      <w:bodyDiv w:val="1"/>
      <w:marLeft w:val="0"/>
      <w:marRight w:val="0"/>
      <w:marTop w:val="0"/>
      <w:marBottom w:val="0"/>
      <w:divBdr>
        <w:top w:val="none" w:sz="0" w:space="0" w:color="auto"/>
        <w:left w:val="none" w:sz="0" w:space="0" w:color="auto"/>
        <w:bottom w:val="none" w:sz="0" w:space="0" w:color="auto"/>
        <w:right w:val="none" w:sz="0" w:space="0" w:color="auto"/>
      </w:divBdr>
    </w:div>
    <w:div w:id="100421885">
      <w:bodyDiv w:val="1"/>
      <w:marLeft w:val="0"/>
      <w:marRight w:val="0"/>
      <w:marTop w:val="0"/>
      <w:marBottom w:val="0"/>
      <w:divBdr>
        <w:top w:val="none" w:sz="0" w:space="0" w:color="auto"/>
        <w:left w:val="none" w:sz="0" w:space="0" w:color="auto"/>
        <w:bottom w:val="none" w:sz="0" w:space="0" w:color="auto"/>
        <w:right w:val="none" w:sz="0" w:space="0" w:color="auto"/>
      </w:divBdr>
    </w:div>
    <w:div w:id="368343191">
      <w:bodyDiv w:val="1"/>
      <w:marLeft w:val="0"/>
      <w:marRight w:val="0"/>
      <w:marTop w:val="0"/>
      <w:marBottom w:val="0"/>
      <w:divBdr>
        <w:top w:val="none" w:sz="0" w:space="0" w:color="auto"/>
        <w:left w:val="none" w:sz="0" w:space="0" w:color="auto"/>
        <w:bottom w:val="none" w:sz="0" w:space="0" w:color="auto"/>
        <w:right w:val="none" w:sz="0" w:space="0" w:color="auto"/>
      </w:divBdr>
    </w:div>
    <w:div w:id="1522663883">
      <w:bodyDiv w:val="1"/>
      <w:marLeft w:val="0"/>
      <w:marRight w:val="0"/>
      <w:marTop w:val="0"/>
      <w:marBottom w:val="0"/>
      <w:divBdr>
        <w:top w:val="none" w:sz="0" w:space="0" w:color="auto"/>
        <w:left w:val="none" w:sz="0" w:space="0" w:color="auto"/>
        <w:bottom w:val="none" w:sz="0" w:space="0" w:color="auto"/>
        <w:right w:val="none" w:sz="0" w:space="0" w:color="auto"/>
      </w:divBdr>
    </w:div>
    <w:div w:id="16927546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https://upload.wikimedia.org/wikipedia/commons/2/27/Logo_ESPE.png" TargetMode="External"/><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https://upload.wikimedia.org/wikipedia/commons/2/27/Logo_ESPE.png" TargetMode="External"/><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10</Pages>
  <Words>1385</Words>
  <Characters>7618</Characters>
  <Application>Microsoft Office Word</Application>
  <DocSecurity>0</DocSecurity>
  <Lines>63</Lines>
  <Paragraphs>17</Paragraphs>
  <ScaleCrop>false</ScaleCrop>
  <HeadingPairs>
    <vt:vector size="2" baseType="variant">
      <vt:variant>
        <vt:lpstr>Título</vt:lpstr>
      </vt:variant>
      <vt:variant>
        <vt:i4>1</vt:i4>
      </vt:variant>
    </vt:vector>
  </HeadingPairs>
  <TitlesOfParts>
    <vt:vector size="1" baseType="lpstr">
      <vt:lpstr>Título</vt:lpstr>
    </vt:vector>
  </TitlesOfParts>
  <Company/>
  <LinksUpToDate>false</LinksUpToDate>
  <CharactersWithSpaces>8986</CharactersWithSpaces>
  <SharedDoc>false</SharedDoc>
  <HLinks>
    <vt:vector size="186" baseType="variant">
      <vt:variant>
        <vt:i4>2031671</vt:i4>
      </vt:variant>
      <vt:variant>
        <vt:i4>176</vt:i4>
      </vt:variant>
      <vt:variant>
        <vt:i4>0</vt:i4>
      </vt:variant>
      <vt:variant>
        <vt:i4>5</vt:i4>
      </vt:variant>
      <vt:variant>
        <vt:lpwstr/>
      </vt:variant>
      <vt:variant>
        <vt:lpwstr>_Toc227178539</vt:lpwstr>
      </vt:variant>
      <vt:variant>
        <vt:i4>2031671</vt:i4>
      </vt:variant>
      <vt:variant>
        <vt:i4>170</vt:i4>
      </vt:variant>
      <vt:variant>
        <vt:i4>0</vt:i4>
      </vt:variant>
      <vt:variant>
        <vt:i4>5</vt:i4>
      </vt:variant>
      <vt:variant>
        <vt:lpwstr/>
      </vt:variant>
      <vt:variant>
        <vt:lpwstr>_Toc227178538</vt:lpwstr>
      </vt:variant>
      <vt:variant>
        <vt:i4>2031671</vt:i4>
      </vt:variant>
      <vt:variant>
        <vt:i4>164</vt:i4>
      </vt:variant>
      <vt:variant>
        <vt:i4>0</vt:i4>
      </vt:variant>
      <vt:variant>
        <vt:i4>5</vt:i4>
      </vt:variant>
      <vt:variant>
        <vt:lpwstr/>
      </vt:variant>
      <vt:variant>
        <vt:lpwstr>_Toc227178537</vt:lpwstr>
      </vt:variant>
      <vt:variant>
        <vt:i4>2031671</vt:i4>
      </vt:variant>
      <vt:variant>
        <vt:i4>158</vt:i4>
      </vt:variant>
      <vt:variant>
        <vt:i4>0</vt:i4>
      </vt:variant>
      <vt:variant>
        <vt:i4>5</vt:i4>
      </vt:variant>
      <vt:variant>
        <vt:lpwstr/>
      </vt:variant>
      <vt:variant>
        <vt:lpwstr>_Toc227178536</vt:lpwstr>
      </vt:variant>
      <vt:variant>
        <vt:i4>2031671</vt:i4>
      </vt:variant>
      <vt:variant>
        <vt:i4>152</vt:i4>
      </vt:variant>
      <vt:variant>
        <vt:i4>0</vt:i4>
      </vt:variant>
      <vt:variant>
        <vt:i4>5</vt:i4>
      </vt:variant>
      <vt:variant>
        <vt:lpwstr/>
      </vt:variant>
      <vt:variant>
        <vt:lpwstr>_Toc227178535</vt:lpwstr>
      </vt:variant>
      <vt:variant>
        <vt:i4>2031671</vt:i4>
      </vt:variant>
      <vt:variant>
        <vt:i4>146</vt:i4>
      </vt:variant>
      <vt:variant>
        <vt:i4>0</vt:i4>
      </vt:variant>
      <vt:variant>
        <vt:i4>5</vt:i4>
      </vt:variant>
      <vt:variant>
        <vt:lpwstr/>
      </vt:variant>
      <vt:variant>
        <vt:lpwstr>_Toc227178534</vt:lpwstr>
      </vt:variant>
      <vt:variant>
        <vt:i4>2031671</vt:i4>
      </vt:variant>
      <vt:variant>
        <vt:i4>140</vt:i4>
      </vt:variant>
      <vt:variant>
        <vt:i4>0</vt:i4>
      </vt:variant>
      <vt:variant>
        <vt:i4>5</vt:i4>
      </vt:variant>
      <vt:variant>
        <vt:lpwstr/>
      </vt:variant>
      <vt:variant>
        <vt:lpwstr>_Toc227178533</vt:lpwstr>
      </vt:variant>
      <vt:variant>
        <vt:i4>2031671</vt:i4>
      </vt:variant>
      <vt:variant>
        <vt:i4>134</vt:i4>
      </vt:variant>
      <vt:variant>
        <vt:i4>0</vt:i4>
      </vt:variant>
      <vt:variant>
        <vt:i4>5</vt:i4>
      </vt:variant>
      <vt:variant>
        <vt:lpwstr/>
      </vt:variant>
      <vt:variant>
        <vt:lpwstr>_Toc227178532</vt:lpwstr>
      </vt:variant>
      <vt:variant>
        <vt:i4>2031671</vt:i4>
      </vt:variant>
      <vt:variant>
        <vt:i4>128</vt:i4>
      </vt:variant>
      <vt:variant>
        <vt:i4>0</vt:i4>
      </vt:variant>
      <vt:variant>
        <vt:i4>5</vt:i4>
      </vt:variant>
      <vt:variant>
        <vt:lpwstr/>
      </vt:variant>
      <vt:variant>
        <vt:lpwstr>_Toc227178531</vt:lpwstr>
      </vt:variant>
      <vt:variant>
        <vt:i4>2031671</vt:i4>
      </vt:variant>
      <vt:variant>
        <vt:i4>122</vt:i4>
      </vt:variant>
      <vt:variant>
        <vt:i4>0</vt:i4>
      </vt:variant>
      <vt:variant>
        <vt:i4>5</vt:i4>
      </vt:variant>
      <vt:variant>
        <vt:lpwstr/>
      </vt:variant>
      <vt:variant>
        <vt:lpwstr>_Toc227178530</vt:lpwstr>
      </vt:variant>
      <vt:variant>
        <vt:i4>1966135</vt:i4>
      </vt:variant>
      <vt:variant>
        <vt:i4>116</vt:i4>
      </vt:variant>
      <vt:variant>
        <vt:i4>0</vt:i4>
      </vt:variant>
      <vt:variant>
        <vt:i4>5</vt:i4>
      </vt:variant>
      <vt:variant>
        <vt:lpwstr/>
      </vt:variant>
      <vt:variant>
        <vt:lpwstr>_Toc227178529</vt:lpwstr>
      </vt:variant>
      <vt:variant>
        <vt:i4>1966135</vt:i4>
      </vt:variant>
      <vt:variant>
        <vt:i4>110</vt:i4>
      </vt:variant>
      <vt:variant>
        <vt:i4>0</vt:i4>
      </vt:variant>
      <vt:variant>
        <vt:i4>5</vt:i4>
      </vt:variant>
      <vt:variant>
        <vt:lpwstr/>
      </vt:variant>
      <vt:variant>
        <vt:lpwstr>_Toc227178528</vt:lpwstr>
      </vt:variant>
      <vt:variant>
        <vt:i4>1966135</vt:i4>
      </vt:variant>
      <vt:variant>
        <vt:i4>104</vt:i4>
      </vt:variant>
      <vt:variant>
        <vt:i4>0</vt:i4>
      </vt:variant>
      <vt:variant>
        <vt:i4>5</vt:i4>
      </vt:variant>
      <vt:variant>
        <vt:lpwstr/>
      </vt:variant>
      <vt:variant>
        <vt:lpwstr>_Toc227178527</vt:lpwstr>
      </vt:variant>
      <vt:variant>
        <vt:i4>1966135</vt:i4>
      </vt:variant>
      <vt:variant>
        <vt:i4>98</vt:i4>
      </vt:variant>
      <vt:variant>
        <vt:i4>0</vt:i4>
      </vt:variant>
      <vt:variant>
        <vt:i4>5</vt:i4>
      </vt:variant>
      <vt:variant>
        <vt:lpwstr/>
      </vt:variant>
      <vt:variant>
        <vt:lpwstr>_Toc227178526</vt:lpwstr>
      </vt:variant>
      <vt:variant>
        <vt:i4>1966135</vt:i4>
      </vt:variant>
      <vt:variant>
        <vt:i4>92</vt:i4>
      </vt:variant>
      <vt:variant>
        <vt:i4>0</vt:i4>
      </vt:variant>
      <vt:variant>
        <vt:i4>5</vt:i4>
      </vt:variant>
      <vt:variant>
        <vt:lpwstr/>
      </vt:variant>
      <vt:variant>
        <vt:lpwstr>_Toc227178525</vt:lpwstr>
      </vt:variant>
      <vt:variant>
        <vt:i4>1966135</vt:i4>
      </vt:variant>
      <vt:variant>
        <vt:i4>86</vt:i4>
      </vt:variant>
      <vt:variant>
        <vt:i4>0</vt:i4>
      </vt:variant>
      <vt:variant>
        <vt:i4>5</vt:i4>
      </vt:variant>
      <vt:variant>
        <vt:lpwstr/>
      </vt:variant>
      <vt:variant>
        <vt:lpwstr>_Toc227178524</vt:lpwstr>
      </vt:variant>
      <vt:variant>
        <vt:i4>1966135</vt:i4>
      </vt:variant>
      <vt:variant>
        <vt:i4>80</vt:i4>
      </vt:variant>
      <vt:variant>
        <vt:i4>0</vt:i4>
      </vt:variant>
      <vt:variant>
        <vt:i4>5</vt:i4>
      </vt:variant>
      <vt:variant>
        <vt:lpwstr/>
      </vt:variant>
      <vt:variant>
        <vt:lpwstr>_Toc227178523</vt:lpwstr>
      </vt:variant>
      <vt:variant>
        <vt:i4>1966135</vt:i4>
      </vt:variant>
      <vt:variant>
        <vt:i4>74</vt:i4>
      </vt:variant>
      <vt:variant>
        <vt:i4>0</vt:i4>
      </vt:variant>
      <vt:variant>
        <vt:i4>5</vt:i4>
      </vt:variant>
      <vt:variant>
        <vt:lpwstr/>
      </vt:variant>
      <vt:variant>
        <vt:lpwstr>_Toc227178522</vt:lpwstr>
      </vt:variant>
      <vt:variant>
        <vt:i4>1966135</vt:i4>
      </vt:variant>
      <vt:variant>
        <vt:i4>68</vt:i4>
      </vt:variant>
      <vt:variant>
        <vt:i4>0</vt:i4>
      </vt:variant>
      <vt:variant>
        <vt:i4>5</vt:i4>
      </vt:variant>
      <vt:variant>
        <vt:lpwstr/>
      </vt:variant>
      <vt:variant>
        <vt:lpwstr>_Toc227178521</vt:lpwstr>
      </vt:variant>
      <vt:variant>
        <vt:i4>1966135</vt:i4>
      </vt:variant>
      <vt:variant>
        <vt:i4>62</vt:i4>
      </vt:variant>
      <vt:variant>
        <vt:i4>0</vt:i4>
      </vt:variant>
      <vt:variant>
        <vt:i4>5</vt:i4>
      </vt:variant>
      <vt:variant>
        <vt:lpwstr/>
      </vt:variant>
      <vt:variant>
        <vt:lpwstr>_Toc227178520</vt:lpwstr>
      </vt:variant>
      <vt:variant>
        <vt:i4>1900599</vt:i4>
      </vt:variant>
      <vt:variant>
        <vt:i4>56</vt:i4>
      </vt:variant>
      <vt:variant>
        <vt:i4>0</vt:i4>
      </vt:variant>
      <vt:variant>
        <vt:i4>5</vt:i4>
      </vt:variant>
      <vt:variant>
        <vt:lpwstr/>
      </vt:variant>
      <vt:variant>
        <vt:lpwstr>_Toc227178519</vt:lpwstr>
      </vt:variant>
      <vt:variant>
        <vt:i4>1900599</vt:i4>
      </vt:variant>
      <vt:variant>
        <vt:i4>50</vt:i4>
      </vt:variant>
      <vt:variant>
        <vt:i4>0</vt:i4>
      </vt:variant>
      <vt:variant>
        <vt:i4>5</vt:i4>
      </vt:variant>
      <vt:variant>
        <vt:lpwstr/>
      </vt:variant>
      <vt:variant>
        <vt:lpwstr>_Toc227178518</vt:lpwstr>
      </vt:variant>
      <vt:variant>
        <vt:i4>1900599</vt:i4>
      </vt:variant>
      <vt:variant>
        <vt:i4>44</vt:i4>
      </vt:variant>
      <vt:variant>
        <vt:i4>0</vt:i4>
      </vt:variant>
      <vt:variant>
        <vt:i4>5</vt:i4>
      </vt:variant>
      <vt:variant>
        <vt:lpwstr/>
      </vt:variant>
      <vt:variant>
        <vt:lpwstr>_Toc227178517</vt:lpwstr>
      </vt:variant>
      <vt:variant>
        <vt:i4>1900599</vt:i4>
      </vt:variant>
      <vt:variant>
        <vt:i4>38</vt:i4>
      </vt:variant>
      <vt:variant>
        <vt:i4>0</vt:i4>
      </vt:variant>
      <vt:variant>
        <vt:i4>5</vt:i4>
      </vt:variant>
      <vt:variant>
        <vt:lpwstr/>
      </vt:variant>
      <vt:variant>
        <vt:lpwstr>_Toc227178516</vt:lpwstr>
      </vt:variant>
      <vt:variant>
        <vt:i4>1900599</vt:i4>
      </vt:variant>
      <vt:variant>
        <vt:i4>32</vt:i4>
      </vt:variant>
      <vt:variant>
        <vt:i4>0</vt:i4>
      </vt:variant>
      <vt:variant>
        <vt:i4>5</vt:i4>
      </vt:variant>
      <vt:variant>
        <vt:lpwstr/>
      </vt:variant>
      <vt:variant>
        <vt:lpwstr>_Toc227178515</vt:lpwstr>
      </vt:variant>
      <vt:variant>
        <vt:i4>1900599</vt:i4>
      </vt:variant>
      <vt:variant>
        <vt:i4>26</vt:i4>
      </vt:variant>
      <vt:variant>
        <vt:i4>0</vt:i4>
      </vt:variant>
      <vt:variant>
        <vt:i4>5</vt:i4>
      </vt:variant>
      <vt:variant>
        <vt:lpwstr/>
      </vt:variant>
      <vt:variant>
        <vt:lpwstr>_Toc227178514</vt:lpwstr>
      </vt:variant>
      <vt:variant>
        <vt:i4>1900599</vt:i4>
      </vt:variant>
      <vt:variant>
        <vt:i4>20</vt:i4>
      </vt:variant>
      <vt:variant>
        <vt:i4>0</vt:i4>
      </vt:variant>
      <vt:variant>
        <vt:i4>5</vt:i4>
      </vt:variant>
      <vt:variant>
        <vt:lpwstr/>
      </vt:variant>
      <vt:variant>
        <vt:lpwstr>_Toc227178513</vt:lpwstr>
      </vt:variant>
      <vt:variant>
        <vt:i4>1900599</vt:i4>
      </vt:variant>
      <vt:variant>
        <vt:i4>14</vt:i4>
      </vt:variant>
      <vt:variant>
        <vt:i4>0</vt:i4>
      </vt:variant>
      <vt:variant>
        <vt:i4>5</vt:i4>
      </vt:variant>
      <vt:variant>
        <vt:lpwstr/>
      </vt:variant>
      <vt:variant>
        <vt:lpwstr>_Toc227178512</vt:lpwstr>
      </vt:variant>
      <vt:variant>
        <vt:i4>1900599</vt:i4>
      </vt:variant>
      <vt:variant>
        <vt:i4>8</vt:i4>
      </vt:variant>
      <vt:variant>
        <vt:i4>0</vt:i4>
      </vt:variant>
      <vt:variant>
        <vt:i4>5</vt:i4>
      </vt:variant>
      <vt:variant>
        <vt:lpwstr/>
      </vt:variant>
      <vt:variant>
        <vt:lpwstr>_Toc227178511</vt:lpwstr>
      </vt:variant>
      <vt:variant>
        <vt:i4>1507363</vt:i4>
      </vt:variant>
      <vt:variant>
        <vt:i4>-1</vt:i4>
      </vt:variant>
      <vt:variant>
        <vt:i4>2077</vt:i4>
      </vt:variant>
      <vt:variant>
        <vt:i4>1</vt:i4>
      </vt:variant>
      <vt:variant>
        <vt:lpwstr>https://upload.wikimedia.org/wikipedia/commons/2/27/Logo_ESPE.png</vt:lpwstr>
      </vt:variant>
      <vt:variant>
        <vt:lpwstr/>
      </vt:variant>
      <vt:variant>
        <vt:i4>1507363</vt:i4>
      </vt:variant>
      <vt:variant>
        <vt:i4>-1</vt:i4>
      </vt:variant>
      <vt:variant>
        <vt:i4>2080</vt:i4>
      </vt:variant>
      <vt:variant>
        <vt:i4>1</vt:i4>
      </vt:variant>
      <vt:variant>
        <vt:lpwstr>https://upload.wikimedia.org/wikipedia/commons/2/27/Logo_ESPE.png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Título</dc:title>
  <dc:subject>Guía Técnica</dc:subject>
  <dc:creator>caldaz</dc:creator>
  <cp:keywords/>
  <cp:lastModifiedBy>Carlos Rivera</cp:lastModifiedBy>
  <cp:revision>3</cp:revision>
  <cp:lastPrinted>2026-04-21T21:15:00Z</cp:lastPrinted>
  <dcterms:created xsi:type="dcterms:W3CDTF">2026-04-21T21:16:00Z</dcterms:created>
  <dcterms:modified xsi:type="dcterms:W3CDTF">2026-04-21T23:34:00Z</dcterms:modified>
</cp:coreProperties>
</file>