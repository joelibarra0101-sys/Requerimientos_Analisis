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5442B78F" w:rsidR="00821E8D" w:rsidRPr="0099738A" w:rsidRDefault="008E0921" w:rsidP="002D1721">
      <w:pPr>
        <w:spacing w:before="100"/>
        <w:jc w:val="right"/>
        <w:rPr>
          <w:rFonts w:cs="Arial"/>
          <w:sz w:val="32"/>
        </w:rPr>
      </w:pPr>
      <w:r w:rsidRPr="008E0921">
        <w:rPr>
          <w:i/>
          <w:iCs/>
          <w:sz w:val="32"/>
        </w:rPr>
        <w:t>Registrar consumo de comida del empleado</w:t>
      </w:r>
      <w:r w:rsidR="002D1721">
        <w:rPr>
          <w:i/>
          <w:iCs/>
          <w:sz w:val="32"/>
        </w:rPr>
        <w:fldChar w:fldCharType="begin"/>
      </w:r>
      <w:r w:rsidR="002D1721">
        <w:rPr>
          <w:i/>
          <w:iCs/>
          <w:sz w:val="32"/>
        </w:rPr>
        <w:instrText xml:space="preserve"> SUBJECT </w:instrText>
      </w:r>
      <w:r w:rsidR="002D1721"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footerReference w:type="default" r:id="rId7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1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256F6C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="00C04904" w:rsidRPr="00C24960">
          <w:rPr>
            <w:rStyle w:val="Hipervnculo"/>
            <w:noProof/>
          </w:rPr>
          <w:t>2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Alcance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_Toc430703059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256F6C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="00C04904" w:rsidRPr="00C24960">
          <w:rPr>
            <w:rStyle w:val="Hipervnculo"/>
            <w:noProof/>
          </w:rPr>
          <w:t>3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 funcionalidad requerida del sistema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_Toc430703060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256F6C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="00C04904" w:rsidRPr="00C24960">
          <w:rPr>
            <w:rStyle w:val="Hipervnculo"/>
            <w:noProof/>
          </w:rPr>
          <w:t>3.1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Participantes o actores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_Toc430703061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256F6C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="00C04904" w:rsidRPr="00C24960">
          <w:rPr>
            <w:rStyle w:val="Hipervnculo"/>
            <w:noProof/>
          </w:rPr>
          <w:t>3.2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las Funciones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_Toc430703062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256F6C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="00C04904" w:rsidRPr="00C24960">
          <w:rPr>
            <w:rStyle w:val="Hipervnculo"/>
            <w:noProof/>
          </w:rPr>
          <w:t>4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Anexos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_Toc430703063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256F6C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="00C04904" w:rsidRPr="00C24960">
          <w:rPr>
            <w:rStyle w:val="Hipervnculo"/>
            <w:noProof/>
          </w:rPr>
          <w:t>4.1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Anexo A: Título del Anexo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_Toc430703064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4</w:t>
        </w:r>
        <w:r w:rsidR="00C04904"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256F6C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="00C04904" w:rsidRPr="00C24960">
          <w:rPr>
            <w:rStyle w:val="Hipervnculo"/>
            <w:noProof/>
          </w:rPr>
          <w:t>5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Firma de Participantes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_Toc430703065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5</w:t>
        </w:r>
        <w:r w:rsidR="00C04904"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1E88D346" w:rsidR="00C95F03" w:rsidRDefault="00113F0B" w:rsidP="00C95F03">
      <w:pPr>
        <w:spacing w:before="100"/>
        <w:rPr>
          <w:b/>
          <w:bCs/>
          <w:sz w:val="36"/>
        </w:rPr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021DF49B" w14:textId="423342DE" w:rsidR="008E0921" w:rsidRPr="008E0921" w:rsidRDefault="008E0921" w:rsidP="00C95F03">
      <w:pPr>
        <w:spacing w:before="100"/>
        <w:rPr>
          <w:i/>
          <w:iCs/>
          <w:sz w:val="32"/>
          <w:szCs w:val="32"/>
        </w:rPr>
      </w:pPr>
      <w:r w:rsidRPr="008E0921">
        <w:rPr>
          <w:i/>
          <w:iCs/>
          <w:sz w:val="32"/>
          <w:szCs w:val="32"/>
        </w:rPr>
        <w:t>RFN17: Registrar consumo de comida del empleado</w:t>
      </w:r>
    </w:p>
    <w:p w14:paraId="375DEBA4" w14:textId="3138EE05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03F56326" w14:textId="77777777" w:rsidR="008E0921" w:rsidRDefault="008E0921" w:rsidP="008E0921">
      <w:r>
        <w:t>En muchas organizaciones, el registro de los consumos de alimentos realizados por los empleados se lleva a cabo de forma manual o mediante procesos poco estructurados, lo que puede generar errores en los valores registrados, duplicidad de información y falta de control sobre los gastos.</w:t>
      </w:r>
    </w:p>
    <w:p w14:paraId="77E955E9" w14:textId="77777777" w:rsidR="008E0921" w:rsidRDefault="008E0921" w:rsidP="008E0921"/>
    <w:p w14:paraId="4D91B2D2" w14:textId="77777777" w:rsidR="008E0921" w:rsidRDefault="008E0921" w:rsidP="008E0921">
      <w:r>
        <w:t>Además, sin un registro claro y ordenado, resulta difícil verificar qué empleados han consumido, en qué restaurantes y bajo qué condiciones, lo que afecta la transparencia del proceso y la correcta gestión de pagos.</w:t>
      </w:r>
    </w:p>
    <w:p w14:paraId="698600C5" w14:textId="77777777" w:rsidR="008E0921" w:rsidRDefault="008E0921" w:rsidP="008E0921"/>
    <w:p w14:paraId="701001B7" w14:textId="54D887A4" w:rsidR="008E0921" w:rsidRPr="008E0921" w:rsidRDefault="008E0921" w:rsidP="008E0921">
      <w:r>
        <w:t>Por esta razón, se requiere implementar una funcionalidad que permita registrar de manera automática, clara y confiable los consumos realizados por los empleados dentro del sistema.</w:t>
      </w:r>
    </w:p>
    <w:p w14:paraId="489E17B3" w14:textId="2F284E6C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0B939F7" w14:textId="77777777" w:rsidR="008E0921" w:rsidRDefault="008E0921" w:rsidP="008E0921">
      <w:r>
        <w:t>Este requerimiento aplica al sistema MesaPass dentro del proceso de consumo de alimentos.</w:t>
      </w:r>
    </w:p>
    <w:p w14:paraId="0CF1B3FE" w14:textId="77777777" w:rsidR="008E0921" w:rsidRDefault="008E0921" w:rsidP="008E0921"/>
    <w:p w14:paraId="2F92C31C" w14:textId="77777777" w:rsidR="008E0921" w:rsidRDefault="008E0921" w:rsidP="008E0921">
      <w:r>
        <w:t>El sistema debe permitir:</w:t>
      </w:r>
    </w:p>
    <w:p w14:paraId="2C53C69D" w14:textId="77777777" w:rsidR="008E0921" w:rsidRDefault="008E0921" w:rsidP="008E0921"/>
    <w:p w14:paraId="24F74CC7" w14:textId="77777777" w:rsidR="008E0921" w:rsidRDefault="008E0921" w:rsidP="008E0921">
      <w:pPr>
        <w:pStyle w:val="Prrafodelista"/>
        <w:numPr>
          <w:ilvl w:val="0"/>
          <w:numId w:val="31"/>
        </w:numPr>
      </w:pPr>
      <w:r>
        <w:t>Registrar el consumo realizado por un empleado</w:t>
      </w:r>
    </w:p>
    <w:p w14:paraId="3E493CAB" w14:textId="77777777" w:rsidR="008E0921" w:rsidRDefault="008E0921" w:rsidP="008E0921">
      <w:pPr>
        <w:pStyle w:val="Prrafodelista"/>
        <w:numPr>
          <w:ilvl w:val="0"/>
          <w:numId w:val="31"/>
        </w:numPr>
      </w:pPr>
      <w:r>
        <w:t>Asociar el consumo al empleado y al restaurante</w:t>
      </w:r>
    </w:p>
    <w:p w14:paraId="1AA945D0" w14:textId="77777777" w:rsidR="008E0921" w:rsidRDefault="008E0921" w:rsidP="008E0921">
      <w:pPr>
        <w:pStyle w:val="Prrafodelista"/>
        <w:numPr>
          <w:ilvl w:val="0"/>
          <w:numId w:val="31"/>
        </w:numPr>
      </w:pPr>
      <w:r>
        <w:t>Guardar la información del consumo de forma organizada</w:t>
      </w:r>
    </w:p>
    <w:p w14:paraId="6AE8004C" w14:textId="77777777" w:rsidR="008E0921" w:rsidRDefault="008E0921" w:rsidP="008E0921">
      <w:pPr>
        <w:pStyle w:val="Prrafodelista"/>
        <w:numPr>
          <w:ilvl w:val="0"/>
          <w:numId w:val="31"/>
        </w:numPr>
      </w:pPr>
      <w:r>
        <w:t>Permitir el control de los consumos realizados</w:t>
      </w:r>
    </w:p>
    <w:p w14:paraId="6160453D" w14:textId="77777777" w:rsidR="008E0921" w:rsidRDefault="008E0921" w:rsidP="008E0921"/>
    <w:p w14:paraId="454D2913" w14:textId="77777777" w:rsidR="008E0921" w:rsidRDefault="008E0921" w:rsidP="008E0921">
      <w:r>
        <w:t>El sistema no debe:</w:t>
      </w:r>
    </w:p>
    <w:p w14:paraId="3C2D97AB" w14:textId="77777777" w:rsidR="008E0921" w:rsidRDefault="008E0921" w:rsidP="008E0921"/>
    <w:p w14:paraId="3C2045D3" w14:textId="77777777" w:rsidR="008E0921" w:rsidRDefault="008E0921" w:rsidP="008E0921">
      <w:pPr>
        <w:pStyle w:val="Prrafodelista"/>
        <w:numPr>
          <w:ilvl w:val="0"/>
          <w:numId w:val="32"/>
        </w:numPr>
      </w:pPr>
      <w:r>
        <w:t>Registrar consumos sin validación previa</w:t>
      </w:r>
    </w:p>
    <w:p w14:paraId="3D238D2A" w14:textId="77777777" w:rsidR="008E0921" w:rsidRDefault="008E0921" w:rsidP="008E0921">
      <w:pPr>
        <w:pStyle w:val="Prrafodelista"/>
        <w:numPr>
          <w:ilvl w:val="0"/>
          <w:numId w:val="32"/>
        </w:numPr>
      </w:pPr>
      <w:r>
        <w:t>Permitir registros duplicados</w:t>
      </w:r>
    </w:p>
    <w:p w14:paraId="17EB521C" w14:textId="77777777" w:rsidR="008E0921" w:rsidRDefault="008E0921" w:rsidP="008E0921">
      <w:pPr>
        <w:pStyle w:val="Prrafodelista"/>
        <w:numPr>
          <w:ilvl w:val="0"/>
          <w:numId w:val="32"/>
        </w:numPr>
      </w:pPr>
      <w:r>
        <w:t>Registrar consumos con información incompleta</w:t>
      </w:r>
    </w:p>
    <w:p w14:paraId="39B9CB72" w14:textId="77777777" w:rsidR="008E0921" w:rsidRDefault="008E0921" w:rsidP="008E0921"/>
    <w:p w14:paraId="27BEB500" w14:textId="77777777" w:rsidR="008E0921" w:rsidRDefault="008E0921" w:rsidP="008E0921">
      <w:r>
        <w:t>Beneficios esperados:</w:t>
      </w:r>
    </w:p>
    <w:p w14:paraId="5A3279A5" w14:textId="77777777" w:rsidR="008E0921" w:rsidRDefault="008E0921" w:rsidP="008E0921"/>
    <w:p w14:paraId="5D719511" w14:textId="77777777" w:rsidR="008E0921" w:rsidRDefault="008E0921" w:rsidP="008E0921">
      <w:pPr>
        <w:pStyle w:val="Prrafodelista"/>
        <w:numPr>
          <w:ilvl w:val="0"/>
          <w:numId w:val="33"/>
        </w:numPr>
      </w:pPr>
      <w:r>
        <w:t>Mejor control de los consumos</w:t>
      </w:r>
    </w:p>
    <w:p w14:paraId="69709D1E" w14:textId="77777777" w:rsidR="008E0921" w:rsidRDefault="008E0921" w:rsidP="008E0921">
      <w:pPr>
        <w:pStyle w:val="Prrafodelista"/>
        <w:numPr>
          <w:ilvl w:val="0"/>
          <w:numId w:val="33"/>
        </w:numPr>
      </w:pPr>
      <w:r>
        <w:t>Reducción de errores</w:t>
      </w:r>
    </w:p>
    <w:p w14:paraId="20486FFA" w14:textId="77777777" w:rsidR="008E0921" w:rsidRDefault="008E0921" w:rsidP="008E0921">
      <w:pPr>
        <w:pStyle w:val="Prrafodelista"/>
        <w:numPr>
          <w:ilvl w:val="0"/>
          <w:numId w:val="33"/>
        </w:numPr>
      </w:pPr>
      <w:r>
        <w:t>Información clara y organizada</w:t>
      </w:r>
    </w:p>
    <w:p w14:paraId="38555ED9" w14:textId="39785E09" w:rsidR="008E0921" w:rsidRDefault="008E0921" w:rsidP="008E0921">
      <w:pPr>
        <w:pStyle w:val="Prrafodelista"/>
        <w:numPr>
          <w:ilvl w:val="0"/>
          <w:numId w:val="33"/>
        </w:numPr>
      </w:pPr>
      <w:r>
        <w:t>Apoyo en el control de gastos</w:t>
      </w:r>
    </w:p>
    <w:p w14:paraId="59BC4D7F" w14:textId="603C6077" w:rsidR="008E0921" w:rsidRDefault="008E0921" w:rsidP="008E0921"/>
    <w:p w14:paraId="074D9CC9" w14:textId="47847F8B" w:rsidR="008E0921" w:rsidRDefault="008E0921" w:rsidP="008E0921"/>
    <w:p w14:paraId="411DDE00" w14:textId="31DA6C0F" w:rsidR="008E0921" w:rsidRPr="003D70E7" w:rsidRDefault="008E0921" w:rsidP="008E0921">
      <w:pPr>
        <w:rPr>
          <w:color w:val="FF0000"/>
        </w:rPr>
      </w:pPr>
    </w:p>
    <w:p w14:paraId="0ED3FD46" w14:textId="75A814CF" w:rsidR="008E0921" w:rsidRDefault="008E0921" w:rsidP="008E0921">
      <w:pPr>
        <w:rPr>
          <w:color w:val="FF0000"/>
        </w:rPr>
      </w:pPr>
    </w:p>
    <w:p w14:paraId="5904B156" w14:textId="77777777" w:rsidR="009C3908" w:rsidRDefault="009C3908" w:rsidP="008E0921">
      <w:bookmarkStart w:id="8" w:name="_GoBack"/>
      <w:bookmarkEnd w:id="8"/>
    </w:p>
    <w:p w14:paraId="4C3333BF" w14:textId="63550B9D" w:rsidR="008E0921" w:rsidRDefault="008E0921" w:rsidP="008E0921"/>
    <w:p w14:paraId="50AB6F15" w14:textId="5BD16BCB" w:rsidR="008E0921" w:rsidRDefault="008E0921" w:rsidP="008E0921"/>
    <w:p w14:paraId="0C212B8F" w14:textId="545FC56C" w:rsidR="008E0921" w:rsidRDefault="008E0921" w:rsidP="008E0921"/>
    <w:p w14:paraId="7925981F" w14:textId="77777777" w:rsidR="008E0921" w:rsidRPr="008E0921" w:rsidRDefault="008E0921" w:rsidP="008E0921"/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lastRenderedPageBreak/>
        <w:t>Normativa Legal</w:t>
      </w:r>
    </w:p>
    <w:p w14:paraId="3751429B" w14:textId="77777777" w:rsidR="008E0921" w:rsidRDefault="008E0921" w:rsidP="008E0921">
      <w:r>
        <w:t>Normativa aplicable:</w:t>
      </w:r>
    </w:p>
    <w:p w14:paraId="43750408" w14:textId="77777777" w:rsidR="008E0921" w:rsidRDefault="008E0921" w:rsidP="008E0921"/>
    <w:p w14:paraId="7B288AEF" w14:textId="77777777" w:rsidR="008E0921" w:rsidRDefault="008E0921" w:rsidP="008E0921">
      <w:pPr>
        <w:pStyle w:val="Prrafodelista"/>
        <w:numPr>
          <w:ilvl w:val="0"/>
          <w:numId w:val="35"/>
        </w:numPr>
      </w:pPr>
      <w:r>
        <w:t>Ley de Comercio Electrónico, Firmas y Mensajes de Datos</w:t>
      </w:r>
    </w:p>
    <w:p w14:paraId="5D66DF78" w14:textId="77777777" w:rsidR="008E0921" w:rsidRDefault="008E0921" w:rsidP="008E0921">
      <w:pPr>
        <w:pStyle w:val="Prrafodelista"/>
        <w:numPr>
          <w:ilvl w:val="0"/>
          <w:numId w:val="35"/>
        </w:numPr>
      </w:pPr>
      <w:r>
        <w:t>Ley Orgánica de Protección de Datos Personales</w:t>
      </w:r>
    </w:p>
    <w:p w14:paraId="4E97E71E" w14:textId="77777777" w:rsidR="008E0921" w:rsidRDefault="008E0921" w:rsidP="008E0921"/>
    <w:p w14:paraId="348A52A6" w14:textId="77777777" w:rsidR="008E0921" w:rsidRDefault="008E0921" w:rsidP="008E0921">
      <w:r>
        <w:t>Aplicación:</w:t>
      </w:r>
    </w:p>
    <w:p w14:paraId="39918199" w14:textId="77777777" w:rsidR="008E0921" w:rsidRDefault="008E0921" w:rsidP="008E0921"/>
    <w:p w14:paraId="1E259583" w14:textId="77777777" w:rsidR="008E0921" w:rsidRDefault="008E0921" w:rsidP="008E0921">
      <w:pPr>
        <w:pStyle w:val="Prrafodelista"/>
        <w:numPr>
          <w:ilvl w:val="0"/>
          <w:numId w:val="34"/>
        </w:numPr>
      </w:pPr>
      <w:r>
        <w:t>Garantizar la validez de los registros realizados</w:t>
      </w:r>
    </w:p>
    <w:p w14:paraId="22E58EA5" w14:textId="77777777" w:rsidR="008E0921" w:rsidRDefault="008E0921" w:rsidP="008E0921">
      <w:pPr>
        <w:pStyle w:val="Prrafodelista"/>
        <w:numPr>
          <w:ilvl w:val="0"/>
          <w:numId w:val="34"/>
        </w:numPr>
      </w:pPr>
      <w:r>
        <w:t>Proteger la información de los usuarios</w:t>
      </w:r>
    </w:p>
    <w:p w14:paraId="247F6444" w14:textId="5B9E116D" w:rsidR="00F536F2" w:rsidRDefault="008E0921" w:rsidP="008E0921">
      <w:pPr>
        <w:pStyle w:val="Prrafodelista"/>
        <w:numPr>
          <w:ilvl w:val="0"/>
          <w:numId w:val="34"/>
        </w:numPr>
      </w:pPr>
      <w:r>
        <w:t>Asegurar el uso adecuado de los datos</w:t>
      </w:r>
    </w:p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9" w:name="_Toc430703060"/>
      <w:r w:rsidRPr="0099738A">
        <w:t>Detalle de la funcionalidad requerida del sistema</w:t>
      </w:r>
      <w:bookmarkEnd w:id="9"/>
    </w:p>
    <w:p w14:paraId="1757F7D7" w14:textId="1640E033" w:rsidR="008E0921" w:rsidRDefault="00113F0B" w:rsidP="008E0921">
      <w:pPr>
        <w:pStyle w:val="Ttulo2"/>
      </w:pPr>
      <w:bookmarkStart w:id="10" w:name="_Toc430703062"/>
      <w:r w:rsidRPr="009252F0">
        <w:t xml:space="preserve">Detalle de </w:t>
      </w:r>
      <w:r w:rsidR="007F1A1B">
        <w:t>las Funciones</w:t>
      </w:r>
      <w:bookmarkEnd w:id="10"/>
    </w:p>
    <w:p w14:paraId="59D109AE" w14:textId="77777777" w:rsidR="008E0921" w:rsidRPr="008E0921" w:rsidRDefault="008E0921" w:rsidP="008E0921">
      <w:pPr>
        <w:pStyle w:val="Ttulo3"/>
        <w:rPr>
          <w:sz w:val="20"/>
          <w:szCs w:val="20"/>
          <w:lang w:eastAsia="es-EC"/>
        </w:rPr>
      </w:pPr>
      <w:r w:rsidRPr="008E0921">
        <w:rPr>
          <w:rStyle w:val="Textoennegrita"/>
          <w:b/>
          <w:bCs/>
          <w:sz w:val="20"/>
          <w:szCs w:val="20"/>
        </w:rPr>
        <w:t>Funcionalidad Uno</w:t>
      </w:r>
    </w:p>
    <w:p w14:paraId="51C0D064" w14:textId="7EA804EC" w:rsidR="008E0921" w:rsidRPr="008E0921" w:rsidRDefault="008E0921" w:rsidP="008E0921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A. Nombre:</w:t>
      </w:r>
      <w:r w:rsidRPr="008E0921">
        <w:rPr>
          <w:sz w:val="20"/>
          <w:szCs w:val="20"/>
        </w:rPr>
        <w:t xml:space="preserve"> Registro de consumo de comida</w:t>
      </w:r>
    </w:p>
    <w:p w14:paraId="6D0768B6" w14:textId="77777777" w:rsidR="008E0921" w:rsidRPr="008E0921" w:rsidRDefault="008E0921" w:rsidP="008E0921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A.1 Descripción</w:t>
      </w:r>
    </w:p>
    <w:p w14:paraId="50490CE5" w14:textId="77777777" w:rsidR="008E0921" w:rsidRPr="008E0921" w:rsidRDefault="008E0921" w:rsidP="008E0921">
      <w:pPr>
        <w:pStyle w:val="NormalWeb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Permitir registrar el consumo de comida realizado por un empleado en un restaurante autorizado.</w:t>
      </w:r>
    </w:p>
    <w:p w14:paraId="1D8093EC" w14:textId="77777777" w:rsidR="008E0921" w:rsidRPr="008E0921" w:rsidRDefault="008E0921" w:rsidP="008E0921">
      <w:pPr>
        <w:pStyle w:val="NormalWeb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El proceso inicia cuando el empleado solicita el servicio de alimentación y presenta su identificación para ser validado.</w:t>
      </w:r>
    </w:p>
    <w:p w14:paraId="68B77955" w14:textId="77777777" w:rsidR="008E0921" w:rsidRPr="008E0921" w:rsidRDefault="008E0921" w:rsidP="008E0921">
      <w:pPr>
        <w:pStyle w:val="NormalWeb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El restaurante verifica la información del empleado y confirma el consumo realizado.</w:t>
      </w:r>
    </w:p>
    <w:p w14:paraId="61B69F59" w14:textId="77777777" w:rsidR="008E0921" w:rsidRPr="008E0921" w:rsidRDefault="008E0921" w:rsidP="008E0921">
      <w:pPr>
        <w:pStyle w:val="NormalWeb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El sistema registra el consumo, guardando la información correspondiente como el empleado, el restaurante, la fecha y el valor del consumo.</w:t>
      </w:r>
    </w:p>
    <w:p w14:paraId="360C01A2" w14:textId="77777777" w:rsidR="008E0921" w:rsidRPr="008E0921" w:rsidRDefault="008E0921" w:rsidP="008E0921">
      <w:pPr>
        <w:pStyle w:val="NormalWeb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Este registro permite llevar un control adecuado de los consumos realizados y facilita la generación de reportes posteriores.</w:t>
      </w:r>
    </w:p>
    <w:p w14:paraId="05A777B3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Datos de entrada:</w:t>
      </w:r>
    </w:p>
    <w:p w14:paraId="04A7CB53" w14:textId="77777777" w:rsidR="008E0921" w:rsidRPr="008E0921" w:rsidRDefault="008E0921" w:rsidP="008E0921">
      <w:pPr>
        <w:numPr>
          <w:ilvl w:val="0"/>
          <w:numId w:val="3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Identificación del empleado </w:t>
      </w:r>
    </w:p>
    <w:p w14:paraId="342FD298" w14:textId="77777777" w:rsidR="008E0921" w:rsidRPr="008E0921" w:rsidRDefault="008E0921" w:rsidP="008E0921">
      <w:pPr>
        <w:numPr>
          <w:ilvl w:val="0"/>
          <w:numId w:val="3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Restaurante donde se realiza el consumo </w:t>
      </w:r>
    </w:p>
    <w:p w14:paraId="29AEE7D6" w14:textId="77777777" w:rsidR="008E0921" w:rsidRPr="008E0921" w:rsidRDefault="008E0921" w:rsidP="008E0921">
      <w:pPr>
        <w:numPr>
          <w:ilvl w:val="0"/>
          <w:numId w:val="3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Información del consumo (valor, tipo de comida) </w:t>
      </w:r>
    </w:p>
    <w:p w14:paraId="3600D5AF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Participantes:</w:t>
      </w:r>
    </w:p>
    <w:p w14:paraId="5912655A" w14:textId="77777777" w:rsidR="008E0921" w:rsidRPr="008E0921" w:rsidRDefault="008E0921" w:rsidP="008E0921">
      <w:pPr>
        <w:numPr>
          <w:ilvl w:val="0"/>
          <w:numId w:val="3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Empleado </w:t>
      </w:r>
    </w:p>
    <w:p w14:paraId="31C7122D" w14:textId="77777777" w:rsidR="008E0921" w:rsidRPr="008E0921" w:rsidRDefault="008E0921" w:rsidP="008E0921">
      <w:pPr>
        <w:numPr>
          <w:ilvl w:val="0"/>
          <w:numId w:val="3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Restaurante </w:t>
      </w:r>
    </w:p>
    <w:p w14:paraId="3D111214" w14:textId="77777777" w:rsidR="008E0921" w:rsidRPr="008E0921" w:rsidRDefault="008E0921" w:rsidP="008E0921">
      <w:pPr>
        <w:numPr>
          <w:ilvl w:val="0"/>
          <w:numId w:val="3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Sistema </w:t>
      </w:r>
    </w:p>
    <w:p w14:paraId="52EF58EA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Resultados:</w:t>
      </w:r>
    </w:p>
    <w:p w14:paraId="4332E612" w14:textId="77777777" w:rsidR="008E0921" w:rsidRPr="008E0921" w:rsidRDefault="008E0921" w:rsidP="008E0921">
      <w:pPr>
        <w:numPr>
          <w:ilvl w:val="0"/>
          <w:numId w:val="38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Consumo registrado correctamente </w:t>
      </w:r>
    </w:p>
    <w:p w14:paraId="12B10AF2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lastRenderedPageBreak/>
        <w:t>Salida en pantalla:</w:t>
      </w:r>
    </w:p>
    <w:p w14:paraId="2CFDA78E" w14:textId="77777777" w:rsidR="008E0921" w:rsidRPr="008E0921" w:rsidRDefault="008E0921" w:rsidP="008E0921">
      <w:pPr>
        <w:numPr>
          <w:ilvl w:val="0"/>
          <w:numId w:val="39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Confirmación del registro </w:t>
      </w:r>
    </w:p>
    <w:p w14:paraId="1A11AA8F" w14:textId="77777777" w:rsidR="008E0921" w:rsidRPr="008E0921" w:rsidRDefault="008E0921" w:rsidP="008E0921">
      <w:pPr>
        <w:numPr>
          <w:ilvl w:val="0"/>
          <w:numId w:val="39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Mensaje de éxito o error </w:t>
      </w:r>
    </w:p>
    <w:p w14:paraId="32C8FDBA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Auditoría requerida:</w:t>
      </w:r>
    </w:p>
    <w:p w14:paraId="63BA90E0" w14:textId="77777777" w:rsidR="008E0921" w:rsidRPr="008E0921" w:rsidRDefault="008E0921" w:rsidP="008E0921">
      <w:pPr>
        <w:numPr>
          <w:ilvl w:val="0"/>
          <w:numId w:val="40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Registro del consumo realizado </w:t>
      </w:r>
    </w:p>
    <w:p w14:paraId="5A3FCBE6" w14:textId="5C3505F8" w:rsidR="008E0921" w:rsidRPr="008E0921" w:rsidRDefault="008E0921" w:rsidP="008E0921">
      <w:pPr>
        <w:numPr>
          <w:ilvl w:val="0"/>
          <w:numId w:val="40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Fecha, empleado y restaurante asociados </w:t>
      </w:r>
    </w:p>
    <w:p w14:paraId="5C7E2034" w14:textId="77777777" w:rsidR="008E0921" w:rsidRPr="008E0921" w:rsidRDefault="008E0921" w:rsidP="008E0921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A.2 Reglas del negocio y restricciones</w:t>
      </w:r>
    </w:p>
    <w:p w14:paraId="6DA64913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El empleado debe estar registrado en el sistema </w:t>
      </w:r>
    </w:p>
    <w:p w14:paraId="1F4E441B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El restaurante debe estar registrado y autorizado </w:t>
      </w:r>
    </w:p>
    <w:p w14:paraId="1897905C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Debe existir un convenio vigente entre la empresa y el restaurante </w:t>
      </w:r>
    </w:p>
    <w:p w14:paraId="0989D704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El consumo debe ser validado antes de registrarse </w:t>
      </w:r>
    </w:p>
    <w:p w14:paraId="080A73C5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No se deben registrar consumos duplicados </w:t>
      </w:r>
    </w:p>
    <w:p w14:paraId="140812B4" w14:textId="77777777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La información debe ser completa y correcta </w:t>
      </w:r>
    </w:p>
    <w:p w14:paraId="79D6B348" w14:textId="62D3802D" w:rsidR="008E0921" w:rsidRPr="008E0921" w:rsidRDefault="008E0921" w:rsidP="008E0921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El sistema debe validar los datos antes de guardar el consumo </w:t>
      </w:r>
    </w:p>
    <w:p w14:paraId="3CA8D64E" w14:textId="77777777" w:rsidR="008E0921" w:rsidRPr="008E0921" w:rsidRDefault="008E0921" w:rsidP="008E0921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Funcionalidad Dos</w:t>
      </w:r>
    </w:p>
    <w:p w14:paraId="06C006C4" w14:textId="6A7B585A" w:rsidR="008E0921" w:rsidRPr="008E0921" w:rsidRDefault="008E0921" w:rsidP="008E0921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B. Nombre:</w:t>
      </w:r>
      <w:r w:rsidRPr="008E0921">
        <w:rPr>
          <w:sz w:val="20"/>
          <w:szCs w:val="20"/>
        </w:rPr>
        <w:t xml:space="preserve"> Validación de autorización de consumo</w:t>
      </w:r>
    </w:p>
    <w:p w14:paraId="0FD049AC" w14:textId="77777777" w:rsidR="008E0921" w:rsidRPr="008E0921" w:rsidRDefault="008E0921" w:rsidP="008E0921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B.1 Descripción</w:t>
      </w:r>
    </w:p>
    <w:p w14:paraId="44A7155D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Permitir verificar que el empleado cumple con las condiciones necesarias antes de registrar el consumo.</w:t>
      </w:r>
    </w:p>
    <w:p w14:paraId="58EB6E5F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El sistema revisa si el empleado está autorizado para consumir y si existe un convenio válido con el restaurante.</w:t>
      </w:r>
    </w:p>
    <w:p w14:paraId="5AF60754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Fonts w:ascii="Arial" w:hAnsi="Arial" w:cs="Arial"/>
          <w:sz w:val="20"/>
          <w:szCs w:val="20"/>
        </w:rPr>
        <w:t>Si se cumplen las condiciones, se permite el registro del consumo; caso contrario, se rechaza la operación.</w:t>
      </w:r>
    </w:p>
    <w:p w14:paraId="2B841309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Datos de entrada:</w:t>
      </w:r>
    </w:p>
    <w:p w14:paraId="04DAFADE" w14:textId="77777777" w:rsidR="008E0921" w:rsidRPr="008E0921" w:rsidRDefault="008E0921" w:rsidP="008E0921">
      <w:pPr>
        <w:numPr>
          <w:ilvl w:val="0"/>
          <w:numId w:val="4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Identificación del empleado </w:t>
      </w:r>
    </w:p>
    <w:p w14:paraId="5FD6CBC5" w14:textId="77777777" w:rsidR="008E0921" w:rsidRPr="008E0921" w:rsidRDefault="008E0921" w:rsidP="008E0921">
      <w:pPr>
        <w:numPr>
          <w:ilvl w:val="0"/>
          <w:numId w:val="4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Restaurante </w:t>
      </w:r>
    </w:p>
    <w:p w14:paraId="4E543C73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Participantes:</w:t>
      </w:r>
    </w:p>
    <w:p w14:paraId="109FF999" w14:textId="77777777" w:rsidR="008E0921" w:rsidRPr="008E0921" w:rsidRDefault="008E0921" w:rsidP="008E0921">
      <w:pPr>
        <w:numPr>
          <w:ilvl w:val="0"/>
          <w:numId w:val="4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Sistema </w:t>
      </w:r>
    </w:p>
    <w:p w14:paraId="643712AF" w14:textId="77777777" w:rsidR="008E0921" w:rsidRPr="008E0921" w:rsidRDefault="008E0921" w:rsidP="008E0921">
      <w:pPr>
        <w:numPr>
          <w:ilvl w:val="0"/>
          <w:numId w:val="4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Restaurante </w:t>
      </w:r>
    </w:p>
    <w:p w14:paraId="2FD4B4F1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Resultados:</w:t>
      </w:r>
    </w:p>
    <w:p w14:paraId="0E2E5493" w14:textId="77777777" w:rsidR="008E0921" w:rsidRPr="008E0921" w:rsidRDefault="008E0921" w:rsidP="008E0921">
      <w:pPr>
        <w:numPr>
          <w:ilvl w:val="0"/>
          <w:numId w:val="44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Autorización o rechazo del consumo </w:t>
      </w:r>
    </w:p>
    <w:p w14:paraId="226F48C5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lastRenderedPageBreak/>
        <w:t>Salida en pantalla:</w:t>
      </w:r>
    </w:p>
    <w:p w14:paraId="22477E57" w14:textId="77777777" w:rsidR="008E0921" w:rsidRPr="008E0921" w:rsidRDefault="008E0921" w:rsidP="008E0921">
      <w:pPr>
        <w:numPr>
          <w:ilvl w:val="0"/>
          <w:numId w:val="45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Mensaje de validación </w:t>
      </w:r>
    </w:p>
    <w:p w14:paraId="2BC6A21A" w14:textId="77777777" w:rsidR="008E0921" w:rsidRPr="008E0921" w:rsidRDefault="008E0921" w:rsidP="008E0921">
      <w:pPr>
        <w:pStyle w:val="NormalWeb"/>
        <w:rPr>
          <w:rFonts w:ascii="Arial" w:hAnsi="Arial" w:cs="Arial"/>
          <w:sz w:val="20"/>
          <w:szCs w:val="20"/>
        </w:rPr>
      </w:pPr>
      <w:r w:rsidRPr="008E0921">
        <w:rPr>
          <w:rStyle w:val="Textoennegrita"/>
          <w:rFonts w:ascii="Arial" w:hAnsi="Arial" w:cs="Arial"/>
          <w:sz w:val="20"/>
          <w:szCs w:val="20"/>
        </w:rPr>
        <w:t>Auditoría requerida:</w:t>
      </w:r>
    </w:p>
    <w:p w14:paraId="4F023819" w14:textId="496128AB" w:rsidR="008E0921" w:rsidRPr="008E0921" w:rsidRDefault="008E0921" w:rsidP="008E0921">
      <w:pPr>
        <w:numPr>
          <w:ilvl w:val="0"/>
          <w:numId w:val="4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Registro de la validación realizada </w:t>
      </w:r>
    </w:p>
    <w:p w14:paraId="232EE708" w14:textId="77777777" w:rsidR="008E0921" w:rsidRPr="008E0921" w:rsidRDefault="008E0921" w:rsidP="008E0921">
      <w:pPr>
        <w:pStyle w:val="Ttulo3"/>
        <w:rPr>
          <w:sz w:val="20"/>
          <w:szCs w:val="20"/>
        </w:rPr>
      </w:pPr>
      <w:r w:rsidRPr="008E0921">
        <w:rPr>
          <w:rStyle w:val="Textoennegrita"/>
          <w:b/>
          <w:bCs/>
          <w:sz w:val="20"/>
          <w:szCs w:val="20"/>
        </w:rPr>
        <w:t>B.2 Reglas del negocio y restricciones</w:t>
      </w:r>
    </w:p>
    <w:p w14:paraId="5961F07A" w14:textId="77777777" w:rsidR="008E0921" w:rsidRPr="008E0921" w:rsidRDefault="008E0921" w:rsidP="008E0921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Solo empleados autorizados pueden realizar consumos </w:t>
      </w:r>
    </w:p>
    <w:p w14:paraId="1D53589B" w14:textId="77777777" w:rsidR="008E0921" w:rsidRPr="008E0921" w:rsidRDefault="008E0921" w:rsidP="008E0921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Debe existir un convenio vigente </w:t>
      </w:r>
    </w:p>
    <w:p w14:paraId="217AF572" w14:textId="77777777" w:rsidR="008E0921" w:rsidRPr="008E0921" w:rsidRDefault="008E0921" w:rsidP="008E0921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 xml:space="preserve">No se debe permitir el consumo si no cumple las condiciones </w:t>
      </w:r>
    </w:p>
    <w:p w14:paraId="0526E6AB" w14:textId="77777777" w:rsidR="008E0921" w:rsidRPr="008E0921" w:rsidRDefault="008E0921" w:rsidP="008E0921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8E0921">
        <w:rPr>
          <w:rFonts w:cs="Arial"/>
          <w:szCs w:val="20"/>
        </w:rPr>
        <w:t>El resultado de la validación debe quedar registrado</w:t>
      </w:r>
    </w:p>
    <w:p w14:paraId="51E5AEF0" w14:textId="77777777" w:rsidR="008E0921" w:rsidRPr="008E0921" w:rsidRDefault="008E0921" w:rsidP="008E0921">
      <w:pPr>
        <w:rPr>
          <w:rFonts w:cs="Arial"/>
          <w:szCs w:val="20"/>
        </w:rPr>
      </w:pP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 w:rsidRPr="008E0921">
        <w:rPr>
          <w:sz w:val="20"/>
          <w:szCs w:val="20"/>
        </w:rPr>
        <w:br w:type="page"/>
      </w:r>
      <w:bookmarkStart w:id="11" w:name="_Toc430703065"/>
      <w:r w:rsidR="003E05A9">
        <w:lastRenderedPageBreak/>
        <w:t>Firma de Participantes</w:t>
      </w:r>
      <w:bookmarkEnd w:id="11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C2F7781" w:rsidR="009C3F1B" w:rsidRPr="0099738A" w:rsidRDefault="008E0921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Ronny Ibarra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A78026D" w:rsidR="009C3F1B" w:rsidRDefault="008E0921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Carlos Rivera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8"/>
      <w:footerReference w:type="default" r:id="rId9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8E083C" w14:textId="77777777" w:rsidR="00256F6C" w:rsidRDefault="00256F6C" w:rsidP="00821E8D">
      <w:r>
        <w:separator/>
      </w:r>
    </w:p>
  </w:endnote>
  <w:endnote w:type="continuationSeparator" w:id="0">
    <w:p w14:paraId="333F5851" w14:textId="77777777" w:rsidR="00256F6C" w:rsidRDefault="00256F6C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9C3908">
            <w:rPr>
              <w:noProof/>
              <w:sz w:val="18"/>
            </w:rPr>
            <w:t>6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5F09CB" w14:textId="77777777" w:rsidR="00256F6C" w:rsidRDefault="00256F6C" w:rsidP="00821E8D">
      <w:r>
        <w:separator/>
      </w:r>
    </w:p>
  </w:footnote>
  <w:footnote w:type="continuationSeparator" w:id="0">
    <w:p w14:paraId="1AC9A941" w14:textId="77777777" w:rsidR="00256F6C" w:rsidRDefault="00256F6C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5"/>
      <w:gridCol w:w="6042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2DA917D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60C160FD" w14:textId="4B046FA4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9C3908">
            <w:rPr>
              <w:rFonts w:cs="Arial"/>
              <w:noProof/>
              <w:color w:val="1F497D"/>
              <w:sz w:val="18"/>
              <w:szCs w:val="18"/>
            </w:rPr>
            <w:t>6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9C3908">
            <w:rPr>
              <w:rFonts w:cs="Arial"/>
              <w:noProof/>
              <w:color w:val="1F497D"/>
              <w:sz w:val="18"/>
              <w:szCs w:val="18"/>
            </w:rPr>
            <w:t>7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>
    <w:nsid w:val="0B2C4F75"/>
    <w:multiLevelType w:val="hybridMultilevel"/>
    <w:tmpl w:val="FC3644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237AFB"/>
    <w:multiLevelType w:val="multilevel"/>
    <w:tmpl w:val="95C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409507B"/>
    <w:multiLevelType w:val="hybridMultilevel"/>
    <w:tmpl w:val="64FED1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A01C9"/>
    <w:multiLevelType w:val="multilevel"/>
    <w:tmpl w:val="334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2030108E"/>
    <w:multiLevelType w:val="hybridMultilevel"/>
    <w:tmpl w:val="A7B07A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32E41DDC"/>
    <w:multiLevelType w:val="multilevel"/>
    <w:tmpl w:val="54E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AC4DB1"/>
    <w:multiLevelType w:val="multilevel"/>
    <w:tmpl w:val="7A5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10B066A"/>
    <w:multiLevelType w:val="multilevel"/>
    <w:tmpl w:val="87E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5734F6"/>
    <w:multiLevelType w:val="multilevel"/>
    <w:tmpl w:val="F99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003006"/>
    <w:multiLevelType w:val="multilevel"/>
    <w:tmpl w:val="2A8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2E96B19"/>
    <w:multiLevelType w:val="multilevel"/>
    <w:tmpl w:val="EE2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8B3EE1"/>
    <w:multiLevelType w:val="hybridMultilevel"/>
    <w:tmpl w:val="047669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66AF2"/>
    <w:multiLevelType w:val="hybridMultilevel"/>
    <w:tmpl w:val="313C17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7567FD"/>
    <w:multiLevelType w:val="multilevel"/>
    <w:tmpl w:val="45C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6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28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1B164DD"/>
    <w:multiLevelType w:val="multilevel"/>
    <w:tmpl w:val="58B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1">
    <w:nsid w:val="759355B5"/>
    <w:multiLevelType w:val="multilevel"/>
    <w:tmpl w:val="760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3130A6"/>
    <w:multiLevelType w:val="hybridMultilevel"/>
    <w:tmpl w:val="F64A0B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A4613A9"/>
    <w:multiLevelType w:val="multilevel"/>
    <w:tmpl w:val="CC0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6"/>
  </w:num>
  <w:num w:numId="7">
    <w:abstractNumId w:val="28"/>
  </w:num>
  <w:num w:numId="8">
    <w:abstractNumId w:val="16"/>
  </w:num>
  <w:num w:numId="9">
    <w:abstractNumId w:val="7"/>
  </w:num>
  <w:num w:numId="10">
    <w:abstractNumId w:val="11"/>
  </w:num>
  <w:num w:numId="11">
    <w:abstractNumId w:val="35"/>
  </w:num>
  <w:num w:numId="12">
    <w:abstractNumId w:val="10"/>
  </w:num>
  <w:num w:numId="13">
    <w:abstractNumId w:val="13"/>
  </w:num>
  <w:num w:numId="14">
    <w:abstractNumId w:val="25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30"/>
  </w:num>
  <w:num w:numId="27">
    <w:abstractNumId w:val="33"/>
  </w:num>
  <w:num w:numId="28">
    <w:abstractNumId w:val="20"/>
  </w:num>
  <w:num w:numId="29">
    <w:abstractNumId w:val="0"/>
  </w:num>
  <w:num w:numId="30">
    <w:abstractNumId w:val="27"/>
  </w:num>
  <w:num w:numId="31">
    <w:abstractNumId w:val="23"/>
  </w:num>
  <w:num w:numId="32">
    <w:abstractNumId w:val="8"/>
  </w:num>
  <w:num w:numId="33">
    <w:abstractNumId w:val="22"/>
  </w:num>
  <w:num w:numId="34">
    <w:abstractNumId w:val="5"/>
  </w:num>
  <w:num w:numId="35">
    <w:abstractNumId w:val="12"/>
  </w:num>
  <w:num w:numId="36">
    <w:abstractNumId w:val="34"/>
  </w:num>
  <w:num w:numId="37">
    <w:abstractNumId w:val="29"/>
  </w:num>
  <w:num w:numId="38">
    <w:abstractNumId w:val="19"/>
  </w:num>
  <w:num w:numId="39">
    <w:abstractNumId w:val="24"/>
  </w:num>
  <w:num w:numId="40">
    <w:abstractNumId w:val="17"/>
  </w:num>
  <w:num w:numId="41">
    <w:abstractNumId w:val="9"/>
  </w:num>
  <w:num w:numId="42">
    <w:abstractNumId w:val="18"/>
  </w:num>
  <w:num w:numId="43">
    <w:abstractNumId w:val="15"/>
  </w:num>
  <w:num w:numId="44">
    <w:abstractNumId w:val="14"/>
  </w:num>
  <w:num w:numId="45">
    <w:abstractNumId w:val="6"/>
  </w:num>
  <w:num w:numId="46">
    <w:abstractNumId w:val="31"/>
  </w:num>
  <w:num w:numId="47">
    <w:abstractNumId w:val="21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BF"/>
    <w:rsid w:val="00001626"/>
    <w:rsid w:val="000067CE"/>
    <w:rsid w:val="00074A8A"/>
    <w:rsid w:val="000B28AD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56F6C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D70E7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E0921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908"/>
    <w:rsid w:val="009C3F1B"/>
    <w:rsid w:val="009E72CD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BE799C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33B2F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customStyle="1" w:styleId="Puesto1">
    <w:name w:val="Puesto1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8E092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E0921"/>
    <w:rPr>
      <w:b/>
      <w:bCs/>
    </w:rPr>
  </w:style>
  <w:style w:type="paragraph" w:styleId="NormalWeb">
    <w:name w:val="Normal (Web)"/>
    <w:basedOn w:val="Normal"/>
    <w:uiPriority w:val="99"/>
    <w:unhideWhenUsed/>
    <w:rsid w:val="008E0921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5415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Cuenta Microsoft</cp:lastModifiedBy>
  <cp:revision>5</cp:revision>
  <cp:lastPrinted>2113-01-01T05:00:00Z</cp:lastPrinted>
  <dcterms:created xsi:type="dcterms:W3CDTF">2026-04-21T21:01:00Z</dcterms:created>
  <dcterms:modified xsi:type="dcterms:W3CDTF">2026-04-28T12:28:00Z</dcterms:modified>
</cp:coreProperties>
</file>