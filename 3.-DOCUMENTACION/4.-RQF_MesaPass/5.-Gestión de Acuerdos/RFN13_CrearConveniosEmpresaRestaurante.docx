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56B58768" w14:textId="77777777" w:rsidR="00821E8D" w:rsidRPr="0099738A" w:rsidRDefault="00821E8D">
      <w:pPr>
        <w:jc w:val="right"/>
        <w:rPr>
          <w:rFonts w:cs="Arial"/>
        </w:rPr>
      </w:pPr>
    </w:p>
    <w:p w14:paraId="0D188D81" w14:textId="77777777" w:rsidR="00821E8D" w:rsidRPr="0099738A" w:rsidRDefault="00821E8D">
      <w:pPr>
        <w:jc w:val="right"/>
        <w:rPr>
          <w:rFonts w:cs="Arial"/>
        </w:rPr>
      </w:pPr>
    </w:p>
    <w:p w14:paraId="01F956D9" w14:textId="77777777" w:rsidR="00821E8D" w:rsidRPr="0099738A" w:rsidRDefault="00821E8D">
      <w:pPr>
        <w:jc w:val="right"/>
        <w:rPr>
          <w:rFonts w:cs="Arial"/>
        </w:rPr>
      </w:pPr>
    </w:p>
    <w:p w14:paraId="55857329" w14:textId="77777777" w:rsidR="00821E8D" w:rsidRPr="0099738A" w:rsidRDefault="00821E8D">
      <w:pPr>
        <w:jc w:val="right"/>
        <w:rPr>
          <w:rFonts w:cs="Arial"/>
        </w:rPr>
      </w:pPr>
    </w:p>
    <w:p w14:paraId="7B9FCBCD" w14:textId="77777777" w:rsidR="00821E8D" w:rsidRPr="0099738A" w:rsidRDefault="00821E8D">
      <w:pPr>
        <w:jc w:val="right"/>
        <w:rPr>
          <w:rFonts w:cs="Arial"/>
        </w:rPr>
      </w:pPr>
    </w:p>
    <w:p w14:paraId="3C5A7B7F" w14:textId="77777777" w:rsidR="00821E8D" w:rsidRPr="0099738A" w:rsidRDefault="00821E8D">
      <w:pPr>
        <w:jc w:val="right"/>
        <w:rPr>
          <w:rFonts w:cs="Arial"/>
        </w:rPr>
      </w:pPr>
    </w:p>
    <w:p w14:paraId="76409312" w14:textId="77777777" w:rsidR="00821E8D" w:rsidRPr="0099738A" w:rsidRDefault="00821E8D">
      <w:pPr>
        <w:jc w:val="right"/>
        <w:rPr>
          <w:rFonts w:cs="Arial"/>
        </w:rPr>
      </w:pPr>
    </w:p>
    <w:p w14:paraId="265714DF" w14:textId="77777777" w:rsidR="00821E8D" w:rsidRPr="0099738A" w:rsidRDefault="00821E8D">
      <w:pPr>
        <w:jc w:val="right"/>
        <w:rPr>
          <w:rFonts w:cs="Arial"/>
        </w:rPr>
      </w:pPr>
    </w:p>
    <w:p w14:paraId="75C88840" w14:textId="77777777" w:rsidR="00821E8D" w:rsidRPr="0099738A" w:rsidRDefault="00821E8D">
      <w:pPr>
        <w:jc w:val="right"/>
        <w:rPr>
          <w:rFonts w:cs="Arial"/>
        </w:rPr>
      </w:pPr>
    </w:p>
    <w:p w14:paraId="291FE5E7" w14:textId="77777777" w:rsidR="00821E8D" w:rsidRPr="0099738A" w:rsidRDefault="00821E8D">
      <w:pPr>
        <w:jc w:val="right"/>
        <w:rPr>
          <w:rFonts w:cs="Arial"/>
        </w:rPr>
      </w:pPr>
    </w:p>
    <w:p w14:paraId="47C3A310" w14:textId="77777777" w:rsidR="00821E8D" w:rsidRPr="0099738A" w:rsidRDefault="00821E8D">
      <w:pPr>
        <w:jc w:val="right"/>
        <w:rPr>
          <w:rFonts w:cs="Arial"/>
        </w:rPr>
      </w:pPr>
    </w:p>
    <w:p w14:paraId="375375FA" w14:textId="77777777" w:rsidR="00821E8D" w:rsidRPr="0099738A" w:rsidRDefault="00821E8D">
      <w:pPr>
        <w:jc w:val="right"/>
        <w:rPr>
          <w:rFonts w:cs="Arial"/>
        </w:rPr>
      </w:pPr>
    </w:p>
    <w:p w14:paraId="17E1D782" w14:textId="77777777" w:rsidR="00821E8D" w:rsidRPr="0099738A" w:rsidRDefault="00821E8D">
      <w:pPr>
        <w:jc w:val="right"/>
        <w:rPr>
          <w:rFonts w:cs="Arial"/>
        </w:rPr>
      </w:pPr>
    </w:p>
    <w:p w14:paraId="4E1547FA" w14:textId="77777777" w:rsidR="00821E8D" w:rsidRPr="0099738A" w:rsidRDefault="00821E8D">
      <w:pPr>
        <w:jc w:val="right"/>
        <w:rPr>
          <w:rFonts w:cs="Arial"/>
        </w:rPr>
      </w:pPr>
    </w:p>
    <w:p w14:paraId="2177330A" w14:textId="77777777" w:rsidR="00821E8D" w:rsidRPr="0099738A" w:rsidRDefault="00821E8D">
      <w:pPr>
        <w:jc w:val="right"/>
        <w:rPr>
          <w:rFonts w:cs="Arial"/>
        </w:rPr>
      </w:pPr>
    </w:p>
    <w:p w14:paraId="74EDCBB7" w14:textId="77777777" w:rsidR="00821E8D" w:rsidRPr="0099738A" w:rsidRDefault="00821E8D">
      <w:pPr>
        <w:jc w:val="right"/>
        <w:rPr>
          <w:rFonts w:cs="Arial"/>
        </w:rPr>
      </w:pPr>
    </w:p>
    <w:p w14:paraId="61AD1773" w14:textId="77777777" w:rsidR="00821E8D" w:rsidRPr="0099738A" w:rsidRDefault="00821E8D">
      <w:pPr>
        <w:jc w:val="right"/>
        <w:rPr>
          <w:rFonts w:cs="Arial"/>
        </w:rPr>
      </w:pPr>
    </w:p>
    <w:p w14:paraId="48698D3D" w14:textId="77777777" w:rsidR="00821E8D" w:rsidRPr="0099738A" w:rsidRDefault="00821E8D">
      <w:pPr>
        <w:jc w:val="right"/>
        <w:rPr>
          <w:rFonts w:cs="Arial"/>
        </w:rPr>
      </w:pPr>
    </w:p>
    <w:p w14:paraId="145C3DAC" w14:textId="77777777" w:rsidR="002D1721" w:rsidRDefault="002D1721" w:rsidP="002D1721">
      <w:pPr>
        <w:spacing w:before="100"/>
        <w:jc w:val="right"/>
      </w:pPr>
      <w:r>
        <w:rPr>
          <w:b/>
          <w:bCs/>
          <w:sz w:val="36"/>
        </w:rPr>
        <w:fldChar w:fldCharType="begin"/>
      </w:r>
      <w:r>
        <w:rPr>
          <w:b/>
          <w:bCs/>
          <w:sz w:val="36"/>
        </w:rPr>
        <w:instrText xml:space="preserve"> TITLE </w:instrText>
      </w:r>
      <w:r>
        <w:rPr>
          <w:b/>
          <w:bCs/>
          <w:sz w:val="36"/>
        </w:rPr>
        <w:fldChar w:fldCharType="separate"/>
      </w:r>
      <w:r w:rsidR="00E95606">
        <w:rPr>
          <w:b/>
          <w:bCs/>
          <w:sz w:val="36"/>
        </w:rPr>
        <w:t>Requerimiento Funcional</w:t>
      </w:r>
      <w:r>
        <w:rPr>
          <w:b/>
          <w:bCs/>
          <w:sz w:val="36"/>
        </w:rPr>
        <w:fldChar w:fldCharType="end"/>
      </w:r>
    </w:p>
    <w:p w14:paraId="46518C25" w14:textId="463D54D5" w:rsidR="00821E8D" w:rsidRPr="0099738A" w:rsidRDefault="00B421EB">
      <w:pPr>
        <w:spacing w:before="100"/>
        <w:jc w:val="right"/>
        <w:rPr>
          <w:rFonts w:cs="Arial"/>
          <w:sz w:val="32"/>
        </w:rPr>
      </w:pPr>
      <w:r w:rsidRPr="00B421EB">
        <w:rPr>
          <w:i/>
          <w:iCs/>
          <w:sz w:val="32"/>
        </w:rPr>
        <w:t>Crear convenios entre empresa y restaurante</w:t>
      </w:r>
    </w:p>
    <w:p w14:paraId="417A30A6" w14:textId="77777777" w:rsidR="00821E8D" w:rsidRPr="0099738A" w:rsidRDefault="00821E8D">
      <w:pPr>
        <w:jc w:val="right"/>
        <w:rPr>
          <w:rFonts w:cs="Arial"/>
        </w:rPr>
      </w:pPr>
    </w:p>
    <w:p w14:paraId="07A9158B" w14:textId="77777777" w:rsidR="00821E8D" w:rsidRPr="0099738A" w:rsidRDefault="00821E8D">
      <w:pPr>
        <w:jc w:val="right"/>
        <w:rPr>
          <w:rFonts w:cs="Arial"/>
        </w:rPr>
      </w:pPr>
    </w:p>
    <w:p w14:paraId="7CAC22AD" w14:textId="77777777" w:rsidR="00821E8D" w:rsidRPr="0099738A" w:rsidRDefault="00821E8D">
      <w:pPr>
        <w:jc w:val="right"/>
        <w:rPr>
          <w:rFonts w:cs="Arial"/>
        </w:rPr>
      </w:pPr>
    </w:p>
    <w:p w14:paraId="72BB34FD" w14:textId="77777777" w:rsidR="00821E8D" w:rsidRPr="0099738A" w:rsidRDefault="00821E8D">
      <w:pPr>
        <w:jc w:val="right"/>
        <w:rPr>
          <w:rFonts w:cs="Arial"/>
        </w:rPr>
      </w:pPr>
      <w:r w:rsidRPr="0099738A">
        <w:rPr>
          <w:rFonts w:cs="Arial"/>
        </w:rPr>
        <w:t xml:space="preserve">Versión </w:t>
      </w:r>
      <w:bookmarkStart w:id="0" w:name="Version"/>
      <w:r w:rsidRPr="0099738A">
        <w:rPr>
          <w:rFonts w:cs="Arial"/>
        </w:rPr>
        <w:t>1.0.0</w:t>
      </w:r>
      <w:bookmarkEnd w:id="0"/>
      <w:r w:rsidRPr="0099738A">
        <w:rPr>
          <w:rFonts w:cs="Arial"/>
        </w:rPr>
        <w:t xml:space="preserve"> </w:t>
      </w:r>
    </w:p>
    <w:p w14:paraId="12ECCEB7" w14:textId="77777777" w:rsidR="00821E8D" w:rsidRPr="0099738A" w:rsidRDefault="00821E8D">
      <w:pPr>
        <w:jc w:val="right"/>
        <w:rPr>
          <w:rFonts w:cs="Arial"/>
        </w:rPr>
      </w:pPr>
    </w:p>
    <w:p w14:paraId="21C2FF40" w14:textId="77777777" w:rsidR="00821E8D" w:rsidRPr="0099738A" w:rsidRDefault="00821E8D">
      <w:pPr>
        <w:jc w:val="right"/>
        <w:rPr>
          <w:rFonts w:cs="Arial"/>
        </w:rPr>
      </w:pPr>
    </w:p>
    <w:p w14:paraId="50C6F9A3" w14:textId="77777777" w:rsidR="00821E8D" w:rsidRPr="0099738A" w:rsidRDefault="00821E8D">
      <w:pPr>
        <w:jc w:val="right"/>
        <w:rPr>
          <w:rFonts w:cs="Arial"/>
        </w:rPr>
      </w:pPr>
    </w:p>
    <w:p w14:paraId="7C63D5AD" w14:textId="77777777" w:rsidR="00821E8D" w:rsidRPr="0099738A" w:rsidRDefault="00821E8D">
      <w:pPr>
        <w:rPr>
          <w:rFonts w:cs="Arial"/>
          <w:sz w:val="16"/>
        </w:rPr>
        <w:sectPr w:rsidR="00821E8D" w:rsidRPr="0099738A">
          <w:headerReference w:type="default" r:id="rId7"/>
          <w:footerReference w:type="default" r:id="rId8"/>
          <w:footnotePr>
            <w:pos w:val="beneathText"/>
          </w:footnotePr>
          <w:pgSz w:w="11905" w:h="16837"/>
          <w:pgMar w:top="2523" w:right="1418" w:bottom="1985" w:left="1701" w:header="1843" w:footer="1729" w:gutter="0"/>
          <w:cols w:space="720"/>
          <w:docGrid w:linePitch="360"/>
        </w:sectPr>
      </w:pPr>
    </w:p>
    <w:p w14:paraId="1D094A88" w14:textId="77777777" w:rsidR="00821E8D" w:rsidRPr="0099738A" w:rsidRDefault="00821E8D">
      <w:pPr>
        <w:ind w:left="1440"/>
        <w:rPr>
          <w:rFonts w:cs="Arial"/>
          <w:sz w:val="16"/>
        </w:rPr>
      </w:pPr>
    </w:p>
    <w:p w14:paraId="087D007A" w14:textId="77777777" w:rsidR="00821E8D" w:rsidRPr="0099738A" w:rsidRDefault="00821E8D">
      <w:pPr>
        <w:ind w:left="1440"/>
        <w:rPr>
          <w:rFonts w:cs="Arial"/>
          <w:sz w:val="16"/>
        </w:rPr>
      </w:pPr>
    </w:p>
    <w:p w14:paraId="3E87FD38" w14:textId="77777777" w:rsidR="00821E8D" w:rsidRPr="0099738A" w:rsidRDefault="00821E8D">
      <w:pPr>
        <w:ind w:left="1440"/>
        <w:rPr>
          <w:rFonts w:cs="Arial"/>
          <w:sz w:val="16"/>
        </w:rPr>
      </w:pPr>
    </w:p>
    <w:p w14:paraId="020A3054" w14:textId="77777777" w:rsidR="00113F0B" w:rsidRPr="0099738A" w:rsidRDefault="00435821" w:rsidP="00C95F03">
      <w:pPr>
        <w:pStyle w:val="Puesto"/>
        <w:jc w:val="center"/>
        <w:rPr>
          <w:sz w:val="24"/>
        </w:rPr>
      </w:pPr>
      <w:bookmarkStart w:id="1" w:name="_toc379"/>
      <w:bookmarkStart w:id="2" w:name="_toc413"/>
      <w:bookmarkStart w:id="3" w:name="_toc444"/>
      <w:bookmarkStart w:id="4" w:name="Department"/>
      <w:bookmarkEnd w:id="1"/>
      <w:bookmarkEnd w:id="2"/>
      <w:bookmarkEnd w:id="3"/>
      <w:bookmarkEnd w:id="4"/>
      <w:r>
        <w:t xml:space="preserve">Tabla de </w:t>
      </w:r>
      <w:r w:rsidR="00D64FB0">
        <w:t>Contenido</w:t>
      </w:r>
    </w:p>
    <w:p w14:paraId="5BECB7F8" w14:textId="77777777" w:rsidR="00C04904" w:rsidRPr="00DB439C" w:rsidRDefault="00113F0B">
      <w:pPr>
        <w:pStyle w:val="TDC1"/>
        <w:tabs>
          <w:tab w:val="left" w:pos="400"/>
          <w:tab w:val="right" w:leader="dot" w:pos="8785"/>
        </w:tabs>
        <w:rPr>
          <w:rFonts w:ascii="Calibri" w:hAnsi="Calibri"/>
          <w:b w:val="0"/>
          <w:bCs w:val="0"/>
          <w:caps w:val="0"/>
          <w:noProof/>
          <w:sz w:val="22"/>
          <w:szCs w:val="22"/>
          <w:lang w:eastAsia="es-EC"/>
        </w:rPr>
      </w:pPr>
      <w:r w:rsidRPr="0099738A">
        <w:rPr>
          <w:rFonts w:cs="Arial"/>
          <w:b w:val="0"/>
          <w:sz w:val="24"/>
        </w:rPr>
        <w:fldChar w:fldCharType="begin"/>
      </w:r>
      <w:r w:rsidRPr="0099738A">
        <w:rPr>
          <w:rFonts w:cs="Arial"/>
          <w:b w:val="0"/>
          <w:sz w:val="24"/>
        </w:rPr>
        <w:instrText xml:space="preserve"> TOC \o "1-3" \h \z \u </w:instrText>
      </w:r>
      <w:r w:rsidRPr="0099738A">
        <w:rPr>
          <w:rFonts w:cs="Arial"/>
          <w:b w:val="0"/>
          <w:sz w:val="24"/>
        </w:rPr>
        <w:fldChar w:fldCharType="separate"/>
      </w:r>
      <w:hyperlink w:anchor="_Toc430703058" w:history="1">
        <w:r w:rsidR="00C04904" w:rsidRPr="00C24960">
          <w:rPr>
            <w:rStyle w:val="Hipervnculo"/>
            <w:noProof/>
          </w:rPr>
          <w:t>1</w:t>
        </w:r>
        <w:r w:rsidR="00C04904" w:rsidRPr="00DB439C">
          <w:rPr>
            <w:rFonts w:ascii="Calibri" w:hAnsi="Calibri"/>
            <w:b w:val="0"/>
            <w:bCs w:val="0"/>
            <w:caps w:val="0"/>
            <w:noProof/>
            <w:sz w:val="22"/>
            <w:szCs w:val="22"/>
            <w:lang w:eastAsia="es-EC"/>
          </w:rPr>
          <w:tab/>
        </w:r>
        <w:r w:rsidR="00C04904" w:rsidRPr="00C24960">
          <w:rPr>
            <w:rStyle w:val="Hipervnculo"/>
            <w:noProof/>
          </w:rPr>
          <w:t>Antecedentes</w:t>
        </w:r>
        <w:r w:rsidR="00C04904">
          <w:rPr>
            <w:noProof/>
            <w:webHidden/>
          </w:rPr>
          <w:tab/>
        </w:r>
        <w:r w:rsidR="00C04904">
          <w:rPr>
            <w:noProof/>
            <w:webHidden/>
          </w:rPr>
          <w:fldChar w:fldCharType="begin"/>
        </w:r>
        <w:r w:rsidR="00C04904">
          <w:rPr>
            <w:noProof/>
            <w:webHidden/>
          </w:rPr>
          <w:instrText xml:space="preserve"> PAGEREF _Toc430703058 \h </w:instrText>
        </w:r>
        <w:r w:rsidR="00C04904">
          <w:rPr>
            <w:noProof/>
            <w:webHidden/>
          </w:rPr>
        </w:r>
        <w:r w:rsidR="00C04904">
          <w:rPr>
            <w:noProof/>
            <w:webHidden/>
          </w:rPr>
          <w:fldChar w:fldCharType="separate"/>
        </w:r>
        <w:r w:rsidR="00C04904">
          <w:rPr>
            <w:noProof/>
            <w:webHidden/>
          </w:rPr>
          <w:t>2</w:t>
        </w:r>
        <w:r w:rsidR="00C04904">
          <w:rPr>
            <w:noProof/>
            <w:webHidden/>
          </w:rPr>
          <w:fldChar w:fldCharType="end"/>
        </w:r>
      </w:hyperlink>
    </w:p>
    <w:p w14:paraId="235A7A71" w14:textId="77777777" w:rsidR="00C04904" w:rsidRPr="00DB439C" w:rsidRDefault="003C15A0">
      <w:pPr>
        <w:pStyle w:val="TDC1"/>
        <w:tabs>
          <w:tab w:val="left" w:pos="400"/>
          <w:tab w:val="right" w:leader="dot" w:pos="8785"/>
        </w:tabs>
        <w:rPr>
          <w:rFonts w:ascii="Calibri" w:hAnsi="Calibri"/>
          <w:b w:val="0"/>
          <w:bCs w:val="0"/>
          <w:caps w:val="0"/>
          <w:noProof/>
          <w:sz w:val="22"/>
          <w:szCs w:val="22"/>
          <w:lang w:eastAsia="es-EC"/>
        </w:rPr>
      </w:pPr>
      <w:hyperlink w:anchor="_Toc430703059" w:history="1">
        <w:r w:rsidR="00C04904" w:rsidRPr="00C24960">
          <w:rPr>
            <w:rStyle w:val="Hipervnculo"/>
            <w:noProof/>
          </w:rPr>
          <w:t>2</w:t>
        </w:r>
        <w:r w:rsidR="00C04904" w:rsidRPr="00DB439C">
          <w:rPr>
            <w:rFonts w:ascii="Calibri" w:hAnsi="Calibri"/>
            <w:b w:val="0"/>
            <w:bCs w:val="0"/>
            <w:caps w:val="0"/>
            <w:noProof/>
            <w:sz w:val="22"/>
            <w:szCs w:val="22"/>
            <w:lang w:eastAsia="es-EC"/>
          </w:rPr>
          <w:tab/>
        </w:r>
        <w:r w:rsidR="00C04904" w:rsidRPr="00C24960">
          <w:rPr>
            <w:rStyle w:val="Hipervnculo"/>
            <w:noProof/>
          </w:rPr>
          <w:t>Alcance</w:t>
        </w:r>
        <w:r w:rsidR="00C04904">
          <w:rPr>
            <w:noProof/>
            <w:webHidden/>
          </w:rPr>
          <w:tab/>
        </w:r>
        <w:r w:rsidR="00C04904">
          <w:rPr>
            <w:noProof/>
            <w:webHidden/>
          </w:rPr>
          <w:fldChar w:fldCharType="begin"/>
        </w:r>
        <w:r w:rsidR="00C04904">
          <w:rPr>
            <w:noProof/>
            <w:webHidden/>
          </w:rPr>
          <w:instrText xml:space="preserve"> PAGEREF _Toc430703059 \h </w:instrText>
        </w:r>
        <w:r w:rsidR="00C04904">
          <w:rPr>
            <w:noProof/>
            <w:webHidden/>
          </w:rPr>
        </w:r>
        <w:r w:rsidR="00C04904">
          <w:rPr>
            <w:noProof/>
            <w:webHidden/>
          </w:rPr>
          <w:fldChar w:fldCharType="separate"/>
        </w:r>
        <w:r w:rsidR="00C04904">
          <w:rPr>
            <w:noProof/>
            <w:webHidden/>
          </w:rPr>
          <w:t>2</w:t>
        </w:r>
        <w:r w:rsidR="00C04904">
          <w:rPr>
            <w:noProof/>
            <w:webHidden/>
          </w:rPr>
          <w:fldChar w:fldCharType="end"/>
        </w:r>
      </w:hyperlink>
    </w:p>
    <w:p w14:paraId="61180742" w14:textId="77777777" w:rsidR="00C04904" w:rsidRPr="00DB439C" w:rsidRDefault="003C15A0">
      <w:pPr>
        <w:pStyle w:val="TDC1"/>
        <w:tabs>
          <w:tab w:val="left" w:pos="400"/>
          <w:tab w:val="right" w:leader="dot" w:pos="8785"/>
        </w:tabs>
        <w:rPr>
          <w:rFonts w:ascii="Calibri" w:hAnsi="Calibri"/>
          <w:b w:val="0"/>
          <w:bCs w:val="0"/>
          <w:caps w:val="0"/>
          <w:noProof/>
          <w:sz w:val="22"/>
          <w:szCs w:val="22"/>
          <w:lang w:eastAsia="es-EC"/>
        </w:rPr>
      </w:pPr>
      <w:hyperlink w:anchor="_Toc430703060" w:history="1">
        <w:r w:rsidR="00C04904" w:rsidRPr="00C24960">
          <w:rPr>
            <w:rStyle w:val="Hipervnculo"/>
            <w:noProof/>
          </w:rPr>
          <w:t>3</w:t>
        </w:r>
        <w:r w:rsidR="00C04904" w:rsidRPr="00DB439C">
          <w:rPr>
            <w:rFonts w:ascii="Calibri" w:hAnsi="Calibri"/>
            <w:b w:val="0"/>
            <w:bCs w:val="0"/>
            <w:caps w:val="0"/>
            <w:noProof/>
            <w:sz w:val="22"/>
            <w:szCs w:val="22"/>
            <w:lang w:eastAsia="es-EC"/>
          </w:rPr>
          <w:tab/>
        </w:r>
        <w:r w:rsidR="00C04904" w:rsidRPr="00C24960">
          <w:rPr>
            <w:rStyle w:val="Hipervnculo"/>
            <w:noProof/>
          </w:rPr>
          <w:t>Detalle de la funcionalidad requerida del sistema</w:t>
        </w:r>
        <w:r w:rsidR="00C04904">
          <w:rPr>
            <w:noProof/>
            <w:webHidden/>
          </w:rPr>
          <w:tab/>
        </w:r>
        <w:r w:rsidR="00C04904">
          <w:rPr>
            <w:noProof/>
            <w:webHidden/>
          </w:rPr>
          <w:fldChar w:fldCharType="begin"/>
        </w:r>
        <w:r w:rsidR="00C04904">
          <w:rPr>
            <w:noProof/>
            <w:webHidden/>
          </w:rPr>
          <w:instrText xml:space="preserve"> PAGEREF _Toc430703060 \h </w:instrText>
        </w:r>
        <w:r w:rsidR="00C04904">
          <w:rPr>
            <w:noProof/>
            <w:webHidden/>
          </w:rPr>
        </w:r>
        <w:r w:rsidR="00C04904">
          <w:rPr>
            <w:noProof/>
            <w:webHidden/>
          </w:rPr>
          <w:fldChar w:fldCharType="separate"/>
        </w:r>
        <w:r w:rsidR="00C04904">
          <w:rPr>
            <w:noProof/>
            <w:webHidden/>
          </w:rPr>
          <w:t>3</w:t>
        </w:r>
        <w:r w:rsidR="00C04904">
          <w:rPr>
            <w:noProof/>
            <w:webHidden/>
          </w:rPr>
          <w:fldChar w:fldCharType="end"/>
        </w:r>
      </w:hyperlink>
    </w:p>
    <w:p w14:paraId="71DB5061" w14:textId="77777777" w:rsidR="00C04904" w:rsidRPr="00DB439C" w:rsidRDefault="003C15A0">
      <w:pPr>
        <w:pStyle w:val="TDC2"/>
        <w:tabs>
          <w:tab w:val="left" w:pos="800"/>
          <w:tab w:val="right" w:leader="dot" w:pos="8785"/>
        </w:tabs>
        <w:rPr>
          <w:rFonts w:ascii="Calibri" w:hAnsi="Calibri"/>
          <w:smallCaps w:val="0"/>
          <w:noProof/>
          <w:sz w:val="22"/>
          <w:szCs w:val="22"/>
          <w:lang w:eastAsia="es-EC"/>
        </w:rPr>
      </w:pPr>
      <w:hyperlink w:anchor="_Toc430703061" w:history="1">
        <w:r w:rsidR="00C04904" w:rsidRPr="00C24960">
          <w:rPr>
            <w:rStyle w:val="Hipervnculo"/>
            <w:noProof/>
          </w:rPr>
          <w:t>3.1</w:t>
        </w:r>
        <w:r w:rsidR="00C04904" w:rsidRPr="00DB439C">
          <w:rPr>
            <w:rFonts w:ascii="Calibri" w:hAnsi="Calibri"/>
            <w:smallCaps w:val="0"/>
            <w:noProof/>
            <w:sz w:val="22"/>
            <w:szCs w:val="22"/>
            <w:lang w:eastAsia="es-EC"/>
          </w:rPr>
          <w:tab/>
        </w:r>
        <w:r w:rsidR="00C04904" w:rsidRPr="00C24960">
          <w:rPr>
            <w:rStyle w:val="Hipervnculo"/>
            <w:noProof/>
          </w:rPr>
          <w:t>Participantes o actores</w:t>
        </w:r>
        <w:r w:rsidR="00C04904">
          <w:rPr>
            <w:noProof/>
            <w:webHidden/>
          </w:rPr>
          <w:tab/>
        </w:r>
        <w:r w:rsidR="00C04904">
          <w:rPr>
            <w:noProof/>
            <w:webHidden/>
          </w:rPr>
          <w:fldChar w:fldCharType="begin"/>
        </w:r>
        <w:r w:rsidR="00C04904">
          <w:rPr>
            <w:noProof/>
            <w:webHidden/>
          </w:rPr>
          <w:instrText xml:space="preserve"> PAGEREF _Toc430703061 \h </w:instrText>
        </w:r>
        <w:r w:rsidR="00C04904">
          <w:rPr>
            <w:noProof/>
            <w:webHidden/>
          </w:rPr>
        </w:r>
        <w:r w:rsidR="00C04904">
          <w:rPr>
            <w:noProof/>
            <w:webHidden/>
          </w:rPr>
          <w:fldChar w:fldCharType="separate"/>
        </w:r>
        <w:r w:rsidR="00C04904">
          <w:rPr>
            <w:noProof/>
            <w:webHidden/>
          </w:rPr>
          <w:t>3</w:t>
        </w:r>
        <w:r w:rsidR="00C04904">
          <w:rPr>
            <w:noProof/>
            <w:webHidden/>
          </w:rPr>
          <w:fldChar w:fldCharType="end"/>
        </w:r>
      </w:hyperlink>
    </w:p>
    <w:p w14:paraId="05A79E8A" w14:textId="77777777" w:rsidR="00C04904" w:rsidRPr="00DB439C" w:rsidRDefault="003C15A0">
      <w:pPr>
        <w:pStyle w:val="TDC2"/>
        <w:tabs>
          <w:tab w:val="left" w:pos="800"/>
          <w:tab w:val="right" w:leader="dot" w:pos="8785"/>
        </w:tabs>
        <w:rPr>
          <w:rFonts w:ascii="Calibri" w:hAnsi="Calibri"/>
          <w:smallCaps w:val="0"/>
          <w:noProof/>
          <w:sz w:val="22"/>
          <w:szCs w:val="22"/>
          <w:lang w:eastAsia="es-EC"/>
        </w:rPr>
      </w:pPr>
      <w:hyperlink w:anchor="_Toc430703062" w:history="1">
        <w:r w:rsidR="00C04904" w:rsidRPr="00C24960">
          <w:rPr>
            <w:rStyle w:val="Hipervnculo"/>
            <w:noProof/>
          </w:rPr>
          <w:t>3.2</w:t>
        </w:r>
        <w:r w:rsidR="00C04904" w:rsidRPr="00DB439C">
          <w:rPr>
            <w:rFonts w:ascii="Calibri" w:hAnsi="Calibri"/>
            <w:smallCaps w:val="0"/>
            <w:noProof/>
            <w:sz w:val="22"/>
            <w:szCs w:val="22"/>
            <w:lang w:eastAsia="es-EC"/>
          </w:rPr>
          <w:tab/>
        </w:r>
        <w:r w:rsidR="00C04904" w:rsidRPr="00C24960">
          <w:rPr>
            <w:rStyle w:val="Hipervnculo"/>
            <w:noProof/>
          </w:rPr>
          <w:t>Detalle de las Funciones</w:t>
        </w:r>
        <w:r w:rsidR="00C04904">
          <w:rPr>
            <w:noProof/>
            <w:webHidden/>
          </w:rPr>
          <w:tab/>
        </w:r>
        <w:r w:rsidR="00C04904">
          <w:rPr>
            <w:noProof/>
            <w:webHidden/>
          </w:rPr>
          <w:fldChar w:fldCharType="begin"/>
        </w:r>
        <w:r w:rsidR="00C04904">
          <w:rPr>
            <w:noProof/>
            <w:webHidden/>
          </w:rPr>
          <w:instrText xml:space="preserve"> PAGEREF _Toc430703062 \h </w:instrText>
        </w:r>
        <w:r w:rsidR="00C04904">
          <w:rPr>
            <w:noProof/>
            <w:webHidden/>
          </w:rPr>
        </w:r>
        <w:r w:rsidR="00C04904">
          <w:rPr>
            <w:noProof/>
            <w:webHidden/>
          </w:rPr>
          <w:fldChar w:fldCharType="separate"/>
        </w:r>
        <w:r w:rsidR="00C04904">
          <w:rPr>
            <w:noProof/>
            <w:webHidden/>
          </w:rPr>
          <w:t>3</w:t>
        </w:r>
        <w:r w:rsidR="00C04904">
          <w:rPr>
            <w:noProof/>
            <w:webHidden/>
          </w:rPr>
          <w:fldChar w:fldCharType="end"/>
        </w:r>
      </w:hyperlink>
    </w:p>
    <w:p w14:paraId="7DBA7407" w14:textId="77777777" w:rsidR="00C04904" w:rsidRPr="00DB439C" w:rsidRDefault="003C15A0" w:rsidP="009D1162">
      <w:pPr>
        <w:pStyle w:val="TDC2"/>
        <w:tabs>
          <w:tab w:val="left" w:pos="800"/>
          <w:tab w:val="right" w:leader="dot" w:pos="8785"/>
        </w:tabs>
        <w:ind w:left="0"/>
        <w:rPr>
          <w:rFonts w:ascii="Calibri" w:hAnsi="Calibri"/>
          <w:smallCaps w:val="0"/>
          <w:noProof/>
          <w:sz w:val="22"/>
          <w:szCs w:val="22"/>
          <w:lang w:eastAsia="es-EC"/>
        </w:rPr>
      </w:pPr>
      <w:hyperlink w:anchor="_Toc430703064" w:history="1">
        <w:r w:rsidR="00C04904" w:rsidRPr="00C24960">
          <w:rPr>
            <w:rStyle w:val="Hipervnculo"/>
            <w:noProof/>
          </w:rPr>
          <w:t>4.1</w:t>
        </w:r>
        <w:r w:rsidR="00C04904" w:rsidRPr="00DB439C">
          <w:rPr>
            <w:rFonts w:ascii="Calibri" w:hAnsi="Calibri"/>
            <w:smallCaps w:val="0"/>
            <w:noProof/>
            <w:sz w:val="22"/>
            <w:szCs w:val="22"/>
            <w:lang w:eastAsia="es-EC"/>
          </w:rPr>
          <w:tab/>
        </w:r>
        <w:r w:rsidR="00C04904" w:rsidRPr="00C24960">
          <w:rPr>
            <w:rStyle w:val="Hipervnculo"/>
            <w:noProof/>
          </w:rPr>
          <w:t>Anexo A: Título del Anexo</w:t>
        </w:r>
        <w:r w:rsidR="00C04904">
          <w:rPr>
            <w:noProof/>
            <w:webHidden/>
          </w:rPr>
          <w:tab/>
        </w:r>
        <w:r w:rsidR="00C04904">
          <w:rPr>
            <w:noProof/>
            <w:webHidden/>
          </w:rPr>
          <w:fldChar w:fldCharType="begin"/>
        </w:r>
        <w:r w:rsidR="00C04904">
          <w:rPr>
            <w:noProof/>
            <w:webHidden/>
          </w:rPr>
          <w:instrText xml:space="preserve"> PAGEREF _Toc430703064 \h </w:instrText>
        </w:r>
        <w:r w:rsidR="00C04904">
          <w:rPr>
            <w:noProof/>
            <w:webHidden/>
          </w:rPr>
        </w:r>
        <w:r w:rsidR="00C04904">
          <w:rPr>
            <w:noProof/>
            <w:webHidden/>
          </w:rPr>
          <w:fldChar w:fldCharType="separate"/>
        </w:r>
        <w:r w:rsidR="00C04904">
          <w:rPr>
            <w:noProof/>
            <w:webHidden/>
          </w:rPr>
          <w:t>4</w:t>
        </w:r>
        <w:r w:rsidR="00C04904">
          <w:rPr>
            <w:noProof/>
            <w:webHidden/>
          </w:rPr>
          <w:fldChar w:fldCharType="end"/>
        </w:r>
      </w:hyperlink>
    </w:p>
    <w:p w14:paraId="75023A7C" w14:textId="77777777" w:rsidR="00C04904" w:rsidRPr="00DB439C" w:rsidRDefault="003C15A0">
      <w:pPr>
        <w:pStyle w:val="TDC1"/>
        <w:tabs>
          <w:tab w:val="left" w:pos="400"/>
          <w:tab w:val="right" w:leader="dot" w:pos="8785"/>
        </w:tabs>
        <w:rPr>
          <w:rFonts w:ascii="Calibri" w:hAnsi="Calibri"/>
          <w:b w:val="0"/>
          <w:bCs w:val="0"/>
          <w:caps w:val="0"/>
          <w:noProof/>
          <w:sz w:val="22"/>
          <w:szCs w:val="22"/>
          <w:lang w:eastAsia="es-EC"/>
        </w:rPr>
      </w:pPr>
      <w:hyperlink w:anchor="_Toc430703065" w:history="1">
        <w:r w:rsidR="00C04904" w:rsidRPr="00C24960">
          <w:rPr>
            <w:rStyle w:val="Hipervnculo"/>
            <w:noProof/>
          </w:rPr>
          <w:t>5</w:t>
        </w:r>
        <w:r w:rsidR="00C04904" w:rsidRPr="00DB439C">
          <w:rPr>
            <w:rFonts w:ascii="Calibri" w:hAnsi="Calibri"/>
            <w:b w:val="0"/>
            <w:bCs w:val="0"/>
            <w:caps w:val="0"/>
            <w:noProof/>
            <w:sz w:val="22"/>
            <w:szCs w:val="22"/>
            <w:lang w:eastAsia="es-EC"/>
          </w:rPr>
          <w:tab/>
        </w:r>
        <w:r w:rsidR="00C04904" w:rsidRPr="00C24960">
          <w:rPr>
            <w:rStyle w:val="Hipervnculo"/>
            <w:noProof/>
          </w:rPr>
          <w:t>Firma de Participantes</w:t>
        </w:r>
        <w:r w:rsidR="00C04904">
          <w:rPr>
            <w:noProof/>
            <w:webHidden/>
          </w:rPr>
          <w:tab/>
        </w:r>
        <w:r w:rsidR="00C04904">
          <w:rPr>
            <w:noProof/>
            <w:webHidden/>
          </w:rPr>
          <w:fldChar w:fldCharType="begin"/>
        </w:r>
        <w:r w:rsidR="00C04904">
          <w:rPr>
            <w:noProof/>
            <w:webHidden/>
          </w:rPr>
          <w:instrText xml:space="preserve"> PAGEREF _Toc430703065 \h </w:instrText>
        </w:r>
        <w:r w:rsidR="00C04904">
          <w:rPr>
            <w:noProof/>
            <w:webHidden/>
          </w:rPr>
        </w:r>
        <w:r w:rsidR="00C04904">
          <w:rPr>
            <w:noProof/>
            <w:webHidden/>
          </w:rPr>
          <w:fldChar w:fldCharType="separate"/>
        </w:r>
        <w:r w:rsidR="00C04904">
          <w:rPr>
            <w:noProof/>
            <w:webHidden/>
          </w:rPr>
          <w:t>5</w:t>
        </w:r>
        <w:r w:rsidR="00C04904">
          <w:rPr>
            <w:noProof/>
            <w:webHidden/>
          </w:rPr>
          <w:fldChar w:fldCharType="end"/>
        </w:r>
      </w:hyperlink>
    </w:p>
    <w:p w14:paraId="718A9052" w14:textId="77777777" w:rsidR="00113F0B" w:rsidRPr="0099738A" w:rsidRDefault="00113F0B" w:rsidP="00113F0B">
      <w:pPr>
        <w:rPr>
          <w:rFonts w:cs="Arial"/>
          <w:b/>
          <w:sz w:val="24"/>
        </w:rPr>
      </w:pPr>
      <w:r w:rsidRPr="0099738A">
        <w:rPr>
          <w:rFonts w:cs="Arial"/>
          <w:b/>
          <w:sz w:val="24"/>
        </w:rPr>
        <w:fldChar w:fldCharType="end"/>
      </w:r>
    </w:p>
    <w:p w14:paraId="6BCF7B91" w14:textId="4BCF911B" w:rsidR="00C95F03" w:rsidRDefault="00113F0B" w:rsidP="00C95F03">
      <w:pPr>
        <w:spacing w:before="100"/>
        <w:rPr>
          <w:b/>
          <w:bCs/>
          <w:sz w:val="36"/>
        </w:rPr>
      </w:pPr>
      <w:r w:rsidRPr="0099738A">
        <w:rPr>
          <w:rFonts w:cs="Arial"/>
        </w:rPr>
        <w:br w:type="page"/>
      </w:r>
      <w:r w:rsidR="00C95F03">
        <w:rPr>
          <w:b/>
          <w:bCs/>
          <w:sz w:val="36"/>
        </w:rPr>
        <w:lastRenderedPageBreak/>
        <w:t>Requerimiento Funcional</w:t>
      </w:r>
    </w:p>
    <w:p w14:paraId="74FE8AA1" w14:textId="03577588" w:rsidR="00B421EB" w:rsidRPr="00B421EB" w:rsidRDefault="00B421EB" w:rsidP="00C95F03">
      <w:pPr>
        <w:spacing w:before="100"/>
        <w:rPr>
          <w:i/>
          <w:iCs/>
          <w:sz w:val="32"/>
          <w:szCs w:val="32"/>
        </w:rPr>
      </w:pPr>
      <w:r w:rsidRPr="00B421EB">
        <w:rPr>
          <w:i/>
          <w:iCs/>
          <w:sz w:val="32"/>
          <w:szCs w:val="32"/>
        </w:rPr>
        <w:t>Crear convenios entre empresa y restaurante</w:t>
      </w:r>
    </w:p>
    <w:p w14:paraId="375DEBA4" w14:textId="10683A36" w:rsidR="00820E91" w:rsidRDefault="00113F0B" w:rsidP="00AF2D75">
      <w:pPr>
        <w:pStyle w:val="Ttulo1"/>
      </w:pPr>
      <w:bookmarkStart w:id="5" w:name="_Toc430703058"/>
      <w:r w:rsidRPr="004B2900">
        <w:t>Antecedentes</w:t>
      </w:r>
      <w:bookmarkEnd w:id="5"/>
    </w:p>
    <w:p w14:paraId="045610AE" w14:textId="77777777" w:rsidR="00485F77" w:rsidRDefault="00485F77" w:rsidP="00485F77">
      <w:r>
        <w:t>Las empresas que brindan el servicio de alimentación a sus empleados suelen establecer acuerdos con diferentes restaurantes para garantizar la atención adecuada. Sin embargo, cuando estos acuerdos no se registran de forma organizada, pueden presentarse problemas como falta de claridad en las condiciones, dificultades para controlar los consumos y errores en los pagos.</w:t>
      </w:r>
    </w:p>
    <w:p w14:paraId="74CAA3CC" w14:textId="77777777" w:rsidR="00485F77" w:rsidRDefault="00485F77" w:rsidP="00485F77"/>
    <w:p w14:paraId="1CFAB8FB" w14:textId="77777777" w:rsidR="00485F77" w:rsidRDefault="00485F77" w:rsidP="00485F77">
      <w:r>
        <w:t>Además, la ausencia de un registro formal dentro del sistema puede generar confusión sobre qué restaurantes están autorizados y bajo qué condiciones se brinda el servicio.</w:t>
      </w:r>
    </w:p>
    <w:p w14:paraId="59973000" w14:textId="77777777" w:rsidR="00485F77" w:rsidRDefault="00485F77" w:rsidP="00485F77"/>
    <w:p w14:paraId="098DDAB3" w14:textId="18196065" w:rsidR="00485F77" w:rsidRPr="00485F77" w:rsidRDefault="00485F77" w:rsidP="00485F77">
      <w:r>
        <w:t>Por esta razón, es necesario contar con una funcionalidad que permita registrar estos acuerdos de manera clara, ordenada y accesible, asegurando un mejor control del servicio de alimentación.</w:t>
      </w:r>
    </w:p>
    <w:p w14:paraId="489E17B3" w14:textId="688B8B97" w:rsidR="00762D07" w:rsidRDefault="00113F0B" w:rsidP="00AF2D75">
      <w:pPr>
        <w:pStyle w:val="Ttulo1"/>
        <w:tabs>
          <w:tab w:val="left" w:pos="425"/>
        </w:tabs>
      </w:pPr>
      <w:bookmarkStart w:id="6" w:name="_Toc430703059"/>
      <w:r w:rsidRPr="0099738A">
        <w:t>Alcance</w:t>
      </w:r>
      <w:bookmarkEnd w:id="6"/>
    </w:p>
    <w:p w14:paraId="7F41C96F" w14:textId="77777777" w:rsidR="00485F77" w:rsidRPr="00485F77" w:rsidRDefault="00485F77" w:rsidP="00485F77">
      <w:pPr>
        <w:suppressAutoHyphens w:val="0"/>
        <w:spacing w:before="100" w:beforeAutospacing="1" w:after="100" w:afterAutospacing="1"/>
        <w:jc w:val="left"/>
        <w:rPr>
          <w:rFonts w:cs="Arial"/>
          <w:szCs w:val="20"/>
          <w:lang w:eastAsia="es-EC"/>
        </w:rPr>
      </w:pPr>
      <w:r w:rsidRPr="00485F77">
        <w:rPr>
          <w:rFonts w:cs="Arial"/>
          <w:szCs w:val="20"/>
          <w:lang w:eastAsia="es-EC"/>
        </w:rPr>
        <w:t xml:space="preserve">Este requerimiento aplica al sistema </w:t>
      </w:r>
      <w:proofErr w:type="spellStart"/>
      <w:r w:rsidRPr="00485F77">
        <w:rPr>
          <w:rFonts w:cs="Arial"/>
          <w:szCs w:val="20"/>
          <w:lang w:eastAsia="es-EC"/>
        </w:rPr>
        <w:t>MesaPass</w:t>
      </w:r>
      <w:proofErr w:type="spellEnd"/>
      <w:r w:rsidRPr="00485F77">
        <w:rPr>
          <w:rFonts w:cs="Arial"/>
          <w:szCs w:val="20"/>
          <w:lang w:eastAsia="es-EC"/>
        </w:rPr>
        <w:t xml:space="preserve"> dentro del proceso de gestión de convenios entre empresas y restaurantes.</w:t>
      </w:r>
    </w:p>
    <w:p w14:paraId="19D9A282" w14:textId="77777777" w:rsidR="00485F77" w:rsidRPr="00485F77" w:rsidRDefault="00485F77" w:rsidP="00485F77">
      <w:pPr>
        <w:suppressAutoHyphens w:val="0"/>
        <w:spacing w:before="100" w:beforeAutospacing="1" w:after="100" w:afterAutospacing="1"/>
        <w:jc w:val="left"/>
        <w:rPr>
          <w:rFonts w:cs="Arial"/>
          <w:szCs w:val="20"/>
          <w:lang w:eastAsia="es-EC"/>
        </w:rPr>
      </w:pPr>
      <w:r w:rsidRPr="00485F77">
        <w:rPr>
          <w:rFonts w:cs="Arial"/>
          <w:szCs w:val="20"/>
          <w:lang w:eastAsia="es-EC"/>
        </w:rPr>
        <w:t>El sistema debe permitir:</w:t>
      </w:r>
    </w:p>
    <w:p w14:paraId="4D3C2061" w14:textId="77777777" w:rsidR="00485F77" w:rsidRPr="00485F77" w:rsidRDefault="00485F77" w:rsidP="00485F77">
      <w:pPr>
        <w:numPr>
          <w:ilvl w:val="0"/>
          <w:numId w:val="32"/>
        </w:numPr>
        <w:suppressAutoHyphens w:val="0"/>
        <w:spacing w:before="100" w:beforeAutospacing="1" w:after="100" w:afterAutospacing="1"/>
        <w:jc w:val="left"/>
        <w:rPr>
          <w:rFonts w:cs="Arial"/>
          <w:szCs w:val="20"/>
          <w:lang w:eastAsia="es-EC"/>
        </w:rPr>
      </w:pPr>
      <w:r w:rsidRPr="00485F77">
        <w:rPr>
          <w:rFonts w:cs="Arial"/>
          <w:szCs w:val="20"/>
          <w:lang w:eastAsia="es-EC"/>
        </w:rPr>
        <w:t xml:space="preserve">Crear acuerdos entre una empresa y uno o varios restaurantes </w:t>
      </w:r>
    </w:p>
    <w:p w14:paraId="16B30A33" w14:textId="77777777" w:rsidR="00485F77" w:rsidRPr="00485F77" w:rsidRDefault="00485F77" w:rsidP="00485F77">
      <w:pPr>
        <w:numPr>
          <w:ilvl w:val="0"/>
          <w:numId w:val="32"/>
        </w:numPr>
        <w:suppressAutoHyphens w:val="0"/>
        <w:spacing w:before="100" w:beforeAutospacing="1" w:after="100" w:afterAutospacing="1"/>
        <w:jc w:val="left"/>
        <w:rPr>
          <w:rFonts w:cs="Arial"/>
          <w:szCs w:val="20"/>
          <w:lang w:eastAsia="es-EC"/>
        </w:rPr>
      </w:pPr>
      <w:r w:rsidRPr="00485F77">
        <w:rPr>
          <w:rFonts w:cs="Arial"/>
          <w:szCs w:val="20"/>
          <w:lang w:eastAsia="es-EC"/>
        </w:rPr>
        <w:t xml:space="preserve">Definir las condiciones bajo las cuales se brindará el servicio </w:t>
      </w:r>
    </w:p>
    <w:p w14:paraId="6D9AFBA6" w14:textId="77777777" w:rsidR="00485F77" w:rsidRPr="00485F77" w:rsidRDefault="00485F77" w:rsidP="00485F77">
      <w:pPr>
        <w:numPr>
          <w:ilvl w:val="0"/>
          <w:numId w:val="32"/>
        </w:numPr>
        <w:suppressAutoHyphens w:val="0"/>
        <w:spacing w:before="100" w:beforeAutospacing="1" w:after="100" w:afterAutospacing="1"/>
        <w:jc w:val="left"/>
        <w:rPr>
          <w:rFonts w:cs="Arial"/>
          <w:szCs w:val="20"/>
          <w:lang w:eastAsia="es-EC"/>
        </w:rPr>
      </w:pPr>
      <w:r w:rsidRPr="00485F77">
        <w:rPr>
          <w:rFonts w:cs="Arial"/>
          <w:szCs w:val="20"/>
          <w:lang w:eastAsia="es-EC"/>
        </w:rPr>
        <w:t xml:space="preserve">Registrar la información del convenio de forma organizada </w:t>
      </w:r>
    </w:p>
    <w:p w14:paraId="6DB50730" w14:textId="77777777" w:rsidR="00485F77" w:rsidRPr="00485F77" w:rsidRDefault="00485F77" w:rsidP="00485F77">
      <w:pPr>
        <w:numPr>
          <w:ilvl w:val="0"/>
          <w:numId w:val="32"/>
        </w:numPr>
        <w:suppressAutoHyphens w:val="0"/>
        <w:spacing w:before="100" w:beforeAutospacing="1" w:after="100" w:afterAutospacing="1"/>
        <w:jc w:val="left"/>
        <w:rPr>
          <w:rFonts w:cs="Arial"/>
          <w:szCs w:val="20"/>
          <w:lang w:eastAsia="es-EC"/>
        </w:rPr>
      </w:pPr>
      <w:r w:rsidRPr="00485F77">
        <w:rPr>
          <w:rFonts w:cs="Arial"/>
          <w:szCs w:val="20"/>
          <w:lang w:eastAsia="es-EC"/>
        </w:rPr>
        <w:t xml:space="preserve">Permitir la consulta de los convenios registrados </w:t>
      </w:r>
    </w:p>
    <w:p w14:paraId="54E1AE41" w14:textId="77777777" w:rsidR="00485F77" w:rsidRPr="00485F77" w:rsidRDefault="00485F77" w:rsidP="00485F77">
      <w:pPr>
        <w:suppressAutoHyphens w:val="0"/>
        <w:spacing w:before="100" w:beforeAutospacing="1" w:after="100" w:afterAutospacing="1"/>
        <w:jc w:val="left"/>
        <w:rPr>
          <w:rFonts w:cs="Arial"/>
          <w:szCs w:val="20"/>
          <w:lang w:eastAsia="es-EC"/>
        </w:rPr>
      </w:pPr>
      <w:r w:rsidRPr="00485F77">
        <w:rPr>
          <w:rFonts w:cs="Arial"/>
          <w:szCs w:val="20"/>
          <w:lang w:eastAsia="es-EC"/>
        </w:rPr>
        <w:t>El sistema no debe:</w:t>
      </w:r>
    </w:p>
    <w:p w14:paraId="70E6CA27" w14:textId="77777777" w:rsidR="00485F77" w:rsidRPr="00485F77" w:rsidRDefault="00485F77" w:rsidP="00485F77">
      <w:pPr>
        <w:numPr>
          <w:ilvl w:val="0"/>
          <w:numId w:val="33"/>
        </w:numPr>
        <w:suppressAutoHyphens w:val="0"/>
        <w:spacing w:before="100" w:beforeAutospacing="1" w:after="100" w:afterAutospacing="1"/>
        <w:jc w:val="left"/>
        <w:rPr>
          <w:rFonts w:cs="Arial"/>
          <w:szCs w:val="20"/>
          <w:lang w:eastAsia="es-EC"/>
        </w:rPr>
      </w:pPr>
      <w:r w:rsidRPr="00485F77">
        <w:rPr>
          <w:rFonts w:cs="Arial"/>
          <w:szCs w:val="20"/>
          <w:lang w:eastAsia="es-EC"/>
        </w:rPr>
        <w:t xml:space="preserve">Permitir crear convenios con información incompleta </w:t>
      </w:r>
    </w:p>
    <w:p w14:paraId="60E63280" w14:textId="77777777" w:rsidR="00485F77" w:rsidRPr="00485F77" w:rsidRDefault="00485F77" w:rsidP="00485F77">
      <w:pPr>
        <w:numPr>
          <w:ilvl w:val="0"/>
          <w:numId w:val="33"/>
        </w:numPr>
        <w:suppressAutoHyphens w:val="0"/>
        <w:spacing w:before="100" w:beforeAutospacing="1" w:after="100" w:afterAutospacing="1"/>
        <w:jc w:val="left"/>
        <w:rPr>
          <w:rFonts w:cs="Arial"/>
          <w:szCs w:val="20"/>
          <w:lang w:eastAsia="es-EC"/>
        </w:rPr>
      </w:pPr>
      <w:r w:rsidRPr="00485F77">
        <w:rPr>
          <w:rFonts w:cs="Arial"/>
          <w:szCs w:val="20"/>
          <w:lang w:eastAsia="es-EC"/>
        </w:rPr>
        <w:t xml:space="preserve">Registrar convenios sin empresa o restaurante válido </w:t>
      </w:r>
    </w:p>
    <w:p w14:paraId="7A2C4DE9" w14:textId="77777777" w:rsidR="00485F77" w:rsidRPr="00485F77" w:rsidRDefault="00485F77" w:rsidP="00485F77">
      <w:pPr>
        <w:numPr>
          <w:ilvl w:val="0"/>
          <w:numId w:val="33"/>
        </w:numPr>
        <w:suppressAutoHyphens w:val="0"/>
        <w:spacing w:before="100" w:beforeAutospacing="1" w:after="100" w:afterAutospacing="1"/>
        <w:jc w:val="left"/>
        <w:rPr>
          <w:rFonts w:cs="Arial"/>
          <w:szCs w:val="20"/>
          <w:lang w:eastAsia="es-EC"/>
        </w:rPr>
      </w:pPr>
      <w:r w:rsidRPr="00485F77">
        <w:rPr>
          <w:rFonts w:cs="Arial"/>
          <w:szCs w:val="20"/>
          <w:lang w:eastAsia="es-EC"/>
        </w:rPr>
        <w:t xml:space="preserve">Duplicar convenios con la misma información </w:t>
      </w:r>
    </w:p>
    <w:p w14:paraId="10B5D5B0" w14:textId="77777777" w:rsidR="00485F77" w:rsidRPr="00485F77" w:rsidRDefault="00485F77" w:rsidP="00485F77">
      <w:pPr>
        <w:suppressAutoHyphens w:val="0"/>
        <w:spacing w:before="100" w:beforeAutospacing="1" w:after="100" w:afterAutospacing="1"/>
        <w:jc w:val="left"/>
        <w:rPr>
          <w:rFonts w:cs="Arial"/>
          <w:szCs w:val="20"/>
          <w:lang w:eastAsia="es-EC"/>
        </w:rPr>
      </w:pPr>
      <w:r w:rsidRPr="00485F77">
        <w:rPr>
          <w:rFonts w:cs="Arial"/>
          <w:b/>
          <w:bCs/>
          <w:szCs w:val="20"/>
          <w:lang w:eastAsia="es-EC"/>
        </w:rPr>
        <w:t>Beneficios esperados:</w:t>
      </w:r>
    </w:p>
    <w:p w14:paraId="2AD38619" w14:textId="77777777" w:rsidR="00485F77" w:rsidRPr="00485F77" w:rsidRDefault="00485F77" w:rsidP="00485F77">
      <w:pPr>
        <w:numPr>
          <w:ilvl w:val="0"/>
          <w:numId w:val="34"/>
        </w:numPr>
        <w:suppressAutoHyphens w:val="0"/>
        <w:spacing w:before="100" w:beforeAutospacing="1" w:after="100" w:afterAutospacing="1"/>
        <w:jc w:val="left"/>
        <w:rPr>
          <w:rFonts w:cs="Arial"/>
          <w:szCs w:val="20"/>
          <w:lang w:eastAsia="es-EC"/>
        </w:rPr>
      </w:pPr>
      <w:r w:rsidRPr="00485F77">
        <w:rPr>
          <w:rFonts w:cs="Arial"/>
          <w:szCs w:val="20"/>
          <w:lang w:eastAsia="es-EC"/>
        </w:rPr>
        <w:t xml:space="preserve">Mejor organización de los acuerdos </w:t>
      </w:r>
    </w:p>
    <w:p w14:paraId="0FCC39A9" w14:textId="77777777" w:rsidR="00485F77" w:rsidRPr="00485F77" w:rsidRDefault="00485F77" w:rsidP="00485F77">
      <w:pPr>
        <w:numPr>
          <w:ilvl w:val="0"/>
          <w:numId w:val="34"/>
        </w:numPr>
        <w:suppressAutoHyphens w:val="0"/>
        <w:spacing w:before="100" w:beforeAutospacing="1" w:after="100" w:afterAutospacing="1"/>
        <w:jc w:val="left"/>
        <w:rPr>
          <w:rFonts w:cs="Arial"/>
          <w:szCs w:val="20"/>
          <w:lang w:eastAsia="es-EC"/>
        </w:rPr>
      </w:pPr>
      <w:r w:rsidRPr="00485F77">
        <w:rPr>
          <w:rFonts w:cs="Arial"/>
          <w:szCs w:val="20"/>
          <w:lang w:eastAsia="es-EC"/>
        </w:rPr>
        <w:t xml:space="preserve">Mayor control del servicio de alimentación </w:t>
      </w:r>
    </w:p>
    <w:p w14:paraId="28CCD44C" w14:textId="77777777" w:rsidR="00485F77" w:rsidRPr="00485F77" w:rsidRDefault="00485F77" w:rsidP="00485F77">
      <w:pPr>
        <w:numPr>
          <w:ilvl w:val="0"/>
          <w:numId w:val="34"/>
        </w:numPr>
        <w:suppressAutoHyphens w:val="0"/>
        <w:spacing w:before="100" w:beforeAutospacing="1" w:after="100" w:afterAutospacing="1"/>
        <w:jc w:val="left"/>
        <w:rPr>
          <w:rFonts w:cs="Arial"/>
          <w:szCs w:val="20"/>
          <w:lang w:eastAsia="es-EC"/>
        </w:rPr>
      </w:pPr>
      <w:r w:rsidRPr="00485F77">
        <w:rPr>
          <w:rFonts w:cs="Arial"/>
          <w:szCs w:val="20"/>
          <w:lang w:eastAsia="es-EC"/>
        </w:rPr>
        <w:t xml:space="preserve">Reducción de errores en la gestión </w:t>
      </w:r>
    </w:p>
    <w:p w14:paraId="54F94186" w14:textId="345E6AF6" w:rsidR="00485F77" w:rsidRDefault="00485F77" w:rsidP="00485F77">
      <w:pPr>
        <w:numPr>
          <w:ilvl w:val="0"/>
          <w:numId w:val="34"/>
        </w:numPr>
        <w:suppressAutoHyphens w:val="0"/>
        <w:spacing w:before="100" w:beforeAutospacing="1" w:after="100" w:afterAutospacing="1"/>
        <w:jc w:val="left"/>
        <w:rPr>
          <w:rFonts w:cs="Arial"/>
          <w:szCs w:val="20"/>
          <w:lang w:eastAsia="es-EC"/>
        </w:rPr>
      </w:pPr>
      <w:r w:rsidRPr="00485F77">
        <w:rPr>
          <w:rFonts w:cs="Arial"/>
          <w:szCs w:val="20"/>
          <w:lang w:eastAsia="es-EC"/>
        </w:rPr>
        <w:t>Claridad en las condiciones del servicio</w:t>
      </w:r>
    </w:p>
    <w:p w14:paraId="253A2547" w14:textId="42B4DA54" w:rsidR="00485F77" w:rsidRDefault="00485F77" w:rsidP="00485F77">
      <w:pPr>
        <w:suppressAutoHyphens w:val="0"/>
        <w:spacing w:before="100" w:beforeAutospacing="1" w:after="100" w:afterAutospacing="1"/>
        <w:jc w:val="left"/>
        <w:rPr>
          <w:rFonts w:cs="Arial"/>
          <w:szCs w:val="20"/>
          <w:lang w:eastAsia="es-EC"/>
        </w:rPr>
      </w:pPr>
    </w:p>
    <w:p w14:paraId="2F289192" w14:textId="77777777" w:rsidR="00485F77" w:rsidRPr="00485F77" w:rsidRDefault="00485F77" w:rsidP="00485F77">
      <w:pPr>
        <w:suppressAutoHyphens w:val="0"/>
        <w:spacing w:before="100" w:beforeAutospacing="1" w:after="100" w:afterAutospacing="1"/>
        <w:jc w:val="left"/>
        <w:rPr>
          <w:rFonts w:cs="Arial"/>
          <w:szCs w:val="20"/>
          <w:lang w:eastAsia="es-EC"/>
        </w:rPr>
      </w:pPr>
    </w:p>
    <w:p w14:paraId="4C76FFD7" w14:textId="77777777" w:rsidR="00485F77" w:rsidRPr="00485F77" w:rsidRDefault="00485F77" w:rsidP="00485F77"/>
    <w:p w14:paraId="4214EBFB" w14:textId="77777777" w:rsidR="00F536F2" w:rsidRDefault="00F536F2" w:rsidP="00F536F2">
      <w:pPr>
        <w:pStyle w:val="Ttulo1"/>
        <w:tabs>
          <w:tab w:val="left" w:pos="425"/>
        </w:tabs>
      </w:pPr>
      <w:r>
        <w:lastRenderedPageBreak/>
        <w:t>Normativa Legal</w:t>
      </w:r>
    </w:p>
    <w:p w14:paraId="15B10AFB" w14:textId="77777777" w:rsidR="00B421EB" w:rsidRDefault="00B421EB" w:rsidP="00B421EB">
      <w:r>
        <w:t>Este requerimiento considera la importancia del manejo adecuado de la información relacionada con los acuerdos entre empresas y restaurantes, asegurando que los datos sean registrados de manera segura y confiable.</w:t>
      </w:r>
    </w:p>
    <w:p w14:paraId="43FF0BC3" w14:textId="77777777" w:rsidR="00B421EB" w:rsidRDefault="00B421EB" w:rsidP="00B421EB"/>
    <w:p w14:paraId="2A7303BE" w14:textId="77777777" w:rsidR="00B421EB" w:rsidRDefault="00B421EB" w:rsidP="00B421EB">
      <w:r>
        <w:t>Se toma como referencia la siguiente normativa:</w:t>
      </w:r>
    </w:p>
    <w:p w14:paraId="196369F1" w14:textId="77777777" w:rsidR="00B421EB" w:rsidRDefault="00B421EB" w:rsidP="00B421EB"/>
    <w:p w14:paraId="15E3F4D5" w14:textId="77777777" w:rsidR="00B421EB" w:rsidRDefault="00B421EB" w:rsidP="00B421EB">
      <w:r>
        <w:t>Ley de Comercio Electrónico, Firmas y Mensajes de Datos</w:t>
      </w:r>
    </w:p>
    <w:p w14:paraId="65343E48" w14:textId="77777777" w:rsidR="00B421EB" w:rsidRDefault="00B421EB" w:rsidP="00B421EB">
      <w:r>
        <w:t>Ley Orgánica de Protección de Datos Personales</w:t>
      </w:r>
    </w:p>
    <w:p w14:paraId="2046451F" w14:textId="77777777" w:rsidR="00B421EB" w:rsidRDefault="00B421EB" w:rsidP="00B421EB"/>
    <w:p w14:paraId="247F6444" w14:textId="50AE2378" w:rsidR="00F536F2" w:rsidRDefault="00B421EB" w:rsidP="00B421EB">
      <w:r>
        <w:t>Estas normas garantizan la validez de la información registrada y la protección de los datos involucrados en el proceso.</w:t>
      </w:r>
    </w:p>
    <w:p w14:paraId="43938EAE" w14:textId="77777777" w:rsidR="00B421EB" w:rsidRDefault="00B421EB" w:rsidP="00B421EB"/>
    <w:p w14:paraId="463646B7" w14:textId="527C77B0" w:rsidR="00B357B1" w:rsidRDefault="00113F0B" w:rsidP="00640376">
      <w:pPr>
        <w:pStyle w:val="Ttulo1"/>
        <w:tabs>
          <w:tab w:val="left" w:pos="425"/>
        </w:tabs>
      </w:pPr>
      <w:bookmarkStart w:id="7" w:name="_Toc430703060"/>
      <w:r w:rsidRPr="0099738A">
        <w:t>Detalle de la funcionalidad requerida del sistema</w:t>
      </w:r>
      <w:bookmarkEnd w:id="7"/>
    </w:p>
    <w:p w14:paraId="5F8EDDC7" w14:textId="1B700622" w:rsidR="00113F0B" w:rsidRDefault="00113F0B" w:rsidP="00640376">
      <w:pPr>
        <w:pStyle w:val="Ttulo2"/>
      </w:pPr>
      <w:bookmarkStart w:id="8" w:name="_Toc430703062"/>
      <w:r w:rsidRPr="009252F0">
        <w:t xml:space="preserve">Detalle de </w:t>
      </w:r>
      <w:r w:rsidR="007F1A1B">
        <w:t>las Funciones</w:t>
      </w:r>
      <w:bookmarkEnd w:id="8"/>
    </w:p>
    <w:p w14:paraId="53852742" w14:textId="77777777" w:rsidR="00485F77" w:rsidRPr="00485F77" w:rsidRDefault="00485F77" w:rsidP="00485F77">
      <w:pPr>
        <w:pStyle w:val="Ttulo3"/>
        <w:numPr>
          <w:ilvl w:val="0"/>
          <w:numId w:val="0"/>
        </w:numPr>
        <w:rPr>
          <w:sz w:val="20"/>
          <w:szCs w:val="20"/>
          <w:lang w:eastAsia="es-EC"/>
        </w:rPr>
      </w:pPr>
      <w:r w:rsidRPr="00485F77">
        <w:rPr>
          <w:rStyle w:val="Textoennegrita"/>
          <w:b/>
          <w:bCs/>
          <w:sz w:val="20"/>
          <w:szCs w:val="20"/>
        </w:rPr>
        <w:t>Funcionalidad Uno</w:t>
      </w:r>
    </w:p>
    <w:p w14:paraId="4C748FDD" w14:textId="38B87566" w:rsidR="00485F77" w:rsidRPr="00485F77" w:rsidRDefault="00485F77" w:rsidP="00485F77">
      <w:pPr>
        <w:pStyle w:val="Ttulo3"/>
        <w:numPr>
          <w:ilvl w:val="0"/>
          <w:numId w:val="0"/>
        </w:numPr>
        <w:rPr>
          <w:sz w:val="20"/>
          <w:szCs w:val="20"/>
        </w:rPr>
      </w:pPr>
      <w:r w:rsidRPr="00485F77">
        <w:rPr>
          <w:rStyle w:val="Textoennegrita"/>
          <w:b/>
          <w:bCs/>
          <w:sz w:val="20"/>
          <w:szCs w:val="20"/>
        </w:rPr>
        <w:t>A. Nombre:</w:t>
      </w:r>
      <w:r w:rsidRPr="00485F77">
        <w:rPr>
          <w:sz w:val="20"/>
          <w:szCs w:val="20"/>
        </w:rPr>
        <w:t xml:space="preserve"> Creación de convenios entre empresa y restaurante</w:t>
      </w:r>
    </w:p>
    <w:p w14:paraId="2EBFFF95" w14:textId="77777777" w:rsidR="00485F77" w:rsidRPr="00485F77" w:rsidRDefault="00485F77" w:rsidP="00485F77">
      <w:pPr>
        <w:pStyle w:val="Ttulo3"/>
        <w:numPr>
          <w:ilvl w:val="0"/>
          <w:numId w:val="0"/>
        </w:numPr>
        <w:rPr>
          <w:sz w:val="20"/>
          <w:szCs w:val="20"/>
        </w:rPr>
      </w:pPr>
      <w:r w:rsidRPr="00485F77">
        <w:rPr>
          <w:rStyle w:val="Textoennegrita"/>
          <w:b/>
          <w:bCs/>
          <w:sz w:val="20"/>
          <w:szCs w:val="20"/>
        </w:rPr>
        <w:t>A.1 Descripción</w:t>
      </w:r>
    </w:p>
    <w:p w14:paraId="16BCB8FE" w14:textId="77777777" w:rsidR="00485F77" w:rsidRPr="00485F77" w:rsidRDefault="00485F77" w:rsidP="00485F77">
      <w:pPr>
        <w:pStyle w:val="NormalWeb"/>
        <w:rPr>
          <w:rFonts w:ascii="Arial" w:hAnsi="Arial" w:cs="Arial"/>
          <w:sz w:val="20"/>
          <w:szCs w:val="20"/>
        </w:rPr>
      </w:pPr>
      <w:r w:rsidRPr="00485F77">
        <w:rPr>
          <w:rFonts w:ascii="Arial" w:hAnsi="Arial" w:cs="Arial"/>
          <w:sz w:val="20"/>
          <w:szCs w:val="20"/>
        </w:rPr>
        <w:t>Permitir registrar acuerdos entre una empresa y un restaurante para el servicio de alimentación de los empleados.</w:t>
      </w:r>
    </w:p>
    <w:p w14:paraId="6111B526" w14:textId="77777777" w:rsidR="00485F77" w:rsidRPr="00485F77" w:rsidRDefault="00485F77" w:rsidP="00485F77">
      <w:pPr>
        <w:pStyle w:val="NormalWeb"/>
        <w:rPr>
          <w:rFonts w:ascii="Arial" w:hAnsi="Arial" w:cs="Arial"/>
          <w:sz w:val="20"/>
          <w:szCs w:val="20"/>
        </w:rPr>
      </w:pPr>
      <w:r w:rsidRPr="00485F77">
        <w:rPr>
          <w:rFonts w:ascii="Arial" w:hAnsi="Arial" w:cs="Arial"/>
          <w:sz w:val="20"/>
          <w:szCs w:val="20"/>
        </w:rPr>
        <w:t>El proceso inicia cuando la empresa decide trabajar con un restaurante y define las condiciones del servicio.</w:t>
      </w:r>
    </w:p>
    <w:p w14:paraId="7F5F5A94" w14:textId="77777777" w:rsidR="00485F77" w:rsidRPr="00485F77" w:rsidRDefault="00485F77" w:rsidP="00485F77">
      <w:pPr>
        <w:pStyle w:val="NormalWeb"/>
        <w:rPr>
          <w:rFonts w:ascii="Arial" w:hAnsi="Arial" w:cs="Arial"/>
          <w:sz w:val="20"/>
          <w:szCs w:val="20"/>
        </w:rPr>
      </w:pPr>
      <w:r w:rsidRPr="00485F77">
        <w:rPr>
          <w:rFonts w:ascii="Arial" w:hAnsi="Arial" w:cs="Arial"/>
          <w:sz w:val="20"/>
          <w:szCs w:val="20"/>
        </w:rPr>
        <w:t>El usuario responsable ingresa al sistema y registra la información del convenio, como el tipo de acuerdo, el presupuesto asignado y el período en el que estará vigente.</w:t>
      </w:r>
    </w:p>
    <w:p w14:paraId="0822CF90" w14:textId="77777777" w:rsidR="00485F77" w:rsidRPr="00485F77" w:rsidRDefault="00485F77" w:rsidP="00485F77">
      <w:pPr>
        <w:pStyle w:val="NormalWeb"/>
        <w:rPr>
          <w:rFonts w:ascii="Arial" w:hAnsi="Arial" w:cs="Arial"/>
          <w:sz w:val="20"/>
          <w:szCs w:val="20"/>
        </w:rPr>
      </w:pPr>
      <w:r w:rsidRPr="00485F77">
        <w:rPr>
          <w:rFonts w:ascii="Arial" w:hAnsi="Arial" w:cs="Arial"/>
          <w:sz w:val="20"/>
          <w:szCs w:val="20"/>
        </w:rPr>
        <w:t>El sistema revisa que la información esté completa y correcta antes de guardar el convenio.</w:t>
      </w:r>
    </w:p>
    <w:p w14:paraId="3A817B17" w14:textId="77777777" w:rsidR="00485F77" w:rsidRPr="00485F77" w:rsidRDefault="00485F77" w:rsidP="00485F77">
      <w:pPr>
        <w:pStyle w:val="NormalWeb"/>
        <w:rPr>
          <w:rFonts w:ascii="Arial" w:hAnsi="Arial" w:cs="Arial"/>
          <w:sz w:val="20"/>
          <w:szCs w:val="20"/>
        </w:rPr>
      </w:pPr>
      <w:r w:rsidRPr="00485F77">
        <w:rPr>
          <w:rFonts w:ascii="Arial" w:hAnsi="Arial" w:cs="Arial"/>
          <w:sz w:val="20"/>
          <w:szCs w:val="20"/>
        </w:rPr>
        <w:t>Una vez registrado, el convenio queda disponible para ser utilizado en el proceso de consumo de los empleados, permitiendo que estos puedan acceder al servicio en los restaurantes autorizados.</w:t>
      </w:r>
    </w:p>
    <w:p w14:paraId="145BE88A" w14:textId="77777777" w:rsidR="00485F77" w:rsidRPr="00485F77" w:rsidRDefault="00485F77" w:rsidP="00485F77">
      <w:pPr>
        <w:pStyle w:val="NormalWeb"/>
        <w:rPr>
          <w:rFonts w:ascii="Arial" w:hAnsi="Arial" w:cs="Arial"/>
          <w:sz w:val="20"/>
          <w:szCs w:val="20"/>
        </w:rPr>
      </w:pPr>
      <w:r w:rsidRPr="00485F77">
        <w:rPr>
          <w:rFonts w:ascii="Arial" w:hAnsi="Arial" w:cs="Arial"/>
          <w:sz w:val="20"/>
          <w:szCs w:val="20"/>
        </w:rPr>
        <w:t>En caso de que la información ingresada no sea válida o esté incompleta, el sistema mostrará un mensaje indicando que no se puede registrar el convenio hasta corregir los datos.</w:t>
      </w:r>
    </w:p>
    <w:p w14:paraId="24F4BF0A" w14:textId="77777777" w:rsidR="00485F77" w:rsidRPr="00485F77" w:rsidRDefault="00485F77" w:rsidP="00485F77">
      <w:pPr>
        <w:pStyle w:val="NormalWeb"/>
        <w:rPr>
          <w:rFonts w:ascii="Arial" w:hAnsi="Arial" w:cs="Arial"/>
          <w:sz w:val="20"/>
          <w:szCs w:val="20"/>
        </w:rPr>
      </w:pPr>
      <w:r w:rsidRPr="00485F77">
        <w:rPr>
          <w:rStyle w:val="Textoennegrita"/>
          <w:rFonts w:ascii="Arial" w:hAnsi="Arial" w:cs="Arial"/>
          <w:sz w:val="20"/>
          <w:szCs w:val="20"/>
        </w:rPr>
        <w:t>Datos de entrada:</w:t>
      </w:r>
    </w:p>
    <w:p w14:paraId="5C51B25B" w14:textId="77777777" w:rsidR="00485F77" w:rsidRPr="00485F77" w:rsidRDefault="00485F77" w:rsidP="00485F77">
      <w:pPr>
        <w:numPr>
          <w:ilvl w:val="0"/>
          <w:numId w:val="35"/>
        </w:numPr>
        <w:suppressAutoHyphens w:val="0"/>
        <w:spacing w:before="100" w:beforeAutospacing="1" w:after="100" w:afterAutospacing="1"/>
        <w:jc w:val="left"/>
        <w:rPr>
          <w:rFonts w:cs="Arial"/>
          <w:szCs w:val="20"/>
        </w:rPr>
      </w:pPr>
      <w:r w:rsidRPr="00485F77">
        <w:rPr>
          <w:rFonts w:cs="Arial"/>
          <w:szCs w:val="20"/>
        </w:rPr>
        <w:t xml:space="preserve">Empresa que realiza el acuerdo </w:t>
      </w:r>
    </w:p>
    <w:p w14:paraId="45343116" w14:textId="77777777" w:rsidR="00485F77" w:rsidRPr="00485F77" w:rsidRDefault="00485F77" w:rsidP="00485F77">
      <w:pPr>
        <w:numPr>
          <w:ilvl w:val="0"/>
          <w:numId w:val="35"/>
        </w:numPr>
        <w:suppressAutoHyphens w:val="0"/>
        <w:spacing w:before="100" w:beforeAutospacing="1" w:after="100" w:afterAutospacing="1"/>
        <w:jc w:val="left"/>
        <w:rPr>
          <w:rFonts w:cs="Arial"/>
          <w:szCs w:val="20"/>
        </w:rPr>
      </w:pPr>
      <w:r w:rsidRPr="00485F77">
        <w:rPr>
          <w:rFonts w:cs="Arial"/>
          <w:szCs w:val="20"/>
        </w:rPr>
        <w:t xml:space="preserve">Restaurante con el que se establece el convenio </w:t>
      </w:r>
    </w:p>
    <w:p w14:paraId="7E4C05A2" w14:textId="77777777" w:rsidR="00485F77" w:rsidRPr="00485F77" w:rsidRDefault="00485F77" w:rsidP="00485F77">
      <w:pPr>
        <w:numPr>
          <w:ilvl w:val="0"/>
          <w:numId w:val="35"/>
        </w:numPr>
        <w:suppressAutoHyphens w:val="0"/>
        <w:spacing w:before="100" w:beforeAutospacing="1" w:after="100" w:afterAutospacing="1"/>
        <w:jc w:val="left"/>
        <w:rPr>
          <w:rFonts w:cs="Arial"/>
          <w:szCs w:val="20"/>
        </w:rPr>
      </w:pPr>
      <w:r w:rsidRPr="00485F77">
        <w:rPr>
          <w:rFonts w:cs="Arial"/>
          <w:szCs w:val="20"/>
        </w:rPr>
        <w:t xml:space="preserve">Condiciones del acuerdo (tipo de pago, presupuesto, fechas) </w:t>
      </w:r>
    </w:p>
    <w:p w14:paraId="45812697" w14:textId="77777777" w:rsidR="00485F77" w:rsidRPr="00485F77" w:rsidRDefault="00485F77" w:rsidP="00485F77">
      <w:pPr>
        <w:pStyle w:val="NormalWeb"/>
        <w:rPr>
          <w:rFonts w:ascii="Arial" w:hAnsi="Arial" w:cs="Arial"/>
          <w:sz w:val="20"/>
          <w:szCs w:val="20"/>
        </w:rPr>
      </w:pPr>
      <w:r w:rsidRPr="00485F77">
        <w:rPr>
          <w:rStyle w:val="Textoennegrita"/>
          <w:rFonts w:ascii="Arial" w:hAnsi="Arial" w:cs="Arial"/>
          <w:sz w:val="20"/>
          <w:szCs w:val="20"/>
        </w:rPr>
        <w:t>Participantes:</w:t>
      </w:r>
    </w:p>
    <w:p w14:paraId="06B249BF" w14:textId="77777777" w:rsidR="00485F77" w:rsidRPr="00485F77" w:rsidRDefault="00485F77" w:rsidP="00485F77">
      <w:pPr>
        <w:numPr>
          <w:ilvl w:val="0"/>
          <w:numId w:val="36"/>
        </w:numPr>
        <w:suppressAutoHyphens w:val="0"/>
        <w:spacing w:before="100" w:beforeAutospacing="1" w:after="100" w:afterAutospacing="1"/>
        <w:jc w:val="left"/>
        <w:rPr>
          <w:rFonts w:cs="Arial"/>
          <w:szCs w:val="20"/>
        </w:rPr>
      </w:pPr>
      <w:r w:rsidRPr="00485F77">
        <w:rPr>
          <w:rFonts w:cs="Arial"/>
          <w:szCs w:val="20"/>
        </w:rPr>
        <w:lastRenderedPageBreak/>
        <w:t xml:space="preserve">Administrador </w:t>
      </w:r>
    </w:p>
    <w:p w14:paraId="00C3E488" w14:textId="77777777" w:rsidR="00485F77" w:rsidRPr="00485F77" w:rsidRDefault="00485F77" w:rsidP="00485F77">
      <w:pPr>
        <w:numPr>
          <w:ilvl w:val="0"/>
          <w:numId w:val="36"/>
        </w:numPr>
        <w:suppressAutoHyphens w:val="0"/>
        <w:spacing w:before="100" w:beforeAutospacing="1" w:after="100" w:afterAutospacing="1"/>
        <w:jc w:val="left"/>
        <w:rPr>
          <w:rFonts w:cs="Arial"/>
          <w:szCs w:val="20"/>
        </w:rPr>
      </w:pPr>
      <w:r w:rsidRPr="00485F77">
        <w:rPr>
          <w:rFonts w:cs="Arial"/>
          <w:szCs w:val="20"/>
        </w:rPr>
        <w:t xml:space="preserve">Sistema </w:t>
      </w:r>
    </w:p>
    <w:p w14:paraId="7622D519" w14:textId="77777777" w:rsidR="00485F77" w:rsidRPr="00485F77" w:rsidRDefault="00485F77" w:rsidP="00485F77">
      <w:pPr>
        <w:pStyle w:val="NormalWeb"/>
        <w:rPr>
          <w:rFonts w:ascii="Arial" w:hAnsi="Arial" w:cs="Arial"/>
          <w:sz w:val="20"/>
          <w:szCs w:val="20"/>
        </w:rPr>
      </w:pPr>
      <w:r w:rsidRPr="00485F77">
        <w:rPr>
          <w:rStyle w:val="Textoennegrita"/>
          <w:rFonts w:ascii="Arial" w:hAnsi="Arial" w:cs="Arial"/>
          <w:sz w:val="20"/>
          <w:szCs w:val="20"/>
        </w:rPr>
        <w:t>Resultados:</w:t>
      </w:r>
    </w:p>
    <w:p w14:paraId="315619EB" w14:textId="77777777" w:rsidR="00485F77" w:rsidRPr="00485F77" w:rsidRDefault="00485F77" w:rsidP="00485F77">
      <w:pPr>
        <w:numPr>
          <w:ilvl w:val="0"/>
          <w:numId w:val="37"/>
        </w:numPr>
        <w:suppressAutoHyphens w:val="0"/>
        <w:spacing w:before="100" w:beforeAutospacing="1" w:after="100" w:afterAutospacing="1"/>
        <w:jc w:val="left"/>
        <w:rPr>
          <w:rFonts w:cs="Arial"/>
          <w:szCs w:val="20"/>
        </w:rPr>
      </w:pPr>
      <w:r w:rsidRPr="00485F77">
        <w:rPr>
          <w:rFonts w:cs="Arial"/>
          <w:szCs w:val="20"/>
        </w:rPr>
        <w:t xml:space="preserve">Convenio registrado correctamente </w:t>
      </w:r>
    </w:p>
    <w:p w14:paraId="4F2D18B9" w14:textId="77777777" w:rsidR="00485F77" w:rsidRPr="00485F77" w:rsidRDefault="00485F77" w:rsidP="00485F77">
      <w:pPr>
        <w:pStyle w:val="NormalWeb"/>
        <w:rPr>
          <w:rFonts w:ascii="Arial" w:hAnsi="Arial" w:cs="Arial"/>
          <w:sz w:val="20"/>
          <w:szCs w:val="20"/>
        </w:rPr>
      </w:pPr>
      <w:r w:rsidRPr="00485F77">
        <w:rPr>
          <w:rStyle w:val="Textoennegrita"/>
          <w:rFonts w:ascii="Arial" w:hAnsi="Arial" w:cs="Arial"/>
          <w:sz w:val="20"/>
          <w:szCs w:val="20"/>
        </w:rPr>
        <w:t>Salida en pantalla:</w:t>
      </w:r>
    </w:p>
    <w:p w14:paraId="101A4E92" w14:textId="77777777" w:rsidR="00485F77" w:rsidRPr="00485F77" w:rsidRDefault="00485F77" w:rsidP="00485F77">
      <w:pPr>
        <w:numPr>
          <w:ilvl w:val="0"/>
          <w:numId w:val="38"/>
        </w:numPr>
        <w:suppressAutoHyphens w:val="0"/>
        <w:spacing w:before="100" w:beforeAutospacing="1" w:after="100" w:afterAutospacing="1"/>
        <w:jc w:val="left"/>
        <w:rPr>
          <w:rFonts w:cs="Arial"/>
          <w:szCs w:val="20"/>
        </w:rPr>
      </w:pPr>
      <w:r w:rsidRPr="00485F77">
        <w:rPr>
          <w:rFonts w:cs="Arial"/>
          <w:szCs w:val="20"/>
        </w:rPr>
        <w:t xml:space="preserve">Confirmación del registro </w:t>
      </w:r>
    </w:p>
    <w:p w14:paraId="5C44F6F4" w14:textId="77777777" w:rsidR="00485F77" w:rsidRPr="00485F77" w:rsidRDefault="00485F77" w:rsidP="00485F77">
      <w:pPr>
        <w:numPr>
          <w:ilvl w:val="0"/>
          <w:numId w:val="38"/>
        </w:numPr>
        <w:suppressAutoHyphens w:val="0"/>
        <w:spacing w:before="100" w:beforeAutospacing="1" w:after="100" w:afterAutospacing="1"/>
        <w:jc w:val="left"/>
        <w:rPr>
          <w:rFonts w:cs="Arial"/>
          <w:szCs w:val="20"/>
        </w:rPr>
      </w:pPr>
      <w:r w:rsidRPr="00485F77">
        <w:rPr>
          <w:rFonts w:cs="Arial"/>
          <w:szCs w:val="20"/>
        </w:rPr>
        <w:t xml:space="preserve">Mensaje de éxito o error </w:t>
      </w:r>
    </w:p>
    <w:p w14:paraId="5CC2C628" w14:textId="77777777" w:rsidR="00485F77" w:rsidRPr="00485F77" w:rsidRDefault="00485F77" w:rsidP="00485F77">
      <w:pPr>
        <w:pStyle w:val="NormalWeb"/>
        <w:rPr>
          <w:rFonts w:ascii="Arial" w:hAnsi="Arial" w:cs="Arial"/>
          <w:sz w:val="20"/>
          <w:szCs w:val="20"/>
        </w:rPr>
      </w:pPr>
      <w:r w:rsidRPr="00485F77">
        <w:rPr>
          <w:rStyle w:val="Textoennegrita"/>
          <w:rFonts w:ascii="Arial" w:hAnsi="Arial" w:cs="Arial"/>
          <w:sz w:val="20"/>
          <w:szCs w:val="20"/>
        </w:rPr>
        <w:t>Auditoría requerida:</w:t>
      </w:r>
    </w:p>
    <w:p w14:paraId="3738CC5E" w14:textId="77777777" w:rsidR="00485F77" w:rsidRPr="00485F77" w:rsidRDefault="00485F77" w:rsidP="00485F77">
      <w:pPr>
        <w:numPr>
          <w:ilvl w:val="0"/>
          <w:numId w:val="39"/>
        </w:numPr>
        <w:suppressAutoHyphens w:val="0"/>
        <w:spacing w:before="100" w:beforeAutospacing="1" w:after="100" w:afterAutospacing="1"/>
        <w:jc w:val="left"/>
        <w:rPr>
          <w:rFonts w:cs="Arial"/>
          <w:szCs w:val="20"/>
        </w:rPr>
      </w:pPr>
      <w:r w:rsidRPr="00485F77">
        <w:rPr>
          <w:rFonts w:cs="Arial"/>
          <w:szCs w:val="20"/>
        </w:rPr>
        <w:t xml:space="preserve">Registro del convenio creado </w:t>
      </w:r>
    </w:p>
    <w:p w14:paraId="6DBE87B7" w14:textId="7C8CE6A0" w:rsidR="00485F77" w:rsidRPr="00485F77" w:rsidRDefault="00485F77" w:rsidP="00485F77">
      <w:pPr>
        <w:numPr>
          <w:ilvl w:val="0"/>
          <w:numId w:val="39"/>
        </w:numPr>
        <w:suppressAutoHyphens w:val="0"/>
        <w:spacing w:before="100" w:beforeAutospacing="1" w:after="100" w:afterAutospacing="1"/>
        <w:jc w:val="left"/>
        <w:rPr>
          <w:rFonts w:cs="Arial"/>
          <w:szCs w:val="20"/>
        </w:rPr>
      </w:pPr>
      <w:r w:rsidRPr="00485F77">
        <w:rPr>
          <w:rFonts w:cs="Arial"/>
          <w:szCs w:val="20"/>
        </w:rPr>
        <w:t xml:space="preserve">Fecha y responsable del registro </w:t>
      </w:r>
    </w:p>
    <w:p w14:paraId="416963AD" w14:textId="77777777" w:rsidR="00485F77" w:rsidRPr="00485F77" w:rsidRDefault="00485F77" w:rsidP="00485F77">
      <w:pPr>
        <w:pStyle w:val="Ttulo3"/>
        <w:numPr>
          <w:ilvl w:val="0"/>
          <w:numId w:val="0"/>
        </w:numPr>
        <w:rPr>
          <w:sz w:val="20"/>
          <w:szCs w:val="20"/>
        </w:rPr>
      </w:pPr>
      <w:r w:rsidRPr="00485F77">
        <w:rPr>
          <w:rStyle w:val="Textoennegrita"/>
          <w:b/>
          <w:bCs/>
          <w:sz w:val="20"/>
          <w:szCs w:val="20"/>
        </w:rPr>
        <w:t>A.2 Reglas del negocio y restricciones</w:t>
      </w:r>
    </w:p>
    <w:p w14:paraId="0321C8C8" w14:textId="77777777" w:rsidR="00485F77" w:rsidRPr="00485F77" w:rsidRDefault="00485F77" w:rsidP="00485F77">
      <w:pPr>
        <w:numPr>
          <w:ilvl w:val="0"/>
          <w:numId w:val="40"/>
        </w:numPr>
        <w:suppressAutoHyphens w:val="0"/>
        <w:spacing w:before="100" w:beforeAutospacing="1" w:after="100" w:afterAutospacing="1"/>
        <w:jc w:val="left"/>
        <w:rPr>
          <w:rFonts w:cs="Arial"/>
          <w:szCs w:val="20"/>
        </w:rPr>
      </w:pPr>
      <w:r w:rsidRPr="00485F77">
        <w:rPr>
          <w:rFonts w:cs="Arial"/>
          <w:szCs w:val="20"/>
        </w:rPr>
        <w:t xml:space="preserve">La empresa debe estar registrada en el sistema </w:t>
      </w:r>
    </w:p>
    <w:p w14:paraId="42204778" w14:textId="77777777" w:rsidR="00485F77" w:rsidRPr="00485F77" w:rsidRDefault="00485F77" w:rsidP="00485F77">
      <w:pPr>
        <w:numPr>
          <w:ilvl w:val="0"/>
          <w:numId w:val="40"/>
        </w:numPr>
        <w:suppressAutoHyphens w:val="0"/>
        <w:spacing w:before="100" w:beforeAutospacing="1" w:after="100" w:afterAutospacing="1"/>
        <w:jc w:val="left"/>
        <w:rPr>
          <w:rFonts w:cs="Arial"/>
          <w:szCs w:val="20"/>
        </w:rPr>
      </w:pPr>
      <w:r w:rsidRPr="00485F77">
        <w:rPr>
          <w:rFonts w:cs="Arial"/>
          <w:szCs w:val="20"/>
        </w:rPr>
        <w:t xml:space="preserve">El restaurante debe estar registrado y autorizado </w:t>
      </w:r>
    </w:p>
    <w:p w14:paraId="6B62A3E1" w14:textId="77777777" w:rsidR="00485F77" w:rsidRPr="00485F77" w:rsidRDefault="00485F77" w:rsidP="00485F77">
      <w:pPr>
        <w:numPr>
          <w:ilvl w:val="0"/>
          <w:numId w:val="40"/>
        </w:numPr>
        <w:suppressAutoHyphens w:val="0"/>
        <w:spacing w:before="100" w:beforeAutospacing="1" w:after="100" w:afterAutospacing="1"/>
        <w:jc w:val="left"/>
        <w:rPr>
          <w:rFonts w:cs="Arial"/>
          <w:szCs w:val="20"/>
        </w:rPr>
      </w:pPr>
      <w:r w:rsidRPr="00485F77">
        <w:rPr>
          <w:rFonts w:cs="Arial"/>
          <w:szCs w:val="20"/>
        </w:rPr>
        <w:t xml:space="preserve">El convenio debe incluir toda la información necesaria </w:t>
      </w:r>
    </w:p>
    <w:p w14:paraId="4235E50D" w14:textId="77777777" w:rsidR="00485F77" w:rsidRPr="00485F77" w:rsidRDefault="00485F77" w:rsidP="00485F77">
      <w:pPr>
        <w:numPr>
          <w:ilvl w:val="0"/>
          <w:numId w:val="40"/>
        </w:numPr>
        <w:suppressAutoHyphens w:val="0"/>
        <w:spacing w:before="100" w:beforeAutospacing="1" w:after="100" w:afterAutospacing="1"/>
        <w:jc w:val="left"/>
        <w:rPr>
          <w:rFonts w:cs="Arial"/>
          <w:szCs w:val="20"/>
        </w:rPr>
      </w:pPr>
      <w:r w:rsidRPr="00485F77">
        <w:rPr>
          <w:rFonts w:cs="Arial"/>
          <w:szCs w:val="20"/>
        </w:rPr>
        <w:t xml:space="preserve">El convenio debe tener una fecha de inicio y una fecha de finalización </w:t>
      </w:r>
    </w:p>
    <w:p w14:paraId="28A0F65F" w14:textId="77777777" w:rsidR="00485F77" w:rsidRPr="00485F77" w:rsidRDefault="00485F77" w:rsidP="00485F77">
      <w:pPr>
        <w:numPr>
          <w:ilvl w:val="0"/>
          <w:numId w:val="40"/>
        </w:numPr>
        <w:suppressAutoHyphens w:val="0"/>
        <w:spacing w:before="100" w:beforeAutospacing="1" w:after="100" w:afterAutospacing="1"/>
        <w:jc w:val="left"/>
        <w:rPr>
          <w:rFonts w:cs="Arial"/>
          <w:szCs w:val="20"/>
        </w:rPr>
      </w:pPr>
      <w:r w:rsidRPr="00485F77">
        <w:rPr>
          <w:rFonts w:cs="Arial"/>
          <w:szCs w:val="20"/>
        </w:rPr>
        <w:t xml:space="preserve">No se deben registrar convenios duplicados </w:t>
      </w:r>
    </w:p>
    <w:p w14:paraId="42185B66" w14:textId="77777777" w:rsidR="00485F77" w:rsidRPr="00485F77" w:rsidRDefault="00485F77" w:rsidP="00485F77">
      <w:pPr>
        <w:numPr>
          <w:ilvl w:val="0"/>
          <w:numId w:val="40"/>
        </w:numPr>
        <w:suppressAutoHyphens w:val="0"/>
        <w:spacing w:before="100" w:beforeAutospacing="1" w:after="100" w:afterAutospacing="1"/>
        <w:jc w:val="left"/>
        <w:rPr>
          <w:rFonts w:cs="Arial"/>
          <w:szCs w:val="20"/>
        </w:rPr>
      </w:pPr>
      <w:r w:rsidRPr="00485F77">
        <w:rPr>
          <w:rFonts w:cs="Arial"/>
          <w:szCs w:val="20"/>
        </w:rPr>
        <w:t xml:space="preserve">La información debe ser clara, completa y correcta </w:t>
      </w:r>
    </w:p>
    <w:p w14:paraId="687C9BF2" w14:textId="774E6854" w:rsidR="00485F77" w:rsidRPr="00485F77" w:rsidRDefault="00485F77" w:rsidP="00485F77">
      <w:pPr>
        <w:numPr>
          <w:ilvl w:val="0"/>
          <w:numId w:val="40"/>
        </w:numPr>
        <w:suppressAutoHyphens w:val="0"/>
        <w:spacing w:before="100" w:beforeAutospacing="1" w:after="100" w:afterAutospacing="1"/>
        <w:jc w:val="left"/>
        <w:rPr>
          <w:rFonts w:cs="Arial"/>
          <w:szCs w:val="20"/>
        </w:rPr>
      </w:pPr>
      <w:r w:rsidRPr="00485F77">
        <w:rPr>
          <w:rFonts w:cs="Arial"/>
          <w:szCs w:val="20"/>
        </w:rPr>
        <w:t xml:space="preserve">El sistema debe validar los datos antes de guardar el convenio </w:t>
      </w:r>
    </w:p>
    <w:p w14:paraId="0F777DD7" w14:textId="77777777" w:rsidR="00485F77" w:rsidRPr="00485F77" w:rsidRDefault="00485F77" w:rsidP="00485F77">
      <w:pPr>
        <w:pStyle w:val="Ttulo3"/>
        <w:numPr>
          <w:ilvl w:val="0"/>
          <w:numId w:val="0"/>
        </w:numPr>
        <w:rPr>
          <w:sz w:val="20"/>
          <w:szCs w:val="20"/>
        </w:rPr>
      </w:pPr>
      <w:r w:rsidRPr="00485F77">
        <w:rPr>
          <w:rStyle w:val="Textoennegrita"/>
          <w:b/>
          <w:bCs/>
          <w:sz w:val="20"/>
          <w:szCs w:val="20"/>
        </w:rPr>
        <w:t>Funcionalidad Dos</w:t>
      </w:r>
    </w:p>
    <w:p w14:paraId="4598BC7B" w14:textId="7C436CB9" w:rsidR="00485F77" w:rsidRPr="00485F77" w:rsidRDefault="00485F77" w:rsidP="00485F77">
      <w:pPr>
        <w:pStyle w:val="Ttulo3"/>
        <w:numPr>
          <w:ilvl w:val="0"/>
          <w:numId w:val="0"/>
        </w:numPr>
        <w:rPr>
          <w:sz w:val="20"/>
          <w:szCs w:val="20"/>
        </w:rPr>
      </w:pPr>
      <w:r w:rsidRPr="00485F77">
        <w:rPr>
          <w:rStyle w:val="Textoennegrita"/>
          <w:b/>
          <w:bCs/>
          <w:sz w:val="20"/>
          <w:szCs w:val="20"/>
        </w:rPr>
        <w:t>B. Nombre:</w:t>
      </w:r>
      <w:r w:rsidRPr="00485F77">
        <w:rPr>
          <w:sz w:val="20"/>
          <w:szCs w:val="20"/>
        </w:rPr>
        <w:t xml:space="preserve"> Consulta de convenios registrados</w:t>
      </w:r>
    </w:p>
    <w:p w14:paraId="0F8391AE" w14:textId="77777777" w:rsidR="00485F77" w:rsidRPr="00485F77" w:rsidRDefault="00485F77" w:rsidP="00485F77">
      <w:pPr>
        <w:pStyle w:val="Ttulo3"/>
        <w:numPr>
          <w:ilvl w:val="0"/>
          <w:numId w:val="0"/>
        </w:numPr>
        <w:rPr>
          <w:sz w:val="20"/>
          <w:szCs w:val="20"/>
        </w:rPr>
      </w:pPr>
      <w:r w:rsidRPr="00485F77">
        <w:rPr>
          <w:rStyle w:val="Textoennegrita"/>
          <w:b/>
          <w:bCs/>
          <w:sz w:val="20"/>
          <w:szCs w:val="20"/>
        </w:rPr>
        <w:t>B.1 Descripción</w:t>
      </w:r>
    </w:p>
    <w:p w14:paraId="45786F44" w14:textId="77777777" w:rsidR="00485F77" w:rsidRPr="00485F77" w:rsidRDefault="00485F77" w:rsidP="00485F77">
      <w:pPr>
        <w:pStyle w:val="NormalWeb"/>
        <w:rPr>
          <w:rFonts w:ascii="Arial" w:hAnsi="Arial" w:cs="Arial"/>
          <w:sz w:val="20"/>
          <w:szCs w:val="20"/>
        </w:rPr>
      </w:pPr>
      <w:r w:rsidRPr="00485F77">
        <w:rPr>
          <w:rFonts w:ascii="Arial" w:hAnsi="Arial" w:cs="Arial"/>
          <w:sz w:val="20"/>
          <w:szCs w:val="20"/>
        </w:rPr>
        <w:t>Permitir al usuario visualizar los convenios registrados en el sistema.</w:t>
      </w:r>
    </w:p>
    <w:p w14:paraId="3851603E" w14:textId="77777777" w:rsidR="00485F77" w:rsidRPr="00485F77" w:rsidRDefault="00485F77" w:rsidP="00485F77">
      <w:pPr>
        <w:pStyle w:val="NormalWeb"/>
        <w:rPr>
          <w:rFonts w:ascii="Arial" w:hAnsi="Arial" w:cs="Arial"/>
          <w:sz w:val="20"/>
          <w:szCs w:val="20"/>
        </w:rPr>
      </w:pPr>
      <w:r w:rsidRPr="00485F77">
        <w:rPr>
          <w:rFonts w:ascii="Arial" w:hAnsi="Arial" w:cs="Arial"/>
          <w:sz w:val="20"/>
          <w:szCs w:val="20"/>
        </w:rPr>
        <w:t>El sistema muestra la información de los convenios disponibles, facilitando su consulta y verificación.</w:t>
      </w:r>
    </w:p>
    <w:p w14:paraId="24E5EA84" w14:textId="77777777" w:rsidR="00485F77" w:rsidRPr="00485F77" w:rsidRDefault="00485F77" w:rsidP="00485F77">
      <w:pPr>
        <w:pStyle w:val="NormalWeb"/>
        <w:rPr>
          <w:rFonts w:ascii="Arial" w:hAnsi="Arial" w:cs="Arial"/>
          <w:sz w:val="20"/>
          <w:szCs w:val="20"/>
        </w:rPr>
      </w:pPr>
      <w:r w:rsidRPr="00485F77">
        <w:rPr>
          <w:rFonts w:ascii="Arial" w:hAnsi="Arial" w:cs="Arial"/>
          <w:sz w:val="20"/>
          <w:szCs w:val="20"/>
        </w:rPr>
        <w:t>Esto permite conocer qué acuerdos están vigentes y bajo qué condiciones se está brindando el servicio.</w:t>
      </w:r>
    </w:p>
    <w:p w14:paraId="23628214" w14:textId="77777777" w:rsidR="00485F77" w:rsidRPr="00485F77" w:rsidRDefault="00485F77" w:rsidP="00485F77">
      <w:pPr>
        <w:pStyle w:val="NormalWeb"/>
        <w:rPr>
          <w:rFonts w:ascii="Arial" w:hAnsi="Arial" w:cs="Arial"/>
          <w:sz w:val="20"/>
          <w:szCs w:val="20"/>
        </w:rPr>
      </w:pPr>
      <w:r w:rsidRPr="00485F77">
        <w:rPr>
          <w:rStyle w:val="Textoennegrita"/>
          <w:rFonts w:ascii="Arial" w:hAnsi="Arial" w:cs="Arial"/>
          <w:sz w:val="20"/>
          <w:szCs w:val="20"/>
        </w:rPr>
        <w:t>Datos de entrada:</w:t>
      </w:r>
    </w:p>
    <w:p w14:paraId="1524EE9E" w14:textId="77777777" w:rsidR="00485F77" w:rsidRPr="00485F77" w:rsidRDefault="00485F77" w:rsidP="00485F77">
      <w:pPr>
        <w:numPr>
          <w:ilvl w:val="0"/>
          <w:numId w:val="41"/>
        </w:numPr>
        <w:suppressAutoHyphens w:val="0"/>
        <w:spacing w:before="100" w:beforeAutospacing="1" w:after="100" w:afterAutospacing="1"/>
        <w:jc w:val="left"/>
        <w:rPr>
          <w:rFonts w:cs="Arial"/>
          <w:szCs w:val="20"/>
        </w:rPr>
      </w:pPr>
      <w:r w:rsidRPr="00485F77">
        <w:rPr>
          <w:rFonts w:cs="Arial"/>
          <w:szCs w:val="20"/>
        </w:rPr>
        <w:t xml:space="preserve">Solicitud de consulta </w:t>
      </w:r>
    </w:p>
    <w:p w14:paraId="44E2E376" w14:textId="77777777" w:rsidR="00485F77" w:rsidRPr="00485F77" w:rsidRDefault="00485F77" w:rsidP="00485F77">
      <w:pPr>
        <w:pStyle w:val="NormalWeb"/>
        <w:rPr>
          <w:rFonts w:ascii="Arial" w:hAnsi="Arial" w:cs="Arial"/>
          <w:sz w:val="20"/>
          <w:szCs w:val="20"/>
        </w:rPr>
      </w:pPr>
      <w:r w:rsidRPr="00485F77">
        <w:rPr>
          <w:rStyle w:val="Textoennegrita"/>
          <w:rFonts w:ascii="Arial" w:hAnsi="Arial" w:cs="Arial"/>
          <w:sz w:val="20"/>
          <w:szCs w:val="20"/>
        </w:rPr>
        <w:t>Participantes:</w:t>
      </w:r>
    </w:p>
    <w:p w14:paraId="4F3D0B52" w14:textId="77777777" w:rsidR="00485F77" w:rsidRPr="00485F77" w:rsidRDefault="00485F77" w:rsidP="00485F77">
      <w:pPr>
        <w:numPr>
          <w:ilvl w:val="0"/>
          <w:numId w:val="42"/>
        </w:numPr>
        <w:suppressAutoHyphens w:val="0"/>
        <w:spacing w:before="100" w:beforeAutospacing="1" w:after="100" w:afterAutospacing="1"/>
        <w:jc w:val="left"/>
        <w:rPr>
          <w:rFonts w:cs="Arial"/>
          <w:szCs w:val="20"/>
        </w:rPr>
      </w:pPr>
      <w:r w:rsidRPr="00485F77">
        <w:rPr>
          <w:rFonts w:cs="Arial"/>
          <w:szCs w:val="20"/>
        </w:rPr>
        <w:t xml:space="preserve">Administrador </w:t>
      </w:r>
    </w:p>
    <w:p w14:paraId="73E82061" w14:textId="77777777" w:rsidR="00485F77" w:rsidRPr="00485F77" w:rsidRDefault="00485F77" w:rsidP="00485F77">
      <w:pPr>
        <w:numPr>
          <w:ilvl w:val="0"/>
          <w:numId w:val="42"/>
        </w:numPr>
        <w:suppressAutoHyphens w:val="0"/>
        <w:spacing w:before="100" w:beforeAutospacing="1" w:after="100" w:afterAutospacing="1"/>
        <w:jc w:val="left"/>
        <w:rPr>
          <w:rFonts w:cs="Arial"/>
          <w:szCs w:val="20"/>
        </w:rPr>
      </w:pPr>
      <w:r w:rsidRPr="00485F77">
        <w:rPr>
          <w:rFonts w:cs="Arial"/>
          <w:szCs w:val="20"/>
        </w:rPr>
        <w:lastRenderedPageBreak/>
        <w:t xml:space="preserve">Sistema </w:t>
      </w:r>
    </w:p>
    <w:p w14:paraId="2B2F100B" w14:textId="77777777" w:rsidR="00485F77" w:rsidRPr="00485F77" w:rsidRDefault="00485F77" w:rsidP="00485F77">
      <w:pPr>
        <w:pStyle w:val="NormalWeb"/>
        <w:rPr>
          <w:rFonts w:ascii="Arial" w:hAnsi="Arial" w:cs="Arial"/>
          <w:sz w:val="20"/>
          <w:szCs w:val="20"/>
        </w:rPr>
      </w:pPr>
      <w:r w:rsidRPr="00485F77">
        <w:rPr>
          <w:rStyle w:val="Textoennegrita"/>
          <w:rFonts w:ascii="Arial" w:hAnsi="Arial" w:cs="Arial"/>
          <w:sz w:val="20"/>
          <w:szCs w:val="20"/>
        </w:rPr>
        <w:t>Resultados:</w:t>
      </w:r>
    </w:p>
    <w:p w14:paraId="47873190" w14:textId="77777777" w:rsidR="00485F77" w:rsidRPr="00485F77" w:rsidRDefault="00485F77" w:rsidP="00485F77">
      <w:pPr>
        <w:numPr>
          <w:ilvl w:val="0"/>
          <w:numId w:val="43"/>
        </w:numPr>
        <w:suppressAutoHyphens w:val="0"/>
        <w:spacing w:before="100" w:beforeAutospacing="1" w:after="100" w:afterAutospacing="1"/>
        <w:jc w:val="left"/>
        <w:rPr>
          <w:rFonts w:cs="Arial"/>
          <w:szCs w:val="20"/>
        </w:rPr>
      </w:pPr>
      <w:r w:rsidRPr="00485F77">
        <w:rPr>
          <w:rFonts w:cs="Arial"/>
          <w:szCs w:val="20"/>
        </w:rPr>
        <w:t xml:space="preserve">Lista de convenios registrados </w:t>
      </w:r>
    </w:p>
    <w:p w14:paraId="28854AAA" w14:textId="77777777" w:rsidR="00485F77" w:rsidRPr="00485F77" w:rsidRDefault="00485F77" w:rsidP="00485F77">
      <w:pPr>
        <w:pStyle w:val="NormalWeb"/>
        <w:rPr>
          <w:rFonts w:ascii="Arial" w:hAnsi="Arial" w:cs="Arial"/>
          <w:sz w:val="20"/>
          <w:szCs w:val="20"/>
        </w:rPr>
      </w:pPr>
      <w:r w:rsidRPr="00485F77">
        <w:rPr>
          <w:rStyle w:val="Textoennegrita"/>
          <w:rFonts w:ascii="Arial" w:hAnsi="Arial" w:cs="Arial"/>
          <w:sz w:val="20"/>
          <w:szCs w:val="20"/>
        </w:rPr>
        <w:t>Salida en pantalla:</w:t>
      </w:r>
    </w:p>
    <w:p w14:paraId="1C8E1E12" w14:textId="77777777" w:rsidR="00485F77" w:rsidRPr="00485F77" w:rsidRDefault="00485F77" w:rsidP="00485F77">
      <w:pPr>
        <w:numPr>
          <w:ilvl w:val="0"/>
          <w:numId w:val="44"/>
        </w:numPr>
        <w:suppressAutoHyphens w:val="0"/>
        <w:spacing w:before="100" w:beforeAutospacing="1" w:after="100" w:afterAutospacing="1"/>
        <w:jc w:val="left"/>
        <w:rPr>
          <w:rFonts w:cs="Arial"/>
          <w:szCs w:val="20"/>
        </w:rPr>
      </w:pPr>
      <w:r w:rsidRPr="00485F77">
        <w:rPr>
          <w:rFonts w:cs="Arial"/>
          <w:szCs w:val="20"/>
        </w:rPr>
        <w:t xml:space="preserve">Información de los convenios (empresa, restaurante, condiciones) </w:t>
      </w:r>
    </w:p>
    <w:p w14:paraId="132468DE" w14:textId="77777777" w:rsidR="00485F77" w:rsidRPr="00485F77" w:rsidRDefault="00485F77" w:rsidP="00485F77">
      <w:pPr>
        <w:pStyle w:val="NormalWeb"/>
        <w:rPr>
          <w:rFonts w:ascii="Arial" w:hAnsi="Arial" w:cs="Arial"/>
          <w:sz w:val="20"/>
          <w:szCs w:val="20"/>
        </w:rPr>
      </w:pPr>
      <w:r w:rsidRPr="00485F77">
        <w:rPr>
          <w:rStyle w:val="Textoennegrita"/>
          <w:rFonts w:ascii="Arial" w:hAnsi="Arial" w:cs="Arial"/>
          <w:sz w:val="20"/>
          <w:szCs w:val="20"/>
        </w:rPr>
        <w:t>Auditoría requerida:</w:t>
      </w:r>
    </w:p>
    <w:p w14:paraId="4C546FEB" w14:textId="18F2A705" w:rsidR="00485F77" w:rsidRPr="00485F77" w:rsidRDefault="00485F77" w:rsidP="00485F77">
      <w:pPr>
        <w:numPr>
          <w:ilvl w:val="0"/>
          <w:numId w:val="45"/>
        </w:numPr>
        <w:suppressAutoHyphens w:val="0"/>
        <w:spacing w:before="100" w:beforeAutospacing="1" w:after="100" w:afterAutospacing="1"/>
        <w:jc w:val="left"/>
        <w:rPr>
          <w:rFonts w:cs="Arial"/>
          <w:szCs w:val="20"/>
        </w:rPr>
      </w:pPr>
      <w:r w:rsidRPr="00485F77">
        <w:rPr>
          <w:rFonts w:cs="Arial"/>
          <w:szCs w:val="20"/>
        </w:rPr>
        <w:t xml:space="preserve">Registro de la consulta realizada </w:t>
      </w:r>
    </w:p>
    <w:p w14:paraId="5E5675E4" w14:textId="77777777" w:rsidR="00485F77" w:rsidRPr="00485F77" w:rsidRDefault="00485F77" w:rsidP="00485F77">
      <w:pPr>
        <w:pStyle w:val="Ttulo3"/>
        <w:numPr>
          <w:ilvl w:val="0"/>
          <w:numId w:val="0"/>
        </w:numPr>
        <w:ind w:left="993" w:hanging="709"/>
        <w:rPr>
          <w:sz w:val="20"/>
          <w:szCs w:val="20"/>
        </w:rPr>
      </w:pPr>
      <w:r w:rsidRPr="00485F77">
        <w:rPr>
          <w:rStyle w:val="Textoennegrita"/>
          <w:b/>
          <w:bCs/>
          <w:sz w:val="20"/>
          <w:szCs w:val="20"/>
        </w:rPr>
        <w:t>B.2 Reglas del negocio y restricciones</w:t>
      </w:r>
    </w:p>
    <w:p w14:paraId="35F59EC5" w14:textId="77777777" w:rsidR="00485F77" w:rsidRPr="00485F77" w:rsidRDefault="00485F77" w:rsidP="00485F77">
      <w:pPr>
        <w:numPr>
          <w:ilvl w:val="0"/>
          <w:numId w:val="46"/>
        </w:numPr>
        <w:suppressAutoHyphens w:val="0"/>
        <w:spacing w:before="100" w:beforeAutospacing="1" w:after="100" w:afterAutospacing="1"/>
        <w:jc w:val="left"/>
        <w:rPr>
          <w:rFonts w:cs="Arial"/>
          <w:szCs w:val="20"/>
        </w:rPr>
      </w:pPr>
      <w:r w:rsidRPr="00485F77">
        <w:rPr>
          <w:rFonts w:cs="Arial"/>
          <w:szCs w:val="20"/>
        </w:rPr>
        <w:t xml:space="preserve">Solo se deben mostrar convenios registrados </w:t>
      </w:r>
    </w:p>
    <w:p w14:paraId="2AD8B778" w14:textId="77777777" w:rsidR="00485F77" w:rsidRPr="00485F77" w:rsidRDefault="00485F77" w:rsidP="00485F77">
      <w:pPr>
        <w:numPr>
          <w:ilvl w:val="0"/>
          <w:numId w:val="46"/>
        </w:numPr>
        <w:suppressAutoHyphens w:val="0"/>
        <w:spacing w:before="100" w:beforeAutospacing="1" w:after="100" w:afterAutospacing="1"/>
        <w:jc w:val="left"/>
        <w:rPr>
          <w:rFonts w:cs="Arial"/>
          <w:szCs w:val="20"/>
        </w:rPr>
      </w:pPr>
      <w:r w:rsidRPr="00485F77">
        <w:rPr>
          <w:rFonts w:cs="Arial"/>
          <w:szCs w:val="20"/>
        </w:rPr>
        <w:t xml:space="preserve">La información debe ser clara y completa </w:t>
      </w:r>
    </w:p>
    <w:p w14:paraId="57035082" w14:textId="77777777" w:rsidR="00485F77" w:rsidRPr="00485F77" w:rsidRDefault="00485F77" w:rsidP="00485F77">
      <w:pPr>
        <w:numPr>
          <w:ilvl w:val="0"/>
          <w:numId w:val="46"/>
        </w:numPr>
        <w:suppressAutoHyphens w:val="0"/>
        <w:spacing w:before="100" w:beforeAutospacing="1" w:after="100" w:afterAutospacing="1"/>
        <w:jc w:val="left"/>
        <w:rPr>
          <w:rFonts w:cs="Arial"/>
          <w:szCs w:val="20"/>
        </w:rPr>
      </w:pPr>
      <w:r w:rsidRPr="00485F77">
        <w:rPr>
          <w:rFonts w:cs="Arial"/>
          <w:szCs w:val="20"/>
        </w:rPr>
        <w:t xml:space="preserve">Solo usuarios autorizados pueden consultar convenios </w:t>
      </w:r>
    </w:p>
    <w:p w14:paraId="353463DE" w14:textId="77777777" w:rsidR="00485F77" w:rsidRPr="00485F77" w:rsidRDefault="00485F77" w:rsidP="00485F77">
      <w:pPr>
        <w:numPr>
          <w:ilvl w:val="0"/>
          <w:numId w:val="46"/>
        </w:numPr>
        <w:suppressAutoHyphens w:val="0"/>
        <w:spacing w:before="100" w:beforeAutospacing="1" w:after="100" w:afterAutospacing="1"/>
        <w:jc w:val="left"/>
        <w:rPr>
          <w:rFonts w:cs="Arial"/>
          <w:szCs w:val="20"/>
        </w:rPr>
      </w:pPr>
      <w:r w:rsidRPr="00485F77">
        <w:rPr>
          <w:rFonts w:cs="Arial"/>
          <w:szCs w:val="20"/>
        </w:rPr>
        <w:t>No se permite modificar la información desde esta opción</w:t>
      </w:r>
    </w:p>
    <w:p w14:paraId="33A7F4A9" w14:textId="77777777" w:rsidR="00485F77" w:rsidRPr="00485F77" w:rsidRDefault="00485F77" w:rsidP="00485F77"/>
    <w:p w14:paraId="25163147" w14:textId="6E0F69BE" w:rsidR="00113F0B" w:rsidRPr="0099738A" w:rsidRDefault="003E05A9" w:rsidP="00420D2E">
      <w:pPr>
        <w:pStyle w:val="Ttulo1"/>
        <w:tabs>
          <w:tab w:val="left" w:pos="425"/>
        </w:tabs>
      </w:pPr>
      <w:bookmarkStart w:id="9" w:name="_Toc430703065"/>
      <w:r>
        <w:t>Firma de Participantes</w:t>
      </w:r>
      <w:bookmarkEnd w:id="9"/>
    </w:p>
    <w:p w14:paraId="7CA7539C" w14:textId="77777777" w:rsidR="00AF3CA7" w:rsidRDefault="00AF3CA7" w:rsidP="00AF3CA7">
      <w:pPr>
        <w:rPr>
          <w:rFonts w:cs="Arial"/>
        </w:rPr>
      </w:pPr>
    </w:p>
    <w:tbl>
      <w:tblPr>
        <w:tblW w:w="9498" w:type="dxa"/>
        <w:tblInd w:w="-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498"/>
      </w:tblGrid>
      <w:tr w:rsidR="00755220" w:rsidRPr="0099738A" w14:paraId="1CBE220B" w14:textId="77777777" w:rsidTr="00B87E20">
        <w:trPr>
          <w:trHeight w:val="2982"/>
        </w:trPr>
        <w:tc>
          <w:tcPr>
            <w:tcW w:w="9498" w:type="dxa"/>
            <w:tcBorders>
              <w:top w:val="single" w:sz="4" w:space="0" w:color="auto"/>
              <w:left w:val="single" w:sz="4" w:space="0" w:color="auto"/>
              <w:bottom w:val="single" w:sz="4" w:space="0" w:color="auto"/>
              <w:right w:val="single" w:sz="4" w:space="0" w:color="auto"/>
            </w:tcBorders>
          </w:tcPr>
          <w:p w14:paraId="3A3F8148" w14:textId="77777777" w:rsidR="00755220" w:rsidRPr="0099738A" w:rsidRDefault="00755220" w:rsidP="00751C7D">
            <w:pPr>
              <w:jc w:val="center"/>
              <w:rPr>
                <w:rFonts w:cs="Arial"/>
                <w:b/>
              </w:rPr>
            </w:pPr>
          </w:p>
          <w:p w14:paraId="314F7981" w14:textId="77777777" w:rsidR="00755220" w:rsidRPr="0099738A" w:rsidRDefault="00755220" w:rsidP="00751C7D">
            <w:pPr>
              <w:jc w:val="center"/>
              <w:rPr>
                <w:rFonts w:cs="Arial"/>
                <w:b/>
              </w:rPr>
            </w:pPr>
            <w:r w:rsidRPr="0099738A">
              <w:rPr>
                <w:rFonts w:cs="Arial"/>
                <w:b/>
                <w:sz w:val="32"/>
                <w:szCs w:val="32"/>
              </w:rPr>
              <w:t>APROBACION DEL REQUERIMIENTO</w:t>
            </w:r>
          </w:p>
          <w:p w14:paraId="50F5153E" w14:textId="77777777" w:rsidR="00755220" w:rsidRPr="0099738A" w:rsidRDefault="00755220" w:rsidP="00751C7D">
            <w:pPr>
              <w:rPr>
                <w:rFonts w:cs="Arial"/>
                <w:b/>
              </w:rPr>
            </w:pPr>
          </w:p>
          <w:tbl>
            <w:tblPr>
              <w:tblW w:w="8647" w:type="dxa"/>
              <w:tblInd w:w="351" w:type="dxa"/>
              <w:tblLayout w:type="fixed"/>
              <w:tblCellMar>
                <w:left w:w="0" w:type="dxa"/>
                <w:right w:w="0" w:type="dxa"/>
              </w:tblCellMar>
              <w:tblLook w:val="0000" w:firstRow="0" w:lastRow="0" w:firstColumn="0" w:lastColumn="0" w:noHBand="0" w:noVBand="0"/>
            </w:tblPr>
            <w:tblGrid>
              <w:gridCol w:w="2520"/>
              <w:gridCol w:w="2867"/>
              <w:gridCol w:w="3260"/>
            </w:tblGrid>
            <w:tr w:rsidR="00755220" w:rsidRPr="0099738A" w14:paraId="65DFA44D" w14:textId="77777777" w:rsidTr="00751C7D">
              <w:trPr>
                <w:trHeight w:val="255"/>
              </w:trPr>
              <w:tc>
                <w:tcPr>
                  <w:tcW w:w="8647" w:type="dxa"/>
                  <w:gridSpan w:val="3"/>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653CBB05" w14:textId="77777777" w:rsidR="00755220" w:rsidRPr="0099738A" w:rsidRDefault="00755220" w:rsidP="00B87E20">
                  <w:pPr>
                    <w:jc w:val="center"/>
                    <w:rPr>
                      <w:rFonts w:eastAsia="Arial Unicode MS" w:cs="Arial"/>
                      <w:b/>
                      <w:bCs/>
                      <w:sz w:val="16"/>
                      <w:szCs w:val="16"/>
                    </w:rPr>
                  </w:pPr>
                  <w:r w:rsidRPr="0099738A">
                    <w:rPr>
                      <w:rFonts w:cs="Arial"/>
                      <w:b/>
                      <w:bCs/>
                      <w:sz w:val="16"/>
                      <w:szCs w:val="16"/>
                    </w:rPr>
                    <w:t xml:space="preserve">FUNCIONARIO RESPONSABLE DEL </w:t>
                  </w:r>
                  <w:r w:rsidR="00B87E20">
                    <w:rPr>
                      <w:rFonts w:cs="Arial"/>
                      <w:b/>
                      <w:bCs/>
                      <w:sz w:val="16"/>
                      <w:szCs w:val="16"/>
                    </w:rPr>
                    <w:t>REQUERIMIENTO</w:t>
                  </w:r>
                </w:p>
              </w:tc>
            </w:tr>
            <w:tr w:rsidR="00755220" w:rsidRPr="0099738A" w14:paraId="72A4E703" w14:textId="77777777" w:rsidTr="009C1258">
              <w:trPr>
                <w:trHeight w:val="239"/>
              </w:trPr>
              <w:tc>
                <w:tcPr>
                  <w:tcW w:w="2520" w:type="dxa"/>
                  <w:tcBorders>
                    <w:top w:val="single" w:sz="4" w:space="0" w:color="auto"/>
                    <w:left w:val="single" w:sz="4" w:space="0" w:color="auto"/>
                    <w:bottom w:val="single" w:sz="4" w:space="0" w:color="auto"/>
                    <w:right w:val="single" w:sz="4" w:space="0" w:color="000000"/>
                  </w:tcBorders>
                  <w:tcMar>
                    <w:top w:w="15" w:type="dxa"/>
                    <w:left w:w="15" w:type="dxa"/>
                    <w:bottom w:w="0" w:type="dxa"/>
                    <w:right w:w="15" w:type="dxa"/>
                  </w:tcMar>
                </w:tcPr>
                <w:p w14:paraId="4FAF16FB" w14:textId="77777777" w:rsidR="00755220" w:rsidRPr="0099738A" w:rsidRDefault="00755220" w:rsidP="00751C7D">
                  <w:pPr>
                    <w:jc w:val="center"/>
                    <w:rPr>
                      <w:rFonts w:eastAsia="Arial Unicode MS" w:cs="Arial"/>
                      <w:b/>
                      <w:bCs/>
                      <w:sz w:val="16"/>
                      <w:szCs w:val="16"/>
                    </w:rPr>
                  </w:pPr>
                  <w:r w:rsidRPr="0099738A">
                    <w:rPr>
                      <w:rFonts w:cs="Arial"/>
                      <w:b/>
                      <w:bCs/>
                      <w:sz w:val="16"/>
                      <w:szCs w:val="16"/>
                    </w:rPr>
                    <w:t>Unidad de Negocio</w:t>
                  </w:r>
                </w:p>
              </w:tc>
              <w:tc>
                <w:tcPr>
                  <w:tcW w:w="2867" w:type="dxa"/>
                  <w:tcBorders>
                    <w:top w:val="single" w:sz="4" w:space="0" w:color="auto"/>
                    <w:left w:val="nil"/>
                    <w:bottom w:val="single" w:sz="4" w:space="0" w:color="auto"/>
                    <w:right w:val="single" w:sz="4" w:space="0" w:color="000000"/>
                  </w:tcBorders>
                  <w:tcMar>
                    <w:top w:w="15" w:type="dxa"/>
                    <w:left w:w="15" w:type="dxa"/>
                    <w:bottom w:w="0" w:type="dxa"/>
                    <w:right w:w="15" w:type="dxa"/>
                  </w:tcMar>
                </w:tcPr>
                <w:p w14:paraId="0B118270" w14:textId="77777777" w:rsidR="00755220" w:rsidRPr="0099738A" w:rsidRDefault="00755220" w:rsidP="00751C7D">
                  <w:pPr>
                    <w:jc w:val="center"/>
                    <w:rPr>
                      <w:rFonts w:eastAsia="Arial Unicode MS" w:cs="Arial"/>
                      <w:b/>
                      <w:bCs/>
                      <w:sz w:val="16"/>
                      <w:szCs w:val="16"/>
                    </w:rPr>
                  </w:pPr>
                  <w:r w:rsidRPr="0099738A">
                    <w:rPr>
                      <w:rFonts w:cs="Arial"/>
                      <w:b/>
                      <w:bCs/>
                      <w:sz w:val="16"/>
                      <w:szCs w:val="16"/>
                    </w:rPr>
                    <w:t>Responsable</w:t>
                  </w:r>
                </w:p>
              </w:tc>
              <w:tc>
                <w:tcPr>
                  <w:tcW w:w="3260" w:type="dxa"/>
                  <w:tcBorders>
                    <w:top w:val="single" w:sz="4" w:space="0" w:color="auto"/>
                    <w:left w:val="nil"/>
                    <w:bottom w:val="single" w:sz="4" w:space="0" w:color="auto"/>
                    <w:right w:val="single" w:sz="4" w:space="0" w:color="000000"/>
                  </w:tcBorders>
                  <w:tcMar>
                    <w:top w:w="15" w:type="dxa"/>
                    <w:left w:w="15" w:type="dxa"/>
                    <w:bottom w:w="0" w:type="dxa"/>
                    <w:right w:w="15" w:type="dxa"/>
                  </w:tcMar>
                </w:tcPr>
                <w:p w14:paraId="39C5C1B4" w14:textId="77777777" w:rsidR="00755220" w:rsidRPr="0099738A" w:rsidRDefault="00755220" w:rsidP="00751C7D">
                  <w:pPr>
                    <w:jc w:val="center"/>
                    <w:rPr>
                      <w:rFonts w:eastAsia="Arial Unicode MS" w:cs="Arial"/>
                      <w:b/>
                      <w:bCs/>
                      <w:sz w:val="16"/>
                      <w:szCs w:val="16"/>
                    </w:rPr>
                  </w:pPr>
                  <w:r w:rsidRPr="0099738A">
                    <w:rPr>
                      <w:rFonts w:cs="Arial"/>
                      <w:b/>
                      <w:bCs/>
                      <w:sz w:val="16"/>
                      <w:szCs w:val="16"/>
                    </w:rPr>
                    <w:t>Firma</w:t>
                  </w:r>
                </w:p>
              </w:tc>
            </w:tr>
            <w:tr w:rsidR="009C3F1B" w:rsidRPr="0099738A" w14:paraId="01831B60" w14:textId="77777777" w:rsidTr="00751C7D">
              <w:trPr>
                <w:trHeight w:val="271"/>
              </w:trPr>
              <w:tc>
                <w:tcPr>
                  <w:tcW w:w="2520" w:type="dxa"/>
                  <w:tcBorders>
                    <w:top w:val="single" w:sz="4" w:space="0" w:color="auto"/>
                    <w:left w:val="single" w:sz="4" w:space="0" w:color="auto"/>
                    <w:bottom w:val="single" w:sz="4" w:space="0" w:color="auto"/>
                    <w:right w:val="single" w:sz="4" w:space="0" w:color="000000"/>
                  </w:tcBorders>
                  <w:tcMar>
                    <w:top w:w="15" w:type="dxa"/>
                    <w:left w:w="15" w:type="dxa"/>
                    <w:bottom w:w="0" w:type="dxa"/>
                    <w:right w:w="15" w:type="dxa"/>
                  </w:tcMar>
                </w:tcPr>
                <w:p w14:paraId="3B3F4903" w14:textId="77777777" w:rsidR="009C3F1B" w:rsidRPr="0099738A" w:rsidRDefault="009C3F1B" w:rsidP="00751C7D">
                  <w:pPr>
                    <w:jc w:val="center"/>
                    <w:rPr>
                      <w:rFonts w:cs="Arial"/>
                      <w:b/>
                      <w:bCs/>
                      <w:sz w:val="16"/>
                      <w:szCs w:val="16"/>
                    </w:rPr>
                  </w:pPr>
                </w:p>
              </w:tc>
              <w:tc>
                <w:tcPr>
                  <w:tcW w:w="2867" w:type="dxa"/>
                  <w:tcBorders>
                    <w:top w:val="single" w:sz="4" w:space="0" w:color="auto"/>
                    <w:left w:val="nil"/>
                    <w:bottom w:val="single" w:sz="4" w:space="0" w:color="auto"/>
                    <w:right w:val="single" w:sz="4" w:space="0" w:color="000000"/>
                  </w:tcBorders>
                  <w:tcMar>
                    <w:top w:w="15" w:type="dxa"/>
                    <w:left w:w="15" w:type="dxa"/>
                    <w:bottom w:w="0" w:type="dxa"/>
                    <w:right w:w="15" w:type="dxa"/>
                  </w:tcMar>
                </w:tcPr>
                <w:p w14:paraId="05E0D9BA" w14:textId="2A4DE4E4" w:rsidR="009C3F1B" w:rsidRPr="0099738A" w:rsidRDefault="00B421EB" w:rsidP="00751C7D">
                  <w:pPr>
                    <w:jc w:val="center"/>
                    <w:rPr>
                      <w:rFonts w:cs="Arial"/>
                      <w:b/>
                      <w:bCs/>
                      <w:sz w:val="16"/>
                      <w:szCs w:val="16"/>
                    </w:rPr>
                  </w:pPr>
                  <w:r>
                    <w:rPr>
                      <w:rFonts w:cs="Arial"/>
                      <w:b/>
                      <w:bCs/>
                      <w:sz w:val="16"/>
                      <w:szCs w:val="16"/>
                    </w:rPr>
                    <w:t>Ronny Ibarra</w:t>
                  </w:r>
                </w:p>
              </w:tc>
              <w:tc>
                <w:tcPr>
                  <w:tcW w:w="3260" w:type="dxa"/>
                  <w:tcBorders>
                    <w:top w:val="single" w:sz="4" w:space="0" w:color="auto"/>
                    <w:left w:val="nil"/>
                    <w:bottom w:val="single" w:sz="4" w:space="0" w:color="auto"/>
                    <w:right w:val="single" w:sz="4" w:space="0" w:color="000000"/>
                  </w:tcBorders>
                  <w:tcMar>
                    <w:top w:w="15" w:type="dxa"/>
                    <w:left w:w="15" w:type="dxa"/>
                    <w:bottom w:w="0" w:type="dxa"/>
                    <w:right w:w="15" w:type="dxa"/>
                  </w:tcMar>
                </w:tcPr>
                <w:p w14:paraId="1E0D5BAF" w14:textId="77777777" w:rsidR="009C3F1B" w:rsidRPr="0099738A" w:rsidRDefault="009C3F1B" w:rsidP="00751C7D">
                  <w:pPr>
                    <w:jc w:val="center"/>
                    <w:rPr>
                      <w:rFonts w:cs="Arial"/>
                      <w:b/>
                      <w:bCs/>
                      <w:sz w:val="16"/>
                      <w:szCs w:val="16"/>
                    </w:rPr>
                  </w:pPr>
                </w:p>
              </w:tc>
            </w:tr>
            <w:tr w:rsidR="00751C7D" w:rsidRPr="0099738A" w14:paraId="242634B4" w14:textId="77777777" w:rsidTr="00751C7D">
              <w:trPr>
                <w:trHeight w:val="247"/>
              </w:trPr>
              <w:tc>
                <w:tcPr>
                  <w:tcW w:w="2520" w:type="dxa"/>
                  <w:tcBorders>
                    <w:top w:val="single" w:sz="4" w:space="0" w:color="auto"/>
                    <w:left w:val="single" w:sz="4" w:space="0" w:color="auto"/>
                    <w:bottom w:val="single" w:sz="4" w:space="0" w:color="auto"/>
                    <w:right w:val="single" w:sz="4" w:space="0" w:color="000000"/>
                  </w:tcBorders>
                  <w:tcMar>
                    <w:top w:w="15" w:type="dxa"/>
                    <w:left w:w="15" w:type="dxa"/>
                    <w:bottom w:w="0" w:type="dxa"/>
                    <w:right w:w="15" w:type="dxa"/>
                  </w:tcMar>
                </w:tcPr>
                <w:p w14:paraId="1DBDDA57" w14:textId="77777777" w:rsidR="00751C7D" w:rsidRPr="0099738A" w:rsidRDefault="00751C7D" w:rsidP="00751C7D">
                  <w:pPr>
                    <w:jc w:val="center"/>
                    <w:rPr>
                      <w:rFonts w:cs="Arial"/>
                      <w:b/>
                      <w:bCs/>
                      <w:sz w:val="16"/>
                      <w:szCs w:val="16"/>
                    </w:rPr>
                  </w:pPr>
                </w:p>
              </w:tc>
              <w:tc>
                <w:tcPr>
                  <w:tcW w:w="2867" w:type="dxa"/>
                  <w:tcBorders>
                    <w:top w:val="single" w:sz="4" w:space="0" w:color="auto"/>
                    <w:left w:val="nil"/>
                    <w:bottom w:val="single" w:sz="4" w:space="0" w:color="auto"/>
                    <w:right w:val="single" w:sz="4" w:space="0" w:color="000000"/>
                  </w:tcBorders>
                  <w:tcMar>
                    <w:top w:w="15" w:type="dxa"/>
                    <w:left w:w="15" w:type="dxa"/>
                    <w:bottom w:w="0" w:type="dxa"/>
                    <w:right w:w="15" w:type="dxa"/>
                  </w:tcMar>
                </w:tcPr>
                <w:p w14:paraId="176DF262" w14:textId="77777777" w:rsidR="00751C7D" w:rsidRPr="0099738A" w:rsidRDefault="00751C7D" w:rsidP="00751C7D">
                  <w:pPr>
                    <w:jc w:val="center"/>
                    <w:rPr>
                      <w:rFonts w:cs="Arial"/>
                      <w:b/>
                      <w:bCs/>
                      <w:sz w:val="16"/>
                      <w:szCs w:val="16"/>
                    </w:rPr>
                  </w:pPr>
                </w:p>
              </w:tc>
              <w:tc>
                <w:tcPr>
                  <w:tcW w:w="3260" w:type="dxa"/>
                  <w:tcBorders>
                    <w:top w:val="single" w:sz="4" w:space="0" w:color="auto"/>
                    <w:left w:val="nil"/>
                    <w:bottom w:val="single" w:sz="4" w:space="0" w:color="auto"/>
                    <w:right w:val="single" w:sz="4" w:space="0" w:color="000000"/>
                  </w:tcBorders>
                  <w:tcMar>
                    <w:top w:w="15" w:type="dxa"/>
                    <w:left w:w="15" w:type="dxa"/>
                    <w:bottom w:w="0" w:type="dxa"/>
                    <w:right w:w="15" w:type="dxa"/>
                  </w:tcMar>
                </w:tcPr>
                <w:p w14:paraId="6FF8501C" w14:textId="77777777" w:rsidR="00751C7D" w:rsidRPr="0099738A" w:rsidRDefault="00751C7D" w:rsidP="00751C7D">
                  <w:pPr>
                    <w:jc w:val="center"/>
                    <w:rPr>
                      <w:rFonts w:cs="Arial"/>
                      <w:b/>
                      <w:bCs/>
                      <w:sz w:val="16"/>
                      <w:szCs w:val="16"/>
                    </w:rPr>
                  </w:pPr>
                </w:p>
              </w:tc>
            </w:tr>
            <w:tr w:rsidR="009C3F1B" w:rsidRPr="0099738A" w14:paraId="3F515D02" w14:textId="77777777" w:rsidTr="009C3F1B">
              <w:trPr>
                <w:trHeight w:val="199"/>
              </w:trPr>
              <w:tc>
                <w:tcPr>
                  <w:tcW w:w="8647" w:type="dxa"/>
                  <w:gridSpan w:val="3"/>
                  <w:tcBorders>
                    <w:top w:val="single" w:sz="4" w:space="0" w:color="auto"/>
                    <w:left w:val="single" w:sz="4" w:space="0" w:color="auto"/>
                    <w:bottom w:val="single" w:sz="4" w:space="0" w:color="auto"/>
                    <w:right w:val="single" w:sz="4" w:space="0" w:color="000000"/>
                  </w:tcBorders>
                  <w:tcMar>
                    <w:top w:w="15" w:type="dxa"/>
                    <w:left w:w="15" w:type="dxa"/>
                    <w:bottom w:w="0" w:type="dxa"/>
                    <w:right w:w="15" w:type="dxa"/>
                  </w:tcMar>
                </w:tcPr>
                <w:p w14:paraId="68C09642" w14:textId="77777777" w:rsidR="009C3F1B" w:rsidRPr="00D76F96" w:rsidRDefault="009C3F1B" w:rsidP="009C3F1B">
                  <w:pPr>
                    <w:jc w:val="left"/>
                    <w:rPr>
                      <w:rFonts w:cs="Arial"/>
                      <w:b/>
                      <w:bCs/>
                      <w:sz w:val="16"/>
                      <w:szCs w:val="16"/>
                    </w:rPr>
                  </w:pPr>
                  <w:r w:rsidRPr="00D76F96">
                    <w:rPr>
                      <w:rFonts w:cs="Arial"/>
                      <w:b/>
                      <w:sz w:val="16"/>
                      <w:szCs w:val="16"/>
                    </w:rPr>
                    <w:t xml:space="preserve">FECHA DE APROBACIÓN: </w:t>
                  </w:r>
                  <w:r w:rsidRPr="00D76F96">
                    <w:rPr>
                      <w:rFonts w:cs="Arial"/>
                      <w:sz w:val="16"/>
                      <w:szCs w:val="16"/>
                    </w:rPr>
                    <w:t>23/09/2015</w:t>
                  </w:r>
                </w:p>
              </w:tc>
            </w:tr>
          </w:tbl>
          <w:p w14:paraId="2F69F94F" w14:textId="77777777" w:rsidR="00755220" w:rsidRPr="0099738A" w:rsidRDefault="00755220" w:rsidP="009C3F1B">
            <w:pPr>
              <w:pBdr>
                <w:top w:val="single" w:sz="4" w:space="1" w:color="auto"/>
                <w:left w:val="single" w:sz="4" w:space="4" w:color="auto"/>
                <w:bottom w:val="single" w:sz="4" w:space="1" w:color="auto"/>
                <w:right w:val="single" w:sz="4" w:space="4" w:color="auto"/>
                <w:between w:val="single" w:sz="4" w:space="1" w:color="auto"/>
                <w:bar w:val="single" w:sz="4" w:color="auto"/>
              </w:pBdr>
              <w:rPr>
                <w:rFonts w:cs="Arial"/>
                <w:b/>
              </w:rPr>
            </w:pPr>
          </w:p>
          <w:tbl>
            <w:tblPr>
              <w:tblW w:w="8647" w:type="dxa"/>
              <w:tblInd w:w="351" w:type="dxa"/>
              <w:tblLayout w:type="fixed"/>
              <w:tblCellMar>
                <w:left w:w="0" w:type="dxa"/>
                <w:right w:w="0" w:type="dxa"/>
              </w:tblCellMar>
              <w:tblLook w:val="0000" w:firstRow="0" w:lastRow="0" w:firstColumn="0" w:lastColumn="0" w:noHBand="0" w:noVBand="0"/>
            </w:tblPr>
            <w:tblGrid>
              <w:gridCol w:w="2520"/>
              <w:gridCol w:w="2867"/>
              <w:gridCol w:w="3260"/>
            </w:tblGrid>
            <w:tr w:rsidR="00755220" w:rsidRPr="0099738A" w14:paraId="57D07882" w14:textId="77777777" w:rsidTr="00751C7D">
              <w:trPr>
                <w:trHeight w:val="255"/>
              </w:trPr>
              <w:tc>
                <w:tcPr>
                  <w:tcW w:w="8647" w:type="dxa"/>
                  <w:gridSpan w:val="3"/>
                  <w:tcBorders>
                    <w:top w:val="single" w:sz="4" w:space="0" w:color="auto"/>
                    <w:left w:val="single" w:sz="4" w:space="0" w:color="auto"/>
                    <w:bottom w:val="single" w:sz="4" w:space="0" w:color="auto"/>
                    <w:right w:val="single" w:sz="4" w:space="0" w:color="auto"/>
                  </w:tcBorders>
                  <w:tcMar>
                    <w:top w:w="0" w:type="dxa"/>
                    <w:left w:w="15" w:type="dxa"/>
                    <w:bottom w:w="0" w:type="dxa"/>
                    <w:right w:w="15" w:type="dxa"/>
                  </w:tcMar>
                  <w:vAlign w:val="center"/>
                </w:tcPr>
                <w:p w14:paraId="0F8E0E8A" w14:textId="77777777" w:rsidR="00755220" w:rsidRPr="0099738A" w:rsidRDefault="00B87E20" w:rsidP="00B87E20">
                  <w:pPr>
                    <w:jc w:val="center"/>
                    <w:rPr>
                      <w:rFonts w:eastAsia="Arial Unicode MS" w:cs="Arial"/>
                      <w:b/>
                      <w:bCs/>
                      <w:sz w:val="16"/>
                      <w:szCs w:val="16"/>
                    </w:rPr>
                  </w:pPr>
                  <w:r>
                    <w:rPr>
                      <w:rFonts w:cs="Arial"/>
                      <w:b/>
                      <w:bCs/>
                      <w:sz w:val="16"/>
                    </w:rPr>
                    <w:t>ELABORADO POR:</w:t>
                  </w:r>
                </w:p>
              </w:tc>
            </w:tr>
            <w:tr w:rsidR="00755220" w:rsidRPr="0099738A" w14:paraId="62B2B15B" w14:textId="77777777" w:rsidTr="00751C7D">
              <w:trPr>
                <w:trHeight w:val="255"/>
              </w:trPr>
              <w:tc>
                <w:tcPr>
                  <w:tcW w:w="2520" w:type="dxa"/>
                  <w:tcBorders>
                    <w:top w:val="single" w:sz="4" w:space="0" w:color="auto"/>
                    <w:left w:val="single" w:sz="4" w:space="0" w:color="auto"/>
                    <w:bottom w:val="single" w:sz="4" w:space="0" w:color="auto"/>
                    <w:right w:val="single" w:sz="4" w:space="0" w:color="000000"/>
                  </w:tcBorders>
                  <w:tcMar>
                    <w:top w:w="15" w:type="dxa"/>
                    <w:left w:w="15" w:type="dxa"/>
                    <w:bottom w:w="0" w:type="dxa"/>
                    <w:right w:w="15" w:type="dxa"/>
                  </w:tcMar>
                </w:tcPr>
                <w:p w14:paraId="73ABEBCA" w14:textId="77777777" w:rsidR="00755220" w:rsidRPr="0099738A" w:rsidRDefault="00755220" w:rsidP="00751C7D">
                  <w:pPr>
                    <w:jc w:val="center"/>
                    <w:rPr>
                      <w:rFonts w:eastAsia="Arial Unicode MS" w:cs="Arial"/>
                      <w:b/>
                      <w:bCs/>
                    </w:rPr>
                  </w:pPr>
                  <w:r w:rsidRPr="0099738A">
                    <w:rPr>
                      <w:rFonts w:cs="Arial"/>
                      <w:b/>
                      <w:bCs/>
                      <w:sz w:val="16"/>
                      <w:szCs w:val="16"/>
                    </w:rPr>
                    <w:t>Unidad de Negocio</w:t>
                  </w:r>
                </w:p>
              </w:tc>
              <w:tc>
                <w:tcPr>
                  <w:tcW w:w="2867" w:type="dxa"/>
                  <w:tcBorders>
                    <w:top w:val="single" w:sz="4" w:space="0" w:color="auto"/>
                    <w:left w:val="nil"/>
                    <w:bottom w:val="single" w:sz="4" w:space="0" w:color="auto"/>
                    <w:right w:val="single" w:sz="4" w:space="0" w:color="000000"/>
                  </w:tcBorders>
                  <w:tcMar>
                    <w:top w:w="15" w:type="dxa"/>
                    <w:left w:w="15" w:type="dxa"/>
                    <w:bottom w:w="0" w:type="dxa"/>
                    <w:right w:w="15" w:type="dxa"/>
                  </w:tcMar>
                </w:tcPr>
                <w:p w14:paraId="2581990C" w14:textId="77777777" w:rsidR="00755220" w:rsidRPr="0099738A" w:rsidRDefault="00B87E20" w:rsidP="00751C7D">
                  <w:pPr>
                    <w:jc w:val="center"/>
                    <w:rPr>
                      <w:rFonts w:eastAsia="Arial Unicode MS" w:cs="Arial"/>
                      <w:b/>
                      <w:bCs/>
                      <w:sz w:val="16"/>
                      <w:szCs w:val="16"/>
                    </w:rPr>
                  </w:pPr>
                  <w:r>
                    <w:rPr>
                      <w:rFonts w:cs="Arial"/>
                      <w:b/>
                      <w:bCs/>
                      <w:sz w:val="16"/>
                      <w:szCs w:val="16"/>
                    </w:rPr>
                    <w:t>Nombre</w:t>
                  </w:r>
                </w:p>
              </w:tc>
              <w:tc>
                <w:tcPr>
                  <w:tcW w:w="3260" w:type="dxa"/>
                  <w:tcBorders>
                    <w:top w:val="single" w:sz="4" w:space="0" w:color="auto"/>
                    <w:left w:val="nil"/>
                    <w:bottom w:val="single" w:sz="4" w:space="0" w:color="auto"/>
                    <w:right w:val="single" w:sz="4" w:space="0" w:color="000000"/>
                  </w:tcBorders>
                  <w:tcMar>
                    <w:top w:w="15" w:type="dxa"/>
                    <w:left w:w="15" w:type="dxa"/>
                    <w:bottom w:w="0" w:type="dxa"/>
                    <w:right w:w="15" w:type="dxa"/>
                  </w:tcMar>
                </w:tcPr>
                <w:p w14:paraId="77D93427" w14:textId="77777777" w:rsidR="00755220" w:rsidRPr="0099738A" w:rsidRDefault="00755220" w:rsidP="00751C7D">
                  <w:pPr>
                    <w:jc w:val="center"/>
                    <w:rPr>
                      <w:rFonts w:eastAsia="Arial Unicode MS" w:cs="Arial"/>
                      <w:b/>
                      <w:bCs/>
                      <w:sz w:val="16"/>
                      <w:szCs w:val="16"/>
                    </w:rPr>
                  </w:pPr>
                  <w:r w:rsidRPr="0099738A">
                    <w:rPr>
                      <w:rFonts w:cs="Arial"/>
                      <w:b/>
                      <w:bCs/>
                      <w:sz w:val="16"/>
                      <w:szCs w:val="16"/>
                    </w:rPr>
                    <w:t>Firma</w:t>
                  </w:r>
                </w:p>
              </w:tc>
            </w:tr>
            <w:tr w:rsidR="009C3F1B" w:rsidRPr="0099738A" w14:paraId="731465C1" w14:textId="77777777" w:rsidTr="00751C7D">
              <w:trPr>
                <w:trHeight w:val="255"/>
              </w:trPr>
              <w:tc>
                <w:tcPr>
                  <w:tcW w:w="2520" w:type="dxa"/>
                  <w:tcBorders>
                    <w:top w:val="single" w:sz="4" w:space="0" w:color="auto"/>
                    <w:left w:val="single" w:sz="4" w:space="0" w:color="auto"/>
                    <w:bottom w:val="single" w:sz="4" w:space="0" w:color="auto"/>
                    <w:right w:val="single" w:sz="4" w:space="0" w:color="000000"/>
                  </w:tcBorders>
                  <w:tcMar>
                    <w:top w:w="15" w:type="dxa"/>
                    <w:left w:w="15" w:type="dxa"/>
                    <w:bottom w:w="0" w:type="dxa"/>
                    <w:right w:w="15" w:type="dxa"/>
                  </w:tcMar>
                </w:tcPr>
                <w:p w14:paraId="7C4ACD31" w14:textId="77777777" w:rsidR="009C3F1B" w:rsidRPr="0099738A" w:rsidRDefault="009C3F1B" w:rsidP="00751C7D">
                  <w:pPr>
                    <w:jc w:val="center"/>
                    <w:rPr>
                      <w:rFonts w:cs="Arial"/>
                      <w:b/>
                      <w:bCs/>
                      <w:sz w:val="16"/>
                      <w:szCs w:val="16"/>
                    </w:rPr>
                  </w:pPr>
                </w:p>
              </w:tc>
              <w:tc>
                <w:tcPr>
                  <w:tcW w:w="2867" w:type="dxa"/>
                  <w:tcBorders>
                    <w:top w:val="single" w:sz="4" w:space="0" w:color="auto"/>
                    <w:left w:val="nil"/>
                    <w:bottom w:val="single" w:sz="4" w:space="0" w:color="auto"/>
                    <w:right w:val="single" w:sz="4" w:space="0" w:color="000000"/>
                  </w:tcBorders>
                  <w:tcMar>
                    <w:top w:w="15" w:type="dxa"/>
                    <w:left w:w="15" w:type="dxa"/>
                    <w:bottom w:w="0" w:type="dxa"/>
                    <w:right w:w="15" w:type="dxa"/>
                  </w:tcMar>
                </w:tcPr>
                <w:p w14:paraId="5CAEC889" w14:textId="44C54CAA" w:rsidR="009C3F1B" w:rsidRDefault="00B421EB" w:rsidP="00751C7D">
                  <w:pPr>
                    <w:jc w:val="center"/>
                    <w:rPr>
                      <w:rFonts w:cs="Arial"/>
                      <w:b/>
                      <w:bCs/>
                      <w:sz w:val="16"/>
                      <w:szCs w:val="16"/>
                    </w:rPr>
                  </w:pPr>
                  <w:r>
                    <w:rPr>
                      <w:rFonts w:cs="Arial"/>
                      <w:b/>
                      <w:bCs/>
                      <w:sz w:val="16"/>
                      <w:szCs w:val="16"/>
                    </w:rPr>
                    <w:t>Carlos Rivera</w:t>
                  </w:r>
                </w:p>
              </w:tc>
              <w:tc>
                <w:tcPr>
                  <w:tcW w:w="3260" w:type="dxa"/>
                  <w:tcBorders>
                    <w:top w:val="single" w:sz="4" w:space="0" w:color="auto"/>
                    <w:left w:val="nil"/>
                    <w:bottom w:val="single" w:sz="4" w:space="0" w:color="auto"/>
                    <w:right w:val="single" w:sz="4" w:space="0" w:color="000000"/>
                  </w:tcBorders>
                  <w:tcMar>
                    <w:top w:w="15" w:type="dxa"/>
                    <w:left w:w="15" w:type="dxa"/>
                    <w:bottom w:w="0" w:type="dxa"/>
                    <w:right w:w="15" w:type="dxa"/>
                  </w:tcMar>
                </w:tcPr>
                <w:p w14:paraId="385013CD" w14:textId="77777777" w:rsidR="009C3F1B" w:rsidRPr="0099738A" w:rsidRDefault="009C3F1B" w:rsidP="00751C7D">
                  <w:pPr>
                    <w:jc w:val="center"/>
                    <w:rPr>
                      <w:rFonts w:cs="Arial"/>
                      <w:b/>
                      <w:bCs/>
                      <w:sz w:val="16"/>
                      <w:szCs w:val="16"/>
                    </w:rPr>
                  </w:pPr>
                </w:p>
              </w:tc>
            </w:tr>
            <w:tr w:rsidR="009C3F1B" w:rsidRPr="0099738A" w14:paraId="4F283F8A" w14:textId="77777777" w:rsidTr="00751C7D">
              <w:trPr>
                <w:trHeight w:val="255"/>
              </w:trPr>
              <w:tc>
                <w:tcPr>
                  <w:tcW w:w="2520" w:type="dxa"/>
                  <w:tcBorders>
                    <w:top w:val="single" w:sz="4" w:space="0" w:color="auto"/>
                    <w:left w:val="single" w:sz="4" w:space="0" w:color="auto"/>
                    <w:bottom w:val="single" w:sz="4" w:space="0" w:color="auto"/>
                    <w:right w:val="single" w:sz="4" w:space="0" w:color="000000"/>
                  </w:tcBorders>
                  <w:tcMar>
                    <w:top w:w="15" w:type="dxa"/>
                    <w:left w:w="15" w:type="dxa"/>
                    <w:bottom w:w="0" w:type="dxa"/>
                    <w:right w:w="15" w:type="dxa"/>
                  </w:tcMar>
                </w:tcPr>
                <w:p w14:paraId="7090857C" w14:textId="77777777" w:rsidR="009C3F1B" w:rsidRPr="0099738A" w:rsidRDefault="009C3F1B" w:rsidP="00751C7D">
                  <w:pPr>
                    <w:jc w:val="center"/>
                    <w:rPr>
                      <w:rFonts w:cs="Arial"/>
                      <w:b/>
                      <w:bCs/>
                      <w:sz w:val="16"/>
                      <w:szCs w:val="16"/>
                    </w:rPr>
                  </w:pPr>
                </w:p>
              </w:tc>
              <w:tc>
                <w:tcPr>
                  <w:tcW w:w="2867" w:type="dxa"/>
                  <w:tcBorders>
                    <w:top w:val="single" w:sz="4" w:space="0" w:color="auto"/>
                    <w:left w:val="nil"/>
                    <w:bottom w:val="single" w:sz="4" w:space="0" w:color="auto"/>
                    <w:right w:val="single" w:sz="4" w:space="0" w:color="000000"/>
                  </w:tcBorders>
                  <w:tcMar>
                    <w:top w:w="15" w:type="dxa"/>
                    <w:left w:w="15" w:type="dxa"/>
                    <w:bottom w:w="0" w:type="dxa"/>
                    <w:right w:w="15" w:type="dxa"/>
                  </w:tcMar>
                </w:tcPr>
                <w:p w14:paraId="735DE74C" w14:textId="77777777" w:rsidR="009C3F1B" w:rsidRDefault="009C3F1B" w:rsidP="00751C7D">
                  <w:pPr>
                    <w:jc w:val="center"/>
                    <w:rPr>
                      <w:rFonts w:cs="Arial"/>
                      <w:b/>
                      <w:bCs/>
                      <w:sz w:val="16"/>
                      <w:szCs w:val="16"/>
                    </w:rPr>
                  </w:pPr>
                </w:p>
              </w:tc>
              <w:tc>
                <w:tcPr>
                  <w:tcW w:w="3260" w:type="dxa"/>
                  <w:tcBorders>
                    <w:top w:val="single" w:sz="4" w:space="0" w:color="auto"/>
                    <w:left w:val="nil"/>
                    <w:bottom w:val="single" w:sz="4" w:space="0" w:color="auto"/>
                    <w:right w:val="single" w:sz="4" w:space="0" w:color="000000"/>
                  </w:tcBorders>
                  <w:tcMar>
                    <w:top w:w="15" w:type="dxa"/>
                    <w:left w:w="15" w:type="dxa"/>
                    <w:bottom w:w="0" w:type="dxa"/>
                    <w:right w:w="15" w:type="dxa"/>
                  </w:tcMar>
                </w:tcPr>
                <w:p w14:paraId="747F352F" w14:textId="77777777" w:rsidR="009C3F1B" w:rsidRPr="0099738A" w:rsidRDefault="009C3F1B" w:rsidP="00751C7D">
                  <w:pPr>
                    <w:jc w:val="center"/>
                    <w:rPr>
                      <w:rFonts w:cs="Arial"/>
                      <w:b/>
                      <w:bCs/>
                      <w:sz w:val="16"/>
                      <w:szCs w:val="16"/>
                    </w:rPr>
                  </w:pPr>
                </w:p>
              </w:tc>
            </w:tr>
            <w:tr w:rsidR="009C3F1B" w:rsidRPr="0099738A" w14:paraId="67C87122" w14:textId="77777777" w:rsidTr="00751C7D">
              <w:trPr>
                <w:trHeight w:val="255"/>
              </w:trPr>
              <w:tc>
                <w:tcPr>
                  <w:tcW w:w="2520" w:type="dxa"/>
                  <w:tcBorders>
                    <w:top w:val="single" w:sz="4" w:space="0" w:color="auto"/>
                    <w:left w:val="single" w:sz="4" w:space="0" w:color="auto"/>
                    <w:bottom w:val="single" w:sz="4" w:space="0" w:color="auto"/>
                    <w:right w:val="single" w:sz="4" w:space="0" w:color="000000"/>
                  </w:tcBorders>
                  <w:tcMar>
                    <w:top w:w="15" w:type="dxa"/>
                    <w:left w:w="15" w:type="dxa"/>
                    <w:bottom w:w="0" w:type="dxa"/>
                    <w:right w:w="15" w:type="dxa"/>
                  </w:tcMar>
                </w:tcPr>
                <w:p w14:paraId="561A6786" w14:textId="77777777" w:rsidR="009C3F1B" w:rsidRPr="0099738A" w:rsidRDefault="009C3F1B" w:rsidP="00751C7D">
                  <w:pPr>
                    <w:jc w:val="center"/>
                    <w:rPr>
                      <w:rFonts w:cs="Arial"/>
                      <w:b/>
                      <w:bCs/>
                      <w:sz w:val="16"/>
                      <w:szCs w:val="16"/>
                    </w:rPr>
                  </w:pPr>
                </w:p>
              </w:tc>
              <w:tc>
                <w:tcPr>
                  <w:tcW w:w="2867" w:type="dxa"/>
                  <w:tcBorders>
                    <w:top w:val="single" w:sz="4" w:space="0" w:color="auto"/>
                    <w:left w:val="nil"/>
                    <w:bottom w:val="single" w:sz="4" w:space="0" w:color="auto"/>
                    <w:right w:val="single" w:sz="4" w:space="0" w:color="000000"/>
                  </w:tcBorders>
                  <w:tcMar>
                    <w:top w:w="15" w:type="dxa"/>
                    <w:left w:w="15" w:type="dxa"/>
                    <w:bottom w:w="0" w:type="dxa"/>
                    <w:right w:w="15" w:type="dxa"/>
                  </w:tcMar>
                </w:tcPr>
                <w:p w14:paraId="4E026A14" w14:textId="77777777" w:rsidR="009C3F1B" w:rsidRDefault="009C3F1B" w:rsidP="00751C7D">
                  <w:pPr>
                    <w:jc w:val="center"/>
                    <w:rPr>
                      <w:rFonts w:cs="Arial"/>
                      <w:b/>
                      <w:bCs/>
                      <w:sz w:val="16"/>
                      <w:szCs w:val="16"/>
                    </w:rPr>
                  </w:pPr>
                </w:p>
              </w:tc>
              <w:tc>
                <w:tcPr>
                  <w:tcW w:w="3260" w:type="dxa"/>
                  <w:tcBorders>
                    <w:top w:val="single" w:sz="4" w:space="0" w:color="auto"/>
                    <w:left w:val="nil"/>
                    <w:bottom w:val="single" w:sz="4" w:space="0" w:color="auto"/>
                    <w:right w:val="single" w:sz="4" w:space="0" w:color="000000"/>
                  </w:tcBorders>
                  <w:tcMar>
                    <w:top w:w="15" w:type="dxa"/>
                    <w:left w:w="15" w:type="dxa"/>
                    <w:bottom w:w="0" w:type="dxa"/>
                    <w:right w:w="15" w:type="dxa"/>
                  </w:tcMar>
                </w:tcPr>
                <w:p w14:paraId="4DAC5868" w14:textId="77777777" w:rsidR="009C3F1B" w:rsidRPr="0099738A" w:rsidRDefault="009C3F1B" w:rsidP="00751C7D">
                  <w:pPr>
                    <w:jc w:val="center"/>
                    <w:rPr>
                      <w:rFonts w:cs="Arial"/>
                      <w:b/>
                      <w:bCs/>
                      <w:sz w:val="16"/>
                      <w:szCs w:val="16"/>
                    </w:rPr>
                  </w:pPr>
                </w:p>
              </w:tc>
            </w:tr>
            <w:tr w:rsidR="00D76F96" w:rsidRPr="0099738A" w14:paraId="71CCB85E" w14:textId="77777777" w:rsidTr="00751C7D">
              <w:trPr>
                <w:trHeight w:val="255"/>
              </w:trPr>
              <w:tc>
                <w:tcPr>
                  <w:tcW w:w="2520" w:type="dxa"/>
                  <w:tcBorders>
                    <w:top w:val="single" w:sz="4" w:space="0" w:color="auto"/>
                    <w:left w:val="single" w:sz="4" w:space="0" w:color="auto"/>
                    <w:bottom w:val="single" w:sz="4" w:space="0" w:color="auto"/>
                    <w:right w:val="single" w:sz="4" w:space="0" w:color="000000"/>
                  </w:tcBorders>
                  <w:tcMar>
                    <w:top w:w="15" w:type="dxa"/>
                    <w:left w:w="15" w:type="dxa"/>
                    <w:bottom w:w="0" w:type="dxa"/>
                    <w:right w:w="15" w:type="dxa"/>
                  </w:tcMar>
                </w:tcPr>
                <w:p w14:paraId="0FA92003" w14:textId="77777777" w:rsidR="00D76F96" w:rsidRPr="0099738A" w:rsidRDefault="00D76F96" w:rsidP="00751C7D">
                  <w:pPr>
                    <w:jc w:val="center"/>
                    <w:rPr>
                      <w:rFonts w:cs="Arial"/>
                      <w:b/>
                      <w:bCs/>
                      <w:sz w:val="16"/>
                      <w:szCs w:val="16"/>
                    </w:rPr>
                  </w:pPr>
                </w:p>
              </w:tc>
              <w:tc>
                <w:tcPr>
                  <w:tcW w:w="2867" w:type="dxa"/>
                  <w:tcBorders>
                    <w:top w:val="single" w:sz="4" w:space="0" w:color="auto"/>
                    <w:left w:val="nil"/>
                    <w:bottom w:val="single" w:sz="4" w:space="0" w:color="auto"/>
                    <w:right w:val="single" w:sz="4" w:space="0" w:color="000000"/>
                  </w:tcBorders>
                  <w:tcMar>
                    <w:top w:w="15" w:type="dxa"/>
                    <w:left w:w="15" w:type="dxa"/>
                    <w:bottom w:w="0" w:type="dxa"/>
                    <w:right w:w="15" w:type="dxa"/>
                  </w:tcMar>
                </w:tcPr>
                <w:p w14:paraId="663DD3D3" w14:textId="77777777" w:rsidR="00D76F96" w:rsidRDefault="00D76F96" w:rsidP="00751C7D">
                  <w:pPr>
                    <w:jc w:val="center"/>
                    <w:rPr>
                      <w:rFonts w:cs="Arial"/>
                      <w:b/>
                      <w:bCs/>
                      <w:sz w:val="16"/>
                      <w:szCs w:val="16"/>
                    </w:rPr>
                  </w:pPr>
                </w:p>
              </w:tc>
              <w:tc>
                <w:tcPr>
                  <w:tcW w:w="3260" w:type="dxa"/>
                  <w:tcBorders>
                    <w:top w:val="single" w:sz="4" w:space="0" w:color="auto"/>
                    <w:left w:val="nil"/>
                    <w:bottom w:val="single" w:sz="4" w:space="0" w:color="auto"/>
                    <w:right w:val="single" w:sz="4" w:space="0" w:color="000000"/>
                  </w:tcBorders>
                  <w:tcMar>
                    <w:top w:w="15" w:type="dxa"/>
                    <w:left w:w="15" w:type="dxa"/>
                    <w:bottom w:w="0" w:type="dxa"/>
                    <w:right w:w="15" w:type="dxa"/>
                  </w:tcMar>
                </w:tcPr>
                <w:p w14:paraId="6CF44374" w14:textId="77777777" w:rsidR="00D76F96" w:rsidRPr="0099738A" w:rsidRDefault="00D76F96" w:rsidP="00751C7D">
                  <w:pPr>
                    <w:jc w:val="center"/>
                    <w:rPr>
                      <w:rFonts w:cs="Arial"/>
                      <w:b/>
                      <w:bCs/>
                      <w:sz w:val="16"/>
                      <w:szCs w:val="16"/>
                    </w:rPr>
                  </w:pPr>
                </w:p>
              </w:tc>
            </w:tr>
            <w:tr w:rsidR="00D76F96" w:rsidRPr="0099738A" w14:paraId="3B826A35" w14:textId="77777777" w:rsidTr="00751C7D">
              <w:trPr>
                <w:trHeight w:val="255"/>
              </w:trPr>
              <w:tc>
                <w:tcPr>
                  <w:tcW w:w="8647" w:type="dxa"/>
                  <w:gridSpan w:val="3"/>
                  <w:tcBorders>
                    <w:top w:val="single" w:sz="4" w:space="0" w:color="auto"/>
                    <w:left w:val="single" w:sz="4" w:space="0" w:color="auto"/>
                    <w:bottom w:val="single" w:sz="4" w:space="0" w:color="auto"/>
                    <w:right w:val="single" w:sz="4" w:space="0" w:color="000000"/>
                  </w:tcBorders>
                  <w:tcMar>
                    <w:top w:w="15" w:type="dxa"/>
                    <w:left w:w="15" w:type="dxa"/>
                    <w:bottom w:w="0" w:type="dxa"/>
                    <w:right w:w="15" w:type="dxa"/>
                  </w:tcMar>
                </w:tcPr>
                <w:p w14:paraId="55C9D878" w14:textId="77777777" w:rsidR="00D76F96" w:rsidRPr="00D76F96" w:rsidRDefault="00D76F96" w:rsidP="00D76F96">
                  <w:pPr>
                    <w:jc w:val="left"/>
                    <w:rPr>
                      <w:rFonts w:cs="Arial"/>
                      <w:b/>
                      <w:bCs/>
                      <w:sz w:val="16"/>
                      <w:szCs w:val="16"/>
                    </w:rPr>
                  </w:pPr>
                  <w:r w:rsidRPr="00D76F96">
                    <w:rPr>
                      <w:rFonts w:cs="Arial"/>
                      <w:b/>
                      <w:sz w:val="16"/>
                      <w:szCs w:val="16"/>
                    </w:rPr>
                    <w:t xml:space="preserve">FECHA DE ELABORACIÓN:  </w:t>
                  </w:r>
                  <w:r w:rsidRPr="00D76F96">
                    <w:rPr>
                      <w:rFonts w:cs="Arial"/>
                      <w:sz w:val="16"/>
                      <w:szCs w:val="16"/>
                    </w:rPr>
                    <w:t>23/09/2015</w:t>
                  </w:r>
                </w:p>
              </w:tc>
            </w:tr>
          </w:tbl>
          <w:p w14:paraId="15313B56" w14:textId="77777777" w:rsidR="00755220" w:rsidRPr="0099738A" w:rsidRDefault="00755220" w:rsidP="00751C7D">
            <w:pPr>
              <w:rPr>
                <w:rFonts w:cs="Arial"/>
                <w:b/>
              </w:rPr>
            </w:pPr>
          </w:p>
        </w:tc>
      </w:tr>
    </w:tbl>
    <w:p w14:paraId="452CC4A1" w14:textId="77777777" w:rsidR="00113F0B" w:rsidRPr="0099738A" w:rsidRDefault="00113F0B">
      <w:pPr>
        <w:rPr>
          <w:rFonts w:cs="Arial"/>
        </w:rPr>
      </w:pPr>
    </w:p>
    <w:sectPr w:rsidR="00113F0B" w:rsidRPr="0099738A">
      <w:headerReference w:type="default" r:id="rId9"/>
      <w:footerReference w:type="default" r:id="rId10"/>
      <w:footnotePr>
        <w:pos w:val="beneathText"/>
      </w:footnotePr>
      <w:pgSz w:w="11905" w:h="16837"/>
      <w:pgMar w:top="1411" w:right="1411" w:bottom="1411" w:left="1699" w:header="706" w:footer="70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BEF055" w14:textId="77777777" w:rsidR="003C15A0" w:rsidRDefault="003C15A0" w:rsidP="00821E8D">
      <w:r>
        <w:separator/>
      </w:r>
    </w:p>
  </w:endnote>
  <w:endnote w:type="continuationSeparator" w:id="0">
    <w:p w14:paraId="524C3DA7" w14:textId="77777777" w:rsidR="003C15A0" w:rsidRDefault="003C15A0" w:rsidP="00821E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tarSymbol">
    <w:altName w:val="Yu Gothic"/>
    <w:charset w:val="8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D6E8AB" w14:textId="77777777" w:rsidR="00751C7D" w:rsidRDefault="00751C7D">
    <w:pPr>
      <w:pStyle w:val="Piedepgina"/>
      <w:tabs>
        <w:tab w:val="clear" w:pos="8789"/>
        <w:tab w:val="right" w:pos="8788"/>
      </w:tabs>
      <w:jc w:val="right"/>
      <w:rPr>
        <w:sz w:val="24"/>
      </w:rPr>
    </w:pPr>
  </w:p>
  <w:p w14:paraId="30A8C5B5" w14:textId="77777777" w:rsidR="00751C7D" w:rsidRDefault="00751C7D">
    <w:pPr>
      <w:pStyle w:val="Piedepgina"/>
      <w:tabs>
        <w:tab w:val="clear" w:pos="8789"/>
        <w:tab w:val="right" w:pos="8788"/>
      </w:tabs>
      <w:jc w:val="right"/>
      <w:rPr>
        <w:i/>
        <w:iCs/>
        <w:sz w:val="24"/>
      </w:rPr>
    </w:pPr>
    <w:r>
      <w:rPr>
        <w:i/>
        <w:iCs/>
        <w:sz w:val="24"/>
      </w:rPr>
      <w:t xml:space="preserve">Área de Desarrollo </w:t>
    </w:r>
  </w:p>
  <w:p w14:paraId="55B58592" w14:textId="77777777" w:rsidR="00751C7D" w:rsidRDefault="00751C7D">
    <w:pPr>
      <w:pStyle w:val="Piedepgina"/>
      <w:jc w:val="right"/>
      <w:rPr>
        <w:b/>
        <w:bCs/>
        <w:sz w:val="24"/>
      </w:rPr>
    </w:pPr>
    <w:r>
      <w:rPr>
        <w:b/>
        <w:bCs/>
        <w:sz w:val="24"/>
      </w:rPr>
      <w:t xml:space="preserve">Dirección de Tecnología </w:t>
    </w:r>
  </w:p>
  <w:p w14:paraId="2FD2238F" w14:textId="77777777" w:rsidR="00751C7D" w:rsidRDefault="00751C7D">
    <w:pPr>
      <w:pStyle w:val="Piedepgina"/>
      <w:pBdr>
        <w:top w:val="single" w:sz="4" w:space="1" w:color="000000"/>
      </w:pBdr>
      <w:jc w:val="center"/>
      <w:rPr>
        <w:b/>
        <w:bCs/>
        <w:sz w:val="18"/>
      </w:rPr>
    </w:pPr>
    <w:r>
      <w:rPr>
        <w:b/>
        <w:bCs/>
        <w:sz w:val="18"/>
      </w:rPr>
      <w:t>CONFIDENCIAL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CellMar>
        <w:top w:w="57" w:type="dxa"/>
        <w:left w:w="0" w:type="dxa"/>
        <w:right w:w="0" w:type="dxa"/>
      </w:tblCellMar>
      <w:tblLook w:val="0000" w:firstRow="0" w:lastRow="0" w:firstColumn="0" w:lastColumn="0" w:noHBand="0" w:noVBand="0"/>
    </w:tblPr>
    <w:tblGrid>
      <w:gridCol w:w="3960"/>
      <w:gridCol w:w="2823"/>
      <w:gridCol w:w="2014"/>
    </w:tblGrid>
    <w:tr w:rsidR="00751C7D" w14:paraId="606A8292" w14:textId="77777777">
      <w:tc>
        <w:tcPr>
          <w:tcW w:w="3960" w:type="dxa"/>
          <w:tcBorders>
            <w:top w:val="single" w:sz="4" w:space="0" w:color="000000"/>
          </w:tcBorders>
        </w:tcPr>
        <w:p w14:paraId="076F31DA" w14:textId="77777777" w:rsidR="00751C7D" w:rsidRDefault="00751C7D" w:rsidP="0021169B">
          <w:pPr>
            <w:pStyle w:val="Piedepgina"/>
            <w:tabs>
              <w:tab w:val="clear" w:pos="4394"/>
              <w:tab w:val="center" w:pos="5415"/>
            </w:tabs>
            <w:snapToGrid w:val="0"/>
          </w:pPr>
          <w:r>
            <w:t>© Dirección de Tecnología - CCE</w:t>
          </w:r>
        </w:p>
      </w:tc>
      <w:tc>
        <w:tcPr>
          <w:tcW w:w="2823" w:type="dxa"/>
          <w:tcBorders>
            <w:top w:val="single" w:sz="4" w:space="0" w:color="000000"/>
          </w:tcBorders>
        </w:tcPr>
        <w:p w14:paraId="4FD83DBA" w14:textId="77777777" w:rsidR="00751C7D" w:rsidRDefault="00751C7D">
          <w:pPr>
            <w:pStyle w:val="Piedepgina"/>
            <w:tabs>
              <w:tab w:val="clear" w:pos="4394"/>
              <w:tab w:val="center" w:pos="5415"/>
            </w:tabs>
            <w:snapToGrid w:val="0"/>
            <w:jc w:val="center"/>
            <w:rPr>
              <w:b/>
              <w:bCs/>
              <w:sz w:val="18"/>
            </w:rPr>
          </w:pPr>
          <w:r>
            <w:rPr>
              <w:b/>
              <w:bCs/>
              <w:sz w:val="18"/>
            </w:rPr>
            <w:t>CONFIDENCIAL</w:t>
          </w:r>
        </w:p>
      </w:tc>
      <w:tc>
        <w:tcPr>
          <w:tcW w:w="2014" w:type="dxa"/>
          <w:tcBorders>
            <w:top w:val="single" w:sz="4" w:space="0" w:color="000000"/>
          </w:tcBorders>
        </w:tcPr>
        <w:p w14:paraId="35C4F7FD" w14:textId="77777777" w:rsidR="00751C7D" w:rsidRDefault="00751C7D">
          <w:pPr>
            <w:pStyle w:val="Piedepgina"/>
            <w:tabs>
              <w:tab w:val="clear" w:pos="4394"/>
              <w:tab w:val="center" w:pos="5415"/>
            </w:tabs>
            <w:snapToGrid w:val="0"/>
            <w:jc w:val="right"/>
          </w:pPr>
          <w:r>
            <w:rPr>
              <w:sz w:val="18"/>
            </w:rPr>
            <w:t xml:space="preserve">Pág. </w:t>
          </w:r>
          <w:r>
            <w:rPr>
              <w:sz w:val="18"/>
            </w:rPr>
            <w:fldChar w:fldCharType="begin"/>
          </w:r>
          <w:r>
            <w:rPr>
              <w:sz w:val="18"/>
            </w:rPr>
            <w:instrText xml:space="preserve"> PAGE </w:instrText>
          </w:r>
          <w:r>
            <w:rPr>
              <w:sz w:val="18"/>
            </w:rPr>
            <w:fldChar w:fldCharType="separate"/>
          </w:r>
          <w:r w:rsidR="00444F78">
            <w:rPr>
              <w:noProof/>
              <w:sz w:val="18"/>
            </w:rPr>
            <w:t>4</w:t>
          </w:r>
          <w:r>
            <w:rPr>
              <w:sz w:val="18"/>
            </w:rPr>
            <w:fldChar w:fldCharType="end"/>
          </w:r>
        </w:p>
      </w:tc>
    </w:tr>
  </w:tbl>
  <w:p w14:paraId="711FF6D3" w14:textId="77777777" w:rsidR="00751C7D" w:rsidRDefault="00751C7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BC8054" w14:textId="77777777" w:rsidR="003C15A0" w:rsidRDefault="003C15A0" w:rsidP="00821E8D">
      <w:r>
        <w:separator/>
      </w:r>
    </w:p>
  </w:footnote>
  <w:footnote w:type="continuationSeparator" w:id="0">
    <w:p w14:paraId="6C87869D" w14:textId="77777777" w:rsidR="003C15A0" w:rsidRDefault="003C15A0" w:rsidP="00821E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12CEA1" w14:textId="6052DE3C" w:rsidR="00751C7D" w:rsidRDefault="009D1162">
    <w:pPr>
      <w:pStyle w:val="Encabezado"/>
    </w:pPr>
    <w:r>
      <w:rPr>
        <w:noProof/>
      </w:rPr>
      <w:drawing>
        <wp:anchor distT="0" distB="0" distL="114300" distR="114300" simplePos="0" relativeHeight="251659264" behindDoc="0" locked="0" layoutInCell="1" allowOverlap="1" wp14:anchorId="662494F0" wp14:editId="08691A69">
          <wp:simplePos x="0" y="0"/>
          <wp:positionH relativeFrom="column">
            <wp:posOffset>-152400</wp:posOffset>
          </wp:positionH>
          <wp:positionV relativeFrom="paragraph">
            <wp:posOffset>-514985</wp:posOffset>
          </wp:positionV>
          <wp:extent cx="1049655" cy="944880"/>
          <wp:effectExtent l="0" t="0" r="0" b="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049655" cy="94488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5"/>
      <w:gridCol w:w="6042"/>
      <w:gridCol w:w="1699"/>
    </w:tblGrid>
    <w:tr w:rsidR="00751C7D" w:rsidRPr="007D3FF0" w14:paraId="75B2C6BD" w14:textId="77777777" w:rsidTr="00B66778">
      <w:trPr>
        <w:trHeight w:hRule="exact" w:val="584"/>
        <w:jc w:val="center"/>
      </w:trPr>
      <w:tc>
        <w:tcPr>
          <w:tcW w:w="2465" w:type="dxa"/>
          <w:vMerge w:val="restart"/>
          <w:tcBorders>
            <w:top w:val="single" w:sz="4" w:space="0" w:color="808080"/>
            <w:left w:val="single" w:sz="4" w:space="0" w:color="808080"/>
            <w:right w:val="single" w:sz="4" w:space="0" w:color="808080"/>
          </w:tcBorders>
        </w:tcPr>
        <w:p w14:paraId="554EB2FC" w14:textId="5DEDB2B9" w:rsidR="00751C7D" w:rsidRPr="001637C7" w:rsidRDefault="009D1162" w:rsidP="009B2A21">
          <w:pPr>
            <w:pStyle w:val="Encabezado"/>
            <w:rPr>
              <w:rFonts w:cs="Arial"/>
              <w:sz w:val="28"/>
              <w:szCs w:val="28"/>
            </w:rPr>
          </w:pPr>
          <w:r>
            <w:rPr>
              <w:noProof/>
            </w:rPr>
            <w:drawing>
              <wp:anchor distT="0" distB="0" distL="114300" distR="114300" simplePos="0" relativeHeight="251661312" behindDoc="0" locked="0" layoutInCell="1" allowOverlap="1" wp14:anchorId="02EE454B" wp14:editId="2148EDE7">
                <wp:simplePos x="0" y="0"/>
                <wp:positionH relativeFrom="column">
                  <wp:posOffset>56515</wp:posOffset>
                </wp:positionH>
                <wp:positionV relativeFrom="paragraph">
                  <wp:posOffset>-123825</wp:posOffset>
                </wp:positionV>
                <wp:extent cx="1049655" cy="944880"/>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049655" cy="94488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741" w:type="dxa"/>
          <w:gridSpan w:val="2"/>
          <w:tcBorders>
            <w:top w:val="single" w:sz="4" w:space="0" w:color="808080"/>
            <w:left w:val="single" w:sz="4" w:space="0" w:color="808080"/>
            <w:bottom w:val="single" w:sz="4" w:space="0" w:color="808080"/>
            <w:right w:val="single" w:sz="4" w:space="0" w:color="808080"/>
          </w:tcBorders>
          <w:shd w:val="clear" w:color="auto" w:fill="auto"/>
        </w:tcPr>
        <w:p w14:paraId="60C160FD" w14:textId="1D6EDD68" w:rsidR="00751C7D" w:rsidRPr="007D3FF0" w:rsidRDefault="009D1162" w:rsidP="009B2A21">
          <w:pPr>
            <w:pStyle w:val="Encabezado"/>
            <w:jc w:val="center"/>
            <w:rPr>
              <w:rFonts w:cs="Arial"/>
              <w:lang w:val="es-ES"/>
            </w:rPr>
          </w:pPr>
          <w:r>
            <w:rPr>
              <w:rFonts w:cs="Arial"/>
              <w:b/>
              <w:color w:val="1F497D"/>
              <w:spacing w:val="20"/>
              <w:sz w:val="24"/>
              <w:lang w:val="es-ES"/>
            </w:rPr>
            <w:t>Universidad de las Fuerzas Armadas “ESPE”</w:t>
          </w:r>
        </w:p>
      </w:tc>
    </w:tr>
    <w:tr w:rsidR="00751C7D" w:rsidRPr="001637C7" w14:paraId="74BD89A8" w14:textId="77777777" w:rsidTr="00B66778">
      <w:trPr>
        <w:trHeight w:hRule="exact" w:val="283"/>
        <w:jc w:val="center"/>
      </w:trPr>
      <w:tc>
        <w:tcPr>
          <w:tcW w:w="2465" w:type="dxa"/>
          <w:vMerge/>
          <w:tcBorders>
            <w:left w:val="single" w:sz="4" w:space="0" w:color="808080"/>
            <w:right w:val="single" w:sz="4" w:space="0" w:color="808080"/>
          </w:tcBorders>
        </w:tcPr>
        <w:p w14:paraId="667F3206" w14:textId="77777777" w:rsidR="00751C7D" w:rsidRPr="007D3FF0" w:rsidRDefault="00751C7D" w:rsidP="009B2A21">
          <w:pPr>
            <w:pStyle w:val="Encabezado"/>
            <w:jc w:val="center"/>
            <w:rPr>
              <w:rFonts w:cs="Arial"/>
              <w:sz w:val="28"/>
              <w:szCs w:val="28"/>
              <w:lang w:val="es-ES"/>
            </w:rPr>
          </w:pPr>
        </w:p>
      </w:tc>
      <w:tc>
        <w:tcPr>
          <w:tcW w:w="6042" w:type="dxa"/>
          <w:vMerge w:val="restart"/>
          <w:tcBorders>
            <w:top w:val="single" w:sz="4" w:space="0" w:color="808080"/>
            <w:left w:val="single" w:sz="4" w:space="0" w:color="808080"/>
            <w:right w:val="single" w:sz="4" w:space="0" w:color="808080"/>
          </w:tcBorders>
          <w:vAlign w:val="center"/>
        </w:tcPr>
        <w:p w14:paraId="38AF09A4" w14:textId="77777777" w:rsidR="00751C7D" w:rsidRPr="007D3FF0" w:rsidRDefault="00751C7D" w:rsidP="002A1B87">
          <w:pPr>
            <w:pStyle w:val="Encabezado"/>
            <w:jc w:val="center"/>
            <w:rPr>
              <w:rFonts w:cs="Arial"/>
              <w:b/>
              <w:noProof/>
              <w:spacing w:val="20"/>
              <w:lang w:val="es-ES" w:eastAsia="es-ES"/>
            </w:rPr>
          </w:pPr>
          <w:r>
            <w:rPr>
              <w:rFonts w:cs="Arial"/>
              <w:b/>
              <w:bCs/>
            </w:rPr>
            <w:t>REQUERIMIENTO FUNCIONAL</w:t>
          </w:r>
        </w:p>
      </w:tc>
      <w:tc>
        <w:tcPr>
          <w:tcW w:w="1699" w:type="dxa"/>
          <w:tcBorders>
            <w:top w:val="single" w:sz="4" w:space="0" w:color="808080"/>
            <w:left w:val="single" w:sz="4" w:space="0" w:color="808080"/>
            <w:bottom w:val="single" w:sz="4" w:space="0" w:color="808080"/>
            <w:right w:val="single" w:sz="4" w:space="0" w:color="808080"/>
          </w:tcBorders>
          <w:vAlign w:val="center"/>
        </w:tcPr>
        <w:p w14:paraId="2E119CEA" w14:textId="77777777" w:rsidR="00751C7D" w:rsidRPr="00B87C3F" w:rsidRDefault="00751C7D" w:rsidP="009B2A21">
          <w:pPr>
            <w:pStyle w:val="Encabezado"/>
            <w:tabs>
              <w:tab w:val="clear" w:pos="4394"/>
              <w:tab w:val="clear" w:pos="8789"/>
              <w:tab w:val="center" w:pos="603"/>
            </w:tabs>
            <w:rPr>
              <w:rFonts w:cs="Arial"/>
              <w:color w:val="1F497D"/>
              <w:sz w:val="28"/>
              <w:szCs w:val="28"/>
            </w:rPr>
          </w:pPr>
          <w:r w:rsidRPr="00B87C3F">
            <w:rPr>
              <w:rFonts w:cs="Arial"/>
              <w:color w:val="1F497D"/>
            </w:rPr>
            <w:t>Versión: 1.0</w:t>
          </w:r>
          <w:r w:rsidRPr="00F107E6">
            <w:rPr>
              <w:rFonts w:cs="Arial"/>
              <w:color w:val="1F497D"/>
            </w:rPr>
            <w:tab/>
          </w:r>
          <w:r w:rsidRPr="00B87C3F">
            <w:rPr>
              <w:rFonts w:cs="Arial"/>
              <w:color w:val="1F497D"/>
            </w:rPr>
            <w:t xml:space="preserve"> </w:t>
          </w:r>
        </w:p>
      </w:tc>
    </w:tr>
    <w:tr w:rsidR="00751C7D" w:rsidRPr="001637C7" w14:paraId="246687D9" w14:textId="77777777" w:rsidTr="00B66778">
      <w:trPr>
        <w:trHeight w:hRule="exact" w:val="430"/>
        <w:jc w:val="center"/>
      </w:trPr>
      <w:tc>
        <w:tcPr>
          <w:tcW w:w="2465" w:type="dxa"/>
          <w:vMerge/>
          <w:tcBorders>
            <w:left w:val="single" w:sz="4" w:space="0" w:color="808080"/>
            <w:bottom w:val="single" w:sz="4" w:space="0" w:color="808080"/>
            <w:right w:val="single" w:sz="4" w:space="0" w:color="808080"/>
          </w:tcBorders>
        </w:tcPr>
        <w:p w14:paraId="2656EB44" w14:textId="77777777" w:rsidR="00751C7D" w:rsidRPr="001637C7" w:rsidRDefault="00751C7D" w:rsidP="009B2A21">
          <w:pPr>
            <w:pStyle w:val="Encabezado"/>
            <w:jc w:val="center"/>
            <w:rPr>
              <w:rFonts w:cs="Arial"/>
              <w:sz w:val="28"/>
              <w:szCs w:val="28"/>
            </w:rPr>
          </w:pPr>
        </w:p>
      </w:tc>
      <w:tc>
        <w:tcPr>
          <w:tcW w:w="6042" w:type="dxa"/>
          <w:vMerge/>
          <w:tcBorders>
            <w:left w:val="single" w:sz="4" w:space="0" w:color="808080"/>
            <w:bottom w:val="single" w:sz="4" w:space="0" w:color="808080"/>
            <w:right w:val="single" w:sz="4" w:space="0" w:color="808080"/>
          </w:tcBorders>
          <w:vAlign w:val="center"/>
        </w:tcPr>
        <w:p w14:paraId="6F8C65A5" w14:textId="77777777" w:rsidR="00751C7D" w:rsidRPr="001637C7" w:rsidRDefault="00751C7D" w:rsidP="009B2A21">
          <w:pPr>
            <w:pStyle w:val="Encabezado"/>
            <w:rPr>
              <w:rFonts w:cs="Arial"/>
              <w:sz w:val="28"/>
              <w:szCs w:val="28"/>
            </w:rPr>
          </w:pPr>
        </w:p>
      </w:tc>
      <w:tc>
        <w:tcPr>
          <w:tcW w:w="1699" w:type="dxa"/>
          <w:tcBorders>
            <w:top w:val="single" w:sz="4" w:space="0" w:color="808080"/>
            <w:left w:val="single" w:sz="4" w:space="0" w:color="808080"/>
            <w:bottom w:val="single" w:sz="4" w:space="0" w:color="808080"/>
            <w:right w:val="single" w:sz="4" w:space="0" w:color="808080"/>
          </w:tcBorders>
          <w:vAlign w:val="center"/>
        </w:tcPr>
        <w:p w14:paraId="782451E4" w14:textId="77777777" w:rsidR="00751C7D" w:rsidRPr="00B87C3F" w:rsidRDefault="00751C7D" w:rsidP="009B2A21">
          <w:pPr>
            <w:rPr>
              <w:rFonts w:cs="Arial"/>
              <w:color w:val="1F497D"/>
            </w:rPr>
          </w:pPr>
          <w:r w:rsidRPr="00B87C3F">
            <w:rPr>
              <w:rFonts w:cs="Arial"/>
              <w:color w:val="1F497D"/>
              <w:sz w:val="18"/>
              <w:szCs w:val="18"/>
            </w:rPr>
            <w:t xml:space="preserve">Página </w:t>
          </w:r>
          <w:r w:rsidRPr="00B87C3F">
            <w:rPr>
              <w:rFonts w:cs="Arial"/>
              <w:color w:val="1F497D"/>
              <w:sz w:val="18"/>
              <w:szCs w:val="18"/>
            </w:rPr>
            <w:fldChar w:fldCharType="begin"/>
          </w:r>
          <w:r w:rsidRPr="00B87C3F">
            <w:rPr>
              <w:rFonts w:cs="Arial"/>
              <w:color w:val="1F497D"/>
              <w:sz w:val="18"/>
              <w:szCs w:val="18"/>
            </w:rPr>
            <w:instrText xml:space="preserve"> PAGE </w:instrText>
          </w:r>
          <w:r w:rsidRPr="00B87C3F">
            <w:rPr>
              <w:rFonts w:cs="Arial"/>
              <w:color w:val="1F497D"/>
              <w:sz w:val="18"/>
              <w:szCs w:val="18"/>
            </w:rPr>
            <w:fldChar w:fldCharType="separate"/>
          </w:r>
          <w:r w:rsidR="00444F78">
            <w:rPr>
              <w:rFonts w:cs="Arial"/>
              <w:noProof/>
              <w:color w:val="1F497D"/>
              <w:sz w:val="18"/>
              <w:szCs w:val="18"/>
            </w:rPr>
            <w:t>4</w:t>
          </w:r>
          <w:r w:rsidRPr="00B87C3F">
            <w:rPr>
              <w:rFonts w:cs="Arial"/>
              <w:color w:val="1F497D"/>
              <w:sz w:val="18"/>
              <w:szCs w:val="18"/>
            </w:rPr>
            <w:fldChar w:fldCharType="end"/>
          </w:r>
          <w:r w:rsidRPr="00B87C3F">
            <w:rPr>
              <w:rFonts w:cs="Arial"/>
              <w:color w:val="1F497D"/>
              <w:sz w:val="18"/>
              <w:szCs w:val="18"/>
            </w:rPr>
            <w:t xml:space="preserve"> de </w:t>
          </w:r>
          <w:r w:rsidRPr="00B87C3F">
            <w:rPr>
              <w:rFonts w:cs="Arial"/>
              <w:color w:val="1F497D"/>
              <w:sz w:val="18"/>
              <w:szCs w:val="18"/>
            </w:rPr>
            <w:fldChar w:fldCharType="begin"/>
          </w:r>
          <w:r w:rsidRPr="00B87C3F">
            <w:rPr>
              <w:rFonts w:cs="Arial"/>
              <w:color w:val="1F497D"/>
              <w:sz w:val="18"/>
              <w:szCs w:val="18"/>
            </w:rPr>
            <w:instrText xml:space="preserve"> NUMPAGES  </w:instrText>
          </w:r>
          <w:r w:rsidRPr="00B87C3F">
            <w:rPr>
              <w:rFonts w:cs="Arial"/>
              <w:color w:val="1F497D"/>
              <w:sz w:val="18"/>
              <w:szCs w:val="18"/>
            </w:rPr>
            <w:fldChar w:fldCharType="separate"/>
          </w:r>
          <w:r w:rsidR="00444F78">
            <w:rPr>
              <w:rFonts w:cs="Arial"/>
              <w:noProof/>
              <w:color w:val="1F497D"/>
              <w:sz w:val="18"/>
              <w:szCs w:val="18"/>
            </w:rPr>
            <w:t>5</w:t>
          </w:r>
          <w:r w:rsidRPr="00B87C3F">
            <w:rPr>
              <w:rFonts w:cs="Arial"/>
              <w:color w:val="1F497D"/>
              <w:sz w:val="18"/>
              <w:szCs w:val="18"/>
            </w:rPr>
            <w:fldChar w:fldCharType="end"/>
          </w:r>
        </w:p>
      </w:tc>
    </w:tr>
  </w:tbl>
  <w:p w14:paraId="0C765897" w14:textId="77777777" w:rsidR="00751C7D" w:rsidRDefault="00751C7D" w:rsidP="009B2A2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name w:val="Outline"/>
    <w:lvl w:ilvl="0">
      <w:start w:val="1"/>
      <w:numFmt w:val="decimal"/>
      <w:pStyle w:val="Ttulo1"/>
      <w:lvlText w:val="%1"/>
      <w:lvlJc w:val="left"/>
      <w:pPr>
        <w:tabs>
          <w:tab w:val="num" w:pos="425"/>
        </w:tabs>
        <w:ind w:left="425" w:hanging="425"/>
      </w:pPr>
    </w:lvl>
    <w:lvl w:ilvl="1">
      <w:start w:val="1"/>
      <w:numFmt w:val="decimal"/>
      <w:pStyle w:val="Ttulo2"/>
      <w:lvlText w:val="%1.%2"/>
      <w:lvlJc w:val="left"/>
      <w:pPr>
        <w:tabs>
          <w:tab w:val="num" w:pos="425"/>
        </w:tabs>
        <w:ind w:left="425" w:hanging="425"/>
      </w:pPr>
    </w:lvl>
    <w:lvl w:ilvl="2">
      <w:start w:val="1"/>
      <w:numFmt w:val="decimal"/>
      <w:pStyle w:val="Ttulo3"/>
      <w:lvlText w:val="%1.%2.%3"/>
      <w:lvlJc w:val="left"/>
      <w:pPr>
        <w:tabs>
          <w:tab w:val="num" w:pos="993"/>
        </w:tabs>
        <w:ind w:left="993" w:hanging="709"/>
      </w:pPr>
    </w:lvl>
    <w:lvl w:ilvl="3">
      <w:start w:val="1"/>
      <w:numFmt w:val="decimal"/>
      <w:pStyle w:val="Ttulo4"/>
      <w:lvlText w:val="%1.%2.%3.%4"/>
      <w:lvlJc w:val="left"/>
      <w:pPr>
        <w:tabs>
          <w:tab w:val="num" w:pos="709"/>
        </w:tabs>
        <w:ind w:left="709" w:hanging="709"/>
      </w:pPr>
    </w:lvl>
    <w:lvl w:ilvl="4">
      <w:start w:val="1"/>
      <w:numFmt w:val="decimal"/>
      <w:lvlText w:val="%1.%2.%3.%4.%5"/>
      <w:lvlJc w:val="left"/>
      <w:pPr>
        <w:tabs>
          <w:tab w:val="num" w:pos="1080"/>
        </w:tabs>
        <w:ind w:left="1080" w:hanging="1080"/>
      </w:pPr>
    </w:lvl>
    <w:lvl w:ilvl="5">
      <w:start w:val="1"/>
      <w:numFmt w:val="decimal"/>
      <w:pStyle w:val="Ttulo6"/>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 w15:restartNumberingAfterBreak="0">
    <w:nsid w:val="00000002"/>
    <w:multiLevelType w:val="multilevel"/>
    <w:tmpl w:val="00000002"/>
    <w:lvl w:ilvl="0">
      <w:start w:val="1"/>
      <w:numFmt w:val="bullet"/>
      <w:lvlText w:val=""/>
      <w:lvlJc w:val="left"/>
      <w:pPr>
        <w:tabs>
          <w:tab w:val="num" w:pos="720"/>
        </w:tabs>
        <w:ind w:left="720" w:hanging="360"/>
      </w:pPr>
      <w:rPr>
        <w:rFonts w:ascii="Symbol" w:hAnsi="Symbol" w:cs="StarSymbol"/>
        <w:sz w:val="18"/>
        <w:szCs w:val="18"/>
      </w:rPr>
    </w:lvl>
    <w:lvl w:ilvl="1">
      <w:start w:val="1"/>
      <w:numFmt w:val="bullet"/>
      <w:lvlText w:val=""/>
      <w:lvlJc w:val="left"/>
      <w:pPr>
        <w:tabs>
          <w:tab w:val="num" w:pos="1080"/>
        </w:tabs>
        <w:ind w:left="1080" w:hanging="360"/>
      </w:pPr>
      <w:rPr>
        <w:rFonts w:ascii="Symbol" w:hAnsi="Symbol" w:cs="StarSymbol"/>
        <w:sz w:val="18"/>
        <w:szCs w:val="18"/>
      </w:rPr>
    </w:lvl>
    <w:lvl w:ilvl="2">
      <w:start w:val="1"/>
      <w:numFmt w:val="bullet"/>
      <w:lvlText w:val=""/>
      <w:lvlJc w:val="left"/>
      <w:pPr>
        <w:tabs>
          <w:tab w:val="num" w:pos="1440"/>
        </w:tabs>
        <w:ind w:left="1440" w:hanging="360"/>
      </w:pPr>
      <w:rPr>
        <w:rFonts w:ascii="Symbol" w:hAnsi="Symbol" w:cs="StarSymbol"/>
        <w:sz w:val="18"/>
        <w:szCs w:val="18"/>
      </w:rPr>
    </w:lvl>
    <w:lvl w:ilvl="3">
      <w:start w:val="1"/>
      <w:numFmt w:val="bullet"/>
      <w:lvlText w:val=""/>
      <w:lvlJc w:val="left"/>
      <w:pPr>
        <w:tabs>
          <w:tab w:val="num" w:pos="1800"/>
        </w:tabs>
        <w:ind w:left="1800" w:hanging="360"/>
      </w:pPr>
      <w:rPr>
        <w:rFonts w:ascii="Symbol" w:hAnsi="Symbol" w:cs="StarSymbol"/>
        <w:sz w:val="18"/>
        <w:szCs w:val="18"/>
      </w:rPr>
    </w:lvl>
    <w:lvl w:ilvl="4">
      <w:start w:val="1"/>
      <w:numFmt w:val="bullet"/>
      <w:lvlText w:val=""/>
      <w:lvlJc w:val="left"/>
      <w:pPr>
        <w:tabs>
          <w:tab w:val="num" w:pos="2160"/>
        </w:tabs>
        <w:ind w:left="2160" w:hanging="360"/>
      </w:pPr>
      <w:rPr>
        <w:rFonts w:ascii="Symbol" w:hAnsi="Symbol" w:cs="StarSymbol"/>
        <w:sz w:val="18"/>
        <w:szCs w:val="18"/>
      </w:rPr>
    </w:lvl>
    <w:lvl w:ilvl="5">
      <w:start w:val="1"/>
      <w:numFmt w:val="bullet"/>
      <w:lvlText w:val=""/>
      <w:lvlJc w:val="left"/>
      <w:pPr>
        <w:tabs>
          <w:tab w:val="num" w:pos="2520"/>
        </w:tabs>
        <w:ind w:left="2520" w:hanging="360"/>
      </w:pPr>
      <w:rPr>
        <w:rFonts w:ascii="Symbol" w:hAnsi="Symbol" w:cs="StarSymbol"/>
        <w:sz w:val="18"/>
        <w:szCs w:val="18"/>
      </w:rPr>
    </w:lvl>
    <w:lvl w:ilvl="6">
      <w:start w:val="1"/>
      <w:numFmt w:val="bullet"/>
      <w:lvlText w:val=""/>
      <w:lvlJc w:val="left"/>
      <w:pPr>
        <w:tabs>
          <w:tab w:val="num" w:pos="2880"/>
        </w:tabs>
        <w:ind w:left="2880" w:hanging="360"/>
      </w:pPr>
      <w:rPr>
        <w:rFonts w:ascii="Symbol" w:hAnsi="Symbol" w:cs="StarSymbol"/>
        <w:sz w:val="18"/>
        <w:szCs w:val="18"/>
      </w:rPr>
    </w:lvl>
    <w:lvl w:ilvl="7">
      <w:start w:val="1"/>
      <w:numFmt w:val="bullet"/>
      <w:lvlText w:val=""/>
      <w:lvlJc w:val="left"/>
      <w:pPr>
        <w:tabs>
          <w:tab w:val="num" w:pos="3240"/>
        </w:tabs>
        <w:ind w:left="3240" w:hanging="360"/>
      </w:pPr>
      <w:rPr>
        <w:rFonts w:ascii="Symbol" w:hAnsi="Symbol" w:cs="StarSymbol"/>
        <w:sz w:val="18"/>
        <w:szCs w:val="18"/>
      </w:rPr>
    </w:lvl>
    <w:lvl w:ilvl="8">
      <w:start w:val="1"/>
      <w:numFmt w:val="bullet"/>
      <w:lvlText w:val=""/>
      <w:lvlJc w:val="left"/>
      <w:pPr>
        <w:tabs>
          <w:tab w:val="num" w:pos="3600"/>
        </w:tabs>
        <w:ind w:left="3600" w:hanging="360"/>
      </w:pPr>
      <w:rPr>
        <w:rFonts w:ascii="Symbol" w:hAnsi="Symbol" w:cs="StarSymbol"/>
        <w:sz w:val="18"/>
        <w:szCs w:val="18"/>
      </w:rPr>
    </w:lvl>
  </w:abstractNum>
  <w:abstractNum w:abstractNumId="2" w15:restartNumberingAfterBreak="0">
    <w:nsid w:val="00000003"/>
    <w:multiLevelType w:val="multilevel"/>
    <w:tmpl w:val="00000003"/>
    <w:lvl w:ilvl="0">
      <w:start w:val="1"/>
      <w:numFmt w:val="bullet"/>
      <w:lvlText w:val=""/>
      <w:lvlJc w:val="left"/>
      <w:pPr>
        <w:tabs>
          <w:tab w:val="num" w:pos="720"/>
        </w:tabs>
        <w:ind w:left="720" w:hanging="360"/>
      </w:pPr>
      <w:rPr>
        <w:rFonts w:ascii="Symbol" w:hAnsi="Symbol" w:cs="StarSymbol"/>
        <w:sz w:val="18"/>
        <w:szCs w:val="18"/>
      </w:rPr>
    </w:lvl>
    <w:lvl w:ilvl="1">
      <w:start w:val="1"/>
      <w:numFmt w:val="bullet"/>
      <w:lvlText w:val=""/>
      <w:lvlJc w:val="left"/>
      <w:pPr>
        <w:tabs>
          <w:tab w:val="num" w:pos="1080"/>
        </w:tabs>
        <w:ind w:left="1080" w:hanging="360"/>
      </w:pPr>
      <w:rPr>
        <w:rFonts w:ascii="Symbol" w:hAnsi="Symbol" w:cs="StarSymbol"/>
        <w:sz w:val="18"/>
        <w:szCs w:val="18"/>
      </w:rPr>
    </w:lvl>
    <w:lvl w:ilvl="2">
      <w:start w:val="1"/>
      <w:numFmt w:val="bullet"/>
      <w:lvlText w:val=""/>
      <w:lvlJc w:val="left"/>
      <w:pPr>
        <w:tabs>
          <w:tab w:val="num" w:pos="1440"/>
        </w:tabs>
        <w:ind w:left="1440" w:hanging="360"/>
      </w:pPr>
      <w:rPr>
        <w:rFonts w:ascii="Symbol" w:hAnsi="Symbol" w:cs="StarSymbol"/>
        <w:sz w:val="18"/>
        <w:szCs w:val="18"/>
      </w:rPr>
    </w:lvl>
    <w:lvl w:ilvl="3">
      <w:start w:val="1"/>
      <w:numFmt w:val="bullet"/>
      <w:lvlText w:val=""/>
      <w:lvlJc w:val="left"/>
      <w:pPr>
        <w:tabs>
          <w:tab w:val="num" w:pos="1800"/>
        </w:tabs>
        <w:ind w:left="1800" w:hanging="360"/>
      </w:pPr>
      <w:rPr>
        <w:rFonts w:ascii="Symbol" w:hAnsi="Symbol" w:cs="StarSymbol"/>
        <w:sz w:val="18"/>
        <w:szCs w:val="18"/>
      </w:rPr>
    </w:lvl>
    <w:lvl w:ilvl="4">
      <w:start w:val="1"/>
      <w:numFmt w:val="bullet"/>
      <w:lvlText w:val=""/>
      <w:lvlJc w:val="left"/>
      <w:pPr>
        <w:tabs>
          <w:tab w:val="num" w:pos="2160"/>
        </w:tabs>
        <w:ind w:left="2160" w:hanging="360"/>
      </w:pPr>
      <w:rPr>
        <w:rFonts w:ascii="Symbol" w:hAnsi="Symbol" w:cs="StarSymbol"/>
        <w:sz w:val="18"/>
        <w:szCs w:val="18"/>
      </w:rPr>
    </w:lvl>
    <w:lvl w:ilvl="5">
      <w:start w:val="1"/>
      <w:numFmt w:val="bullet"/>
      <w:lvlText w:val=""/>
      <w:lvlJc w:val="left"/>
      <w:pPr>
        <w:tabs>
          <w:tab w:val="num" w:pos="2520"/>
        </w:tabs>
        <w:ind w:left="2520" w:hanging="360"/>
      </w:pPr>
      <w:rPr>
        <w:rFonts w:ascii="Symbol" w:hAnsi="Symbol" w:cs="StarSymbol"/>
        <w:sz w:val="18"/>
        <w:szCs w:val="18"/>
      </w:rPr>
    </w:lvl>
    <w:lvl w:ilvl="6">
      <w:start w:val="1"/>
      <w:numFmt w:val="bullet"/>
      <w:lvlText w:val=""/>
      <w:lvlJc w:val="left"/>
      <w:pPr>
        <w:tabs>
          <w:tab w:val="num" w:pos="2880"/>
        </w:tabs>
        <w:ind w:left="2880" w:hanging="360"/>
      </w:pPr>
      <w:rPr>
        <w:rFonts w:ascii="Symbol" w:hAnsi="Symbol" w:cs="StarSymbol"/>
        <w:sz w:val="18"/>
        <w:szCs w:val="18"/>
      </w:rPr>
    </w:lvl>
    <w:lvl w:ilvl="7">
      <w:start w:val="1"/>
      <w:numFmt w:val="bullet"/>
      <w:lvlText w:val=""/>
      <w:lvlJc w:val="left"/>
      <w:pPr>
        <w:tabs>
          <w:tab w:val="num" w:pos="3240"/>
        </w:tabs>
        <w:ind w:left="3240" w:hanging="360"/>
      </w:pPr>
      <w:rPr>
        <w:rFonts w:ascii="Symbol" w:hAnsi="Symbol" w:cs="StarSymbol"/>
        <w:sz w:val="18"/>
        <w:szCs w:val="18"/>
      </w:rPr>
    </w:lvl>
    <w:lvl w:ilvl="8">
      <w:start w:val="1"/>
      <w:numFmt w:val="bullet"/>
      <w:lvlText w:val=""/>
      <w:lvlJc w:val="left"/>
      <w:pPr>
        <w:tabs>
          <w:tab w:val="num" w:pos="3600"/>
        </w:tabs>
        <w:ind w:left="3600" w:hanging="360"/>
      </w:pPr>
      <w:rPr>
        <w:rFonts w:ascii="Symbol" w:hAnsi="Symbol" w:cs="StarSymbol"/>
        <w:sz w:val="18"/>
        <w:szCs w:val="18"/>
      </w:rPr>
    </w:lvl>
  </w:abstractNum>
  <w:abstractNum w:abstractNumId="3" w15:restartNumberingAfterBreak="0">
    <w:nsid w:val="00000004"/>
    <w:multiLevelType w:val="multilevel"/>
    <w:tmpl w:val="00000004"/>
    <w:lvl w:ilvl="0">
      <w:start w:val="1"/>
      <w:numFmt w:val="bullet"/>
      <w:lvlText w:val=""/>
      <w:lvlJc w:val="left"/>
      <w:pPr>
        <w:tabs>
          <w:tab w:val="num" w:pos="720"/>
        </w:tabs>
        <w:ind w:left="720" w:hanging="360"/>
      </w:pPr>
      <w:rPr>
        <w:rFonts w:ascii="Symbol" w:hAnsi="Symbol" w:cs="StarSymbol"/>
        <w:sz w:val="18"/>
        <w:szCs w:val="18"/>
      </w:rPr>
    </w:lvl>
    <w:lvl w:ilvl="1">
      <w:start w:val="1"/>
      <w:numFmt w:val="bullet"/>
      <w:lvlText w:val=""/>
      <w:lvlJc w:val="left"/>
      <w:pPr>
        <w:tabs>
          <w:tab w:val="num" w:pos="1080"/>
        </w:tabs>
        <w:ind w:left="1080" w:hanging="360"/>
      </w:pPr>
      <w:rPr>
        <w:rFonts w:ascii="Symbol" w:hAnsi="Symbol" w:cs="StarSymbol"/>
        <w:sz w:val="18"/>
        <w:szCs w:val="18"/>
      </w:rPr>
    </w:lvl>
    <w:lvl w:ilvl="2">
      <w:start w:val="1"/>
      <w:numFmt w:val="bullet"/>
      <w:lvlText w:val=""/>
      <w:lvlJc w:val="left"/>
      <w:pPr>
        <w:tabs>
          <w:tab w:val="num" w:pos="1440"/>
        </w:tabs>
        <w:ind w:left="1440" w:hanging="360"/>
      </w:pPr>
      <w:rPr>
        <w:rFonts w:ascii="Symbol" w:hAnsi="Symbol" w:cs="StarSymbol"/>
        <w:sz w:val="18"/>
        <w:szCs w:val="18"/>
      </w:rPr>
    </w:lvl>
    <w:lvl w:ilvl="3">
      <w:start w:val="1"/>
      <w:numFmt w:val="bullet"/>
      <w:lvlText w:val=""/>
      <w:lvlJc w:val="left"/>
      <w:pPr>
        <w:tabs>
          <w:tab w:val="num" w:pos="1800"/>
        </w:tabs>
        <w:ind w:left="1800" w:hanging="360"/>
      </w:pPr>
      <w:rPr>
        <w:rFonts w:ascii="Symbol" w:hAnsi="Symbol" w:cs="StarSymbol"/>
        <w:sz w:val="18"/>
        <w:szCs w:val="18"/>
      </w:rPr>
    </w:lvl>
    <w:lvl w:ilvl="4">
      <w:start w:val="1"/>
      <w:numFmt w:val="bullet"/>
      <w:lvlText w:val=""/>
      <w:lvlJc w:val="left"/>
      <w:pPr>
        <w:tabs>
          <w:tab w:val="num" w:pos="2160"/>
        </w:tabs>
        <w:ind w:left="2160" w:hanging="360"/>
      </w:pPr>
      <w:rPr>
        <w:rFonts w:ascii="Symbol" w:hAnsi="Symbol" w:cs="StarSymbol"/>
        <w:sz w:val="18"/>
        <w:szCs w:val="18"/>
      </w:rPr>
    </w:lvl>
    <w:lvl w:ilvl="5">
      <w:start w:val="1"/>
      <w:numFmt w:val="bullet"/>
      <w:lvlText w:val=""/>
      <w:lvlJc w:val="left"/>
      <w:pPr>
        <w:tabs>
          <w:tab w:val="num" w:pos="2520"/>
        </w:tabs>
        <w:ind w:left="2520" w:hanging="360"/>
      </w:pPr>
      <w:rPr>
        <w:rFonts w:ascii="Symbol" w:hAnsi="Symbol" w:cs="StarSymbol"/>
        <w:sz w:val="18"/>
        <w:szCs w:val="18"/>
      </w:rPr>
    </w:lvl>
    <w:lvl w:ilvl="6">
      <w:start w:val="1"/>
      <w:numFmt w:val="bullet"/>
      <w:lvlText w:val=""/>
      <w:lvlJc w:val="left"/>
      <w:pPr>
        <w:tabs>
          <w:tab w:val="num" w:pos="2880"/>
        </w:tabs>
        <w:ind w:left="2880" w:hanging="360"/>
      </w:pPr>
      <w:rPr>
        <w:rFonts w:ascii="Symbol" w:hAnsi="Symbol" w:cs="StarSymbol"/>
        <w:sz w:val="18"/>
        <w:szCs w:val="18"/>
      </w:rPr>
    </w:lvl>
    <w:lvl w:ilvl="7">
      <w:start w:val="1"/>
      <w:numFmt w:val="bullet"/>
      <w:lvlText w:val=""/>
      <w:lvlJc w:val="left"/>
      <w:pPr>
        <w:tabs>
          <w:tab w:val="num" w:pos="3240"/>
        </w:tabs>
        <w:ind w:left="3240" w:hanging="360"/>
      </w:pPr>
      <w:rPr>
        <w:rFonts w:ascii="Symbol" w:hAnsi="Symbol" w:cs="StarSymbol"/>
        <w:sz w:val="18"/>
        <w:szCs w:val="18"/>
      </w:rPr>
    </w:lvl>
    <w:lvl w:ilvl="8">
      <w:start w:val="1"/>
      <w:numFmt w:val="bullet"/>
      <w:lvlText w:val=""/>
      <w:lvlJc w:val="left"/>
      <w:pPr>
        <w:tabs>
          <w:tab w:val="num" w:pos="3600"/>
        </w:tabs>
        <w:ind w:left="3600" w:hanging="360"/>
      </w:pPr>
      <w:rPr>
        <w:rFonts w:ascii="Symbol" w:hAnsi="Symbol" w:cs="StarSymbol"/>
        <w:sz w:val="18"/>
        <w:szCs w:val="18"/>
      </w:rPr>
    </w:lvl>
  </w:abstractNum>
  <w:abstractNum w:abstractNumId="4" w15:restartNumberingAfterBreak="0">
    <w:nsid w:val="00000005"/>
    <w:multiLevelType w:val="multilevel"/>
    <w:tmpl w:val="00000005"/>
    <w:name w:val="Outline"/>
    <w:lvl w:ilvl="0">
      <w:start w:val="1"/>
      <w:numFmt w:val="decimal"/>
      <w:lvlText w:val="%1"/>
      <w:lvlJc w:val="left"/>
      <w:pPr>
        <w:tabs>
          <w:tab w:val="num" w:pos="425"/>
        </w:tabs>
        <w:ind w:left="425" w:hanging="425"/>
      </w:pPr>
    </w:lvl>
    <w:lvl w:ilvl="1">
      <w:start w:val="1"/>
      <w:numFmt w:val="decimal"/>
      <w:lvlText w:val="%1.%2"/>
      <w:lvlJc w:val="left"/>
      <w:pPr>
        <w:tabs>
          <w:tab w:val="num" w:pos="425"/>
        </w:tabs>
        <w:ind w:left="425" w:hanging="425"/>
      </w:pPr>
    </w:lvl>
    <w:lvl w:ilvl="2">
      <w:start w:val="1"/>
      <w:numFmt w:val="decimal"/>
      <w:lvlText w:val="%1.%2.%3"/>
      <w:lvlJc w:val="left"/>
      <w:pPr>
        <w:tabs>
          <w:tab w:val="num" w:pos="709"/>
        </w:tabs>
        <w:ind w:left="709" w:hanging="709"/>
      </w:pPr>
    </w:lvl>
    <w:lvl w:ilvl="3">
      <w:start w:val="1"/>
      <w:numFmt w:val="decimal"/>
      <w:lvlText w:val="%1.%2.%3.%4"/>
      <w:lvlJc w:val="left"/>
      <w:pPr>
        <w:tabs>
          <w:tab w:val="num" w:pos="709"/>
        </w:tabs>
        <w:ind w:left="709" w:hanging="709"/>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5" w15:restartNumberingAfterBreak="0">
    <w:nsid w:val="09CD1D21"/>
    <w:multiLevelType w:val="multilevel"/>
    <w:tmpl w:val="53BA8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0606E7"/>
    <w:multiLevelType w:val="multilevel"/>
    <w:tmpl w:val="EF005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2E48FC"/>
    <w:multiLevelType w:val="multilevel"/>
    <w:tmpl w:val="6FFC9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961B23"/>
    <w:multiLevelType w:val="multilevel"/>
    <w:tmpl w:val="90AC9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9B5E28"/>
    <w:multiLevelType w:val="multilevel"/>
    <w:tmpl w:val="CB087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462135"/>
    <w:multiLevelType w:val="multilevel"/>
    <w:tmpl w:val="3468F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4A3A55"/>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145F252A"/>
    <w:multiLevelType w:val="multilevel"/>
    <w:tmpl w:val="F5E29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72546D"/>
    <w:multiLevelType w:val="multilevel"/>
    <w:tmpl w:val="1CC62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DF01BE"/>
    <w:multiLevelType w:val="hybridMultilevel"/>
    <w:tmpl w:val="147E7292"/>
    <w:lvl w:ilvl="0" w:tplc="C65C37D4">
      <w:start w:val="1"/>
      <w:numFmt w:val="decimal"/>
      <w:isLgl/>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1DE33B45"/>
    <w:multiLevelType w:val="multilevel"/>
    <w:tmpl w:val="B860F174"/>
    <w:lvl w:ilvl="0">
      <w:start w:val="1"/>
      <w:numFmt w:val="decimal"/>
      <w:lvlText w:val="%1."/>
      <w:lvlJc w:val="left"/>
      <w:pPr>
        <w:tabs>
          <w:tab w:val="num" w:pos="360"/>
        </w:tabs>
        <w:ind w:left="360" w:hanging="360"/>
      </w:pPr>
      <w:rPr>
        <w:rFonts w:hint="default"/>
        <w:b/>
      </w:rPr>
    </w:lvl>
    <w:lvl w:ilvl="1">
      <w:start w:val="1"/>
      <w:numFmt w:val="decimal"/>
      <w:isLgl/>
      <w:lvlText w:val="%2."/>
      <w:lvlJc w:val="left"/>
      <w:pPr>
        <w:tabs>
          <w:tab w:val="num" w:pos="360"/>
        </w:tabs>
        <w:ind w:left="360" w:hanging="360"/>
      </w:pPr>
      <w:rPr>
        <w:rFonts w:hint="default"/>
        <w:b/>
      </w:rPr>
    </w:lvl>
    <w:lvl w:ilvl="2">
      <w:start w:val="1"/>
      <w:numFmt w:val="decimal"/>
      <w:isLgl/>
      <w:lvlText w:val="%1.%2.%3."/>
      <w:lvlJc w:val="left"/>
      <w:pPr>
        <w:tabs>
          <w:tab w:val="num" w:pos="720"/>
        </w:tabs>
        <w:ind w:left="720" w:hanging="720"/>
      </w:pPr>
      <w:rPr>
        <w:rFonts w:hint="default"/>
        <w:b/>
      </w:rPr>
    </w:lvl>
    <w:lvl w:ilvl="3">
      <w:start w:val="1"/>
      <w:numFmt w:val="decimal"/>
      <w:isLgl/>
      <w:lvlText w:val="%1.%2.%3.%4."/>
      <w:lvlJc w:val="left"/>
      <w:pPr>
        <w:tabs>
          <w:tab w:val="num" w:pos="720"/>
        </w:tabs>
        <w:ind w:left="720" w:hanging="720"/>
      </w:pPr>
      <w:rPr>
        <w:rFonts w:hint="default"/>
        <w:b/>
      </w:rPr>
    </w:lvl>
    <w:lvl w:ilvl="4">
      <w:start w:val="1"/>
      <w:numFmt w:val="decimal"/>
      <w:isLgl/>
      <w:lvlText w:val="%1.%2.%3.%4.%5."/>
      <w:lvlJc w:val="left"/>
      <w:pPr>
        <w:tabs>
          <w:tab w:val="num" w:pos="1080"/>
        </w:tabs>
        <w:ind w:left="1080" w:hanging="1080"/>
      </w:pPr>
      <w:rPr>
        <w:rFonts w:hint="default"/>
        <w:b/>
      </w:rPr>
    </w:lvl>
    <w:lvl w:ilvl="5">
      <w:start w:val="1"/>
      <w:numFmt w:val="decimal"/>
      <w:isLgl/>
      <w:lvlText w:val="%1.%2.%3.%4.%5.%6."/>
      <w:lvlJc w:val="left"/>
      <w:pPr>
        <w:tabs>
          <w:tab w:val="num" w:pos="1080"/>
        </w:tabs>
        <w:ind w:left="1080" w:hanging="1080"/>
      </w:pPr>
      <w:rPr>
        <w:rFonts w:hint="default"/>
        <w:b/>
      </w:rPr>
    </w:lvl>
    <w:lvl w:ilvl="6">
      <w:start w:val="1"/>
      <w:numFmt w:val="decimal"/>
      <w:isLgl/>
      <w:lvlText w:val="%1.%2.%3.%4.%5.%6.%7."/>
      <w:lvlJc w:val="left"/>
      <w:pPr>
        <w:tabs>
          <w:tab w:val="num" w:pos="1440"/>
        </w:tabs>
        <w:ind w:left="1440" w:hanging="1440"/>
      </w:pPr>
      <w:rPr>
        <w:rFonts w:hint="default"/>
        <w:b/>
      </w:rPr>
    </w:lvl>
    <w:lvl w:ilvl="7">
      <w:start w:val="1"/>
      <w:numFmt w:val="decimal"/>
      <w:isLgl/>
      <w:lvlText w:val="%1.%2.%3.%4.%5.%6.%7.%8."/>
      <w:lvlJc w:val="left"/>
      <w:pPr>
        <w:tabs>
          <w:tab w:val="num" w:pos="1440"/>
        </w:tabs>
        <w:ind w:left="1440" w:hanging="1440"/>
      </w:pPr>
      <w:rPr>
        <w:rFonts w:hint="default"/>
        <w:b/>
      </w:rPr>
    </w:lvl>
    <w:lvl w:ilvl="8">
      <w:start w:val="1"/>
      <w:numFmt w:val="decimal"/>
      <w:isLgl/>
      <w:lvlText w:val="%1.%2.%3.%4.%5.%6.%7.%8.%9."/>
      <w:lvlJc w:val="left"/>
      <w:pPr>
        <w:tabs>
          <w:tab w:val="num" w:pos="1800"/>
        </w:tabs>
        <w:ind w:left="1800" w:hanging="1800"/>
      </w:pPr>
      <w:rPr>
        <w:rFonts w:hint="default"/>
        <w:b/>
      </w:rPr>
    </w:lvl>
  </w:abstractNum>
  <w:abstractNum w:abstractNumId="16" w15:restartNumberingAfterBreak="0">
    <w:nsid w:val="22A42263"/>
    <w:multiLevelType w:val="multilevel"/>
    <w:tmpl w:val="BACE0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7D3816"/>
    <w:multiLevelType w:val="hybridMultilevel"/>
    <w:tmpl w:val="A61C1834"/>
    <w:lvl w:ilvl="0" w:tplc="0C0A0005">
      <w:start w:val="1"/>
      <w:numFmt w:val="bullet"/>
      <w:lvlText w:val=""/>
      <w:lvlJc w:val="left"/>
      <w:pPr>
        <w:tabs>
          <w:tab w:val="num" w:pos="1068"/>
        </w:tabs>
        <w:ind w:left="1068" w:hanging="360"/>
      </w:pPr>
      <w:rPr>
        <w:rFonts w:ascii="Wingdings" w:hAnsi="Wingdings" w:hint="default"/>
      </w:rPr>
    </w:lvl>
    <w:lvl w:ilvl="1" w:tplc="0C0A0003" w:tentative="1">
      <w:start w:val="1"/>
      <w:numFmt w:val="bullet"/>
      <w:lvlText w:val="o"/>
      <w:lvlJc w:val="left"/>
      <w:pPr>
        <w:tabs>
          <w:tab w:val="num" w:pos="1788"/>
        </w:tabs>
        <w:ind w:left="1788" w:hanging="360"/>
      </w:pPr>
      <w:rPr>
        <w:rFonts w:ascii="Courier New" w:hAnsi="Courier New" w:cs="Courier New" w:hint="default"/>
      </w:rPr>
    </w:lvl>
    <w:lvl w:ilvl="2" w:tplc="0C0A0005" w:tentative="1">
      <w:start w:val="1"/>
      <w:numFmt w:val="bullet"/>
      <w:lvlText w:val=""/>
      <w:lvlJc w:val="left"/>
      <w:pPr>
        <w:tabs>
          <w:tab w:val="num" w:pos="2508"/>
        </w:tabs>
        <w:ind w:left="2508" w:hanging="360"/>
      </w:pPr>
      <w:rPr>
        <w:rFonts w:ascii="Wingdings" w:hAnsi="Wingdings" w:hint="default"/>
      </w:rPr>
    </w:lvl>
    <w:lvl w:ilvl="3" w:tplc="0C0A0001" w:tentative="1">
      <w:start w:val="1"/>
      <w:numFmt w:val="bullet"/>
      <w:lvlText w:val=""/>
      <w:lvlJc w:val="left"/>
      <w:pPr>
        <w:tabs>
          <w:tab w:val="num" w:pos="3228"/>
        </w:tabs>
        <w:ind w:left="3228" w:hanging="360"/>
      </w:pPr>
      <w:rPr>
        <w:rFonts w:ascii="Symbol" w:hAnsi="Symbol" w:hint="default"/>
      </w:rPr>
    </w:lvl>
    <w:lvl w:ilvl="4" w:tplc="0C0A0003" w:tentative="1">
      <w:start w:val="1"/>
      <w:numFmt w:val="bullet"/>
      <w:lvlText w:val="o"/>
      <w:lvlJc w:val="left"/>
      <w:pPr>
        <w:tabs>
          <w:tab w:val="num" w:pos="3948"/>
        </w:tabs>
        <w:ind w:left="3948" w:hanging="360"/>
      </w:pPr>
      <w:rPr>
        <w:rFonts w:ascii="Courier New" w:hAnsi="Courier New" w:cs="Courier New" w:hint="default"/>
      </w:rPr>
    </w:lvl>
    <w:lvl w:ilvl="5" w:tplc="0C0A0005" w:tentative="1">
      <w:start w:val="1"/>
      <w:numFmt w:val="bullet"/>
      <w:lvlText w:val=""/>
      <w:lvlJc w:val="left"/>
      <w:pPr>
        <w:tabs>
          <w:tab w:val="num" w:pos="4668"/>
        </w:tabs>
        <w:ind w:left="4668" w:hanging="360"/>
      </w:pPr>
      <w:rPr>
        <w:rFonts w:ascii="Wingdings" w:hAnsi="Wingdings" w:hint="default"/>
      </w:rPr>
    </w:lvl>
    <w:lvl w:ilvl="6" w:tplc="0C0A0001" w:tentative="1">
      <w:start w:val="1"/>
      <w:numFmt w:val="bullet"/>
      <w:lvlText w:val=""/>
      <w:lvlJc w:val="left"/>
      <w:pPr>
        <w:tabs>
          <w:tab w:val="num" w:pos="5388"/>
        </w:tabs>
        <w:ind w:left="5388" w:hanging="360"/>
      </w:pPr>
      <w:rPr>
        <w:rFonts w:ascii="Symbol" w:hAnsi="Symbol" w:hint="default"/>
      </w:rPr>
    </w:lvl>
    <w:lvl w:ilvl="7" w:tplc="0C0A0003" w:tentative="1">
      <w:start w:val="1"/>
      <w:numFmt w:val="bullet"/>
      <w:lvlText w:val="o"/>
      <w:lvlJc w:val="left"/>
      <w:pPr>
        <w:tabs>
          <w:tab w:val="num" w:pos="6108"/>
        </w:tabs>
        <w:ind w:left="6108" w:hanging="360"/>
      </w:pPr>
      <w:rPr>
        <w:rFonts w:ascii="Courier New" w:hAnsi="Courier New" w:cs="Courier New" w:hint="default"/>
      </w:rPr>
    </w:lvl>
    <w:lvl w:ilvl="8" w:tplc="0C0A0005" w:tentative="1">
      <w:start w:val="1"/>
      <w:numFmt w:val="bullet"/>
      <w:lvlText w:val=""/>
      <w:lvlJc w:val="left"/>
      <w:pPr>
        <w:tabs>
          <w:tab w:val="num" w:pos="6828"/>
        </w:tabs>
        <w:ind w:left="6828" w:hanging="360"/>
      </w:pPr>
      <w:rPr>
        <w:rFonts w:ascii="Wingdings" w:hAnsi="Wingdings" w:hint="default"/>
      </w:rPr>
    </w:lvl>
  </w:abstractNum>
  <w:abstractNum w:abstractNumId="18" w15:restartNumberingAfterBreak="0">
    <w:nsid w:val="31BA6599"/>
    <w:multiLevelType w:val="multilevel"/>
    <w:tmpl w:val="E9F4D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06322F"/>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3FE31733"/>
    <w:multiLevelType w:val="multilevel"/>
    <w:tmpl w:val="504CE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826DD7"/>
    <w:multiLevelType w:val="multilevel"/>
    <w:tmpl w:val="492A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14237E"/>
    <w:multiLevelType w:val="hybridMultilevel"/>
    <w:tmpl w:val="1FB8491C"/>
    <w:lvl w:ilvl="0" w:tplc="B36EFBA2">
      <w:start w:val="1"/>
      <w:numFmt w:val="decimal"/>
      <w:isLgl/>
      <w:lvlText w:val="%1."/>
      <w:lvlJc w:val="left"/>
      <w:pPr>
        <w:tabs>
          <w:tab w:val="num" w:pos="360"/>
        </w:tabs>
        <w:ind w:left="36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3" w15:restartNumberingAfterBreak="0">
    <w:nsid w:val="584E7F8E"/>
    <w:multiLevelType w:val="multilevel"/>
    <w:tmpl w:val="95741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D94CEF"/>
    <w:multiLevelType w:val="hybridMultilevel"/>
    <w:tmpl w:val="78328A1E"/>
    <w:lvl w:ilvl="0" w:tplc="0C0A0005">
      <w:start w:val="1"/>
      <w:numFmt w:val="bullet"/>
      <w:lvlText w:val=""/>
      <w:lvlJc w:val="left"/>
      <w:pPr>
        <w:tabs>
          <w:tab w:val="num" w:pos="1068"/>
        </w:tabs>
        <w:ind w:left="1068" w:hanging="360"/>
      </w:pPr>
      <w:rPr>
        <w:rFonts w:ascii="Wingdings" w:hAnsi="Wingdings" w:hint="default"/>
      </w:rPr>
    </w:lvl>
    <w:lvl w:ilvl="1" w:tplc="0C0A0003" w:tentative="1">
      <w:start w:val="1"/>
      <w:numFmt w:val="bullet"/>
      <w:lvlText w:val="o"/>
      <w:lvlJc w:val="left"/>
      <w:pPr>
        <w:tabs>
          <w:tab w:val="num" w:pos="1788"/>
        </w:tabs>
        <w:ind w:left="1788" w:hanging="360"/>
      </w:pPr>
      <w:rPr>
        <w:rFonts w:ascii="Courier New" w:hAnsi="Courier New" w:cs="Courier New" w:hint="default"/>
      </w:rPr>
    </w:lvl>
    <w:lvl w:ilvl="2" w:tplc="0C0A0005" w:tentative="1">
      <w:start w:val="1"/>
      <w:numFmt w:val="bullet"/>
      <w:lvlText w:val=""/>
      <w:lvlJc w:val="left"/>
      <w:pPr>
        <w:tabs>
          <w:tab w:val="num" w:pos="2508"/>
        </w:tabs>
        <w:ind w:left="2508" w:hanging="360"/>
      </w:pPr>
      <w:rPr>
        <w:rFonts w:ascii="Wingdings" w:hAnsi="Wingdings" w:hint="default"/>
      </w:rPr>
    </w:lvl>
    <w:lvl w:ilvl="3" w:tplc="0C0A0001" w:tentative="1">
      <w:start w:val="1"/>
      <w:numFmt w:val="bullet"/>
      <w:lvlText w:val=""/>
      <w:lvlJc w:val="left"/>
      <w:pPr>
        <w:tabs>
          <w:tab w:val="num" w:pos="3228"/>
        </w:tabs>
        <w:ind w:left="3228" w:hanging="360"/>
      </w:pPr>
      <w:rPr>
        <w:rFonts w:ascii="Symbol" w:hAnsi="Symbol" w:hint="default"/>
      </w:rPr>
    </w:lvl>
    <w:lvl w:ilvl="4" w:tplc="0C0A0003" w:tentative="1">
      <w:start w:val="1"/>
      <w:numFmt w:val="bullet"/>
      <w:lvlText w:val="o"/>
      <w:lvlJc w:val="left"/>
      <w:pPr>
        <w:tabs>
          <w:tab w:val="num" w:pos="3948"/>
        </w:tabs>
        <w:ind w:left="3948" w:hanging="360"/>
      </w:pPr>
      <w:rPr>
        <w:rFonts w:ascii="Courier New" w:hAnsi="Courier New" w:cs="Courier New" w:hint="default"/>
      </w:rPr>
    </w:lvl>
    <w:lvl w:ilvl="5" w:tplc="0C0A0005" w:tentative="1">
      <w:start w:val="1"/>
      <w:numFmt w:val="bullet"/>
      <w:lvlText w:val=""/>
      <w:lvlJc w:val="left"/>
      <w:pPr>
        <w:tabs>
          <w:tab w:val="num" w:pos="4668"/>
        </w:tabs>
        <w:ind w:left="4668" w:hanging="360"/>
      </w:pPr>
      <w:rPr>
        <w:rFonts w:ascii="Wingdings" w:hAnsi="Wingdings" w:hint="default"/>
      </w:rPr>
    </w:lvl>
    <w:lvl w:ilvl="6" w:tplc="0C0A0001" w:tentative="1">
      <w:start w:val="1"/>
      <w:numFmt w:val="bullet"/>
      <w:lvlText w:val=""/>
      <w:lvlJc w:val="left"/>
      <w:pPr>
        <w:tabs>
          <w:tab w:val="num" w:pos="5388"/>
        </w:tabs>
        <w:ind w:left="5388" w:hanging="360"/>
      </w:pPr>
      <w:rPr>
        <w:rFonts w:ascii="Symbol" w:hAnsi="Symbol" w:hint="default"/>
      </w:rPr>
    </w:lvl>
    <w:lvl w:ilvl="7" w:tplc="0C0A0003" w:tentative="1">
      <w:start w:val="1"/>
      <w:numFmt w:val="bullet"/>
      <w:lvlText w:val="o"/>
      <w:lvlJc w:val="left"/>
      <w:pPr>
        <w:tabs>
          <w:tab w:val="num" w:pos="6108"/>
        </w:tabs>
        <w:ind w:left="6108" w:hanging="360"/>
      </w:pPr>
      <w:rPr>
        <w:rFonts w:ascii="Courier New" w:hAnsi="Courier New" w:cs="Courier New" w:hint="default"/>
      </w:rPr>
    </w:lvl>
    <w:lvl w:ilvl="8" w:tplc="0C0A0005" w:tentative="1">
      <w:start w:val="1"/>
      <w:numFmt w:val="bullet"/>
      <w:lvlText w:val=""/>
      <w:lvlJc w:val="left"/>
      <w:pPr>
        <w:tabs>
          <w:tab w:val="num" w:pos="6828"/>
        </w:tabs>
        <w:ind w:left="6828" w:hanging="360"/>
      </w:pPr>
      <w:rPr>
        <w:rFonts w:ascii="Wingdings" w:hAnsi="Wingdings" w:hint="default"/>
      </w:rPr>
    </w:lvl>
  </w:abstractNum>
  <w:abstractNum w:abstractNumId="25" w15:restartNumberingAfterBreak="0">
    <w:nsid w:val="61857675"/>
    <w:multiLevelType w:val="multilevel"/>
    <w:tmpl w:val="56C0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B559C8"/>
    <w:multiLevelType w:val="singleLevel"/>
    <w:tmpl w:val="C6FC481C"/>
    <w:lvl w:ilvl="0">
      <w:start w:val="1"/>
      <w:numFmt w:val="upperRoman"/>
      <w:pStyle w:val="Ttulo9"/>
      <w:lvlText w:val="%1."/>
      <w:lvlJc w:val="left"/>
      <w:pPr>
        <w:tabs>
          <w:tab w:val="num" w:pos="720"/>
        </w:tabs>
        <w:ind w:left="720" w:hanging="720"/>
      </w:pPr>
      <w:rPr>
        <w:rFonts w:hint="default"/>
      </w:rPr>
    </w:lvl>
  </w:abstractNum>
  <w:abstractNum w:abstractNumId="27" w15:restartNumberingAfterBreak="0">
    <w:nsid w:val="64851C2A"/>
    <w:multiLevelType w:val="multilevel"/>
    <w:tmpl w:val="8564F330"/>
    <w:lvl w:ilvl="0">
      <w:start w:val="1"/>
      <w:numFmt w:val="bullet"/>
      <w:lvlText w:val=""/>
      <w:lvlJc w:val="left"/>
      <w:pPr>
        <w:tabs>
          <w:tab w:val="num" w:pos="720"/>
        </w:tabs>
        <w:ind w:left="720" w:hanging="360"/>
      </w:pPr>
      <w:rPr>
        <w:rFonts w:ascii="Wingdings" w:hAnsi="Wingdings" w:hint="default"/>
        <w:b/>
      </w:rPr>
    </w:lvl>
    <w:lvl w:ilvl="1">
      <w:start w:val="1"/>
      <w:numFmt w:val="decimal"/>
      <w:isLgl/>
      <w:lvlText w:val="%2."/>
      <w:lvlJc w:val="left"/>
      <w:pPr>
        <w:tabs>
          <w:tab w:val="num" w:pos="720"/>
        </w:tabs>
        <w:ind w:left="720" w:hanging="360"/>
      </w:pPr>
      <w:rPr>
        <w:rFonts w:hint="default"/>
        <w:b/>
      </w:rPr>
    </w:lvl>
    <w:lvl w:ilvl="2">
      <w:start w:val="1"/>
      <w:numFmt w:val="decimal"/>
      <w:isLgl/>
      <w:lvlText w:val="%1.%2.%3."/>
      <w:lvlJc w:val="left"/>
      <w:pPr>
        <w:tabs>
          <w:tab w:val="num" w:pos="1080"/>
        </w:tabs>
        <w:ind w:left="1080" w:hanging="720"/>
      </w:pPr>
      <w:rPr>
        <w:rFonts w:hint="default"/>
        <w:b/>
      </w:rPr>
    </w:lvl>
    <w:lvl w:ilvl="3">
      <w:start w:val="1"/>
      <w:numFmt w:val="decimal"/>
      <w:isLgl/>
      <w:lvlText w:val="%1.%2.%3.%4."/>
      <w:lvlJc w:val="left"/>
      <w:pPr>
        <w:tabs>
          <w:tab w:val="num" w:pos="1080"/>
        </w:tabs>
        <w:ind w:left="1080" w:hanging="720"/>
      </w:pPr>
      <w:rPr>
        <w:rFonts w:hint="default"/>
        <w:b/>
      </w:rPr>
    </w:lvl>
    <w:lvl w:ilvl="4">
      <w:start w:val="1"/>
      <w:numFmt w:val="decimal"/>
      <w:isLgl/>
      <w:lvlText w:val="%1.%2.%3.%4.%5."/>
      <w:lvlJc w:val="left"/>
      <w:pPr>
        <w:tabs>
          <w:tab w:val="num" w:pos="1440"/>
        </w:tabs>
        <w:ind w:left="1440" w:hanging="1080"/>
      </w:pPr>
      <w:rPr>
        <w:rFonts w:hint="default"/>
        <w:b/>
      </w:rPr>
    </w:lvl>
    <w:lvl w:ilvl="5">
      <w:start w:val="1"/>
      <w:numFmt w:val="decimal"/>
      <w:isLgl/>
      <w:lvlText w:val="%1.%2.%3.%4.%5.%6."/>
      <w:lvlJc w:val="left"/>
      <w:pPr>
        <w:tabs>
          <w:tab w:val="num" w:pos="1440"/>
        </w:tabs>
        <w:ind w:left="1440" w:hanging="1080"/>
      </w:pPr>
      <w:rPr>
        <w:rFonts w:hint="default"/>
        <w:b/>
      </w:rPr>
    </w:lvl>
    <w:lvl w:ilvl="6">
      <w:start w:val="1"/>
      <w:numFmt w:val="decimal"/>
      <w:isLgl/>
      <w:lvlText w:val="%1.%2.%3.%4.%5.%6.%7."/>
      <w:lvlJc w:val="left"/>
      <w:pPr>
        <w:tabs>
          <w:tab w:val="num" w:pos="1800"/>
        </w:tabs>
        <w:ind w:left="1800" w:hanging="1440"/>
      </w:pPr>
      <w:rPr>
        <w:rFonts w:hint="default"/>
        <w:b/>
      </w:rPr>
    </w:lvl>
    <w:lvl w:ilvl="7">
      <w:start w:val="1"/>
      <w:numFmt w:val="decimal"/>
      <w:isLgl/>
      <w:lvlText w:val="%1.%2.%3.%4.%5.%6.%7.%8."/>
      <w:lvlJc w:val="left"/>
      <w:pPr>
        <w:tabs>
          <w:tab w:val="num" w:pos="1800"/>
        </w:tabs>
        <w:ind w:left="1800" w:hanging="1440"/>
      </w:pPr>
      <w:rPr>
        <w:rFonts w:hint="default"/>
        <w:b/>
      </w:rPr>
    </w:lvl>
    <w:lvl w:ilvl="8">
      <w:start w:val="1"/>
      <w:numFmt w:val="decimal"/>
      <w:isLgl/>
      <w:lvlText w:val="%1.%2.%3.%4.%5.%6.%7.%8.%9."/>
      <w:lvlJc w:val="left"/>
      <w:pPr>
        <w:tabs>
          <w:tab w:val="num" w:pos="2160"/>
        </w:tabs>
        <w:ind w:left="2160" w:hanging="1800"/>
      </w:pPr>
      <w:rPr>
        <w:rFonts w:hint="default"/>
        <w:b/>
      </w:rPr>
    </w:lvl>
  </w:abstractNum>
  <w:abstractNum w:abstractNumId="28" w15:restartNumberingAfterBreak="0">
    <w:nsid w:val="6857255B"/>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29" w15:restartNumberingAfterBreak="0">
    <w:nsid w:val="71DC5AB2"/>
    <w:multiLevelType w:val="multilevel"/>
    <w:tmpl w:val="61406104"/>
    <w:lvl w:ilvl="0">
      <w:start w:val="1"/>
      <w:numFmt w:val="bullet"/>
      <w:lvlText w:val=""/>
      <w:lvlJc w:val="left"/>
      <w:pPr>
        <w:tabs>
          <w:tab w:val="num" w:pos="720"/>
        </w:tabs>
        <w:ind w:left="720" w:hanging="360"/>
      </w:pPr>
      <w:rPr>
        <w:rFonts w:ascii="Wingdings" w:hAnsi="Wingdings" w:hint="default"/>
      </w:rPr>
    </w:lvl>
    <w:lvl w:ilvl="1">
      <w:start w:val="1"/>
      <w:numFmt w:val="decimal"/>
      <w:lvlText w:val="%1.%2"/>
      <w:lvlJc w:val="left"/>
      <w:pPr>
        <w:tabs>
          <w:tab w:val="num" w:pos="785"/>
        </w:tabs>
        <w:ind w:left="785" w:hanging="425"/>
      </w:pPr>
    </w:lvl>
    <w:lvl w:ilvl="2">
      <w:start w:val="1"/>
      <w:numFmt w:val="decimal"/>
      <w:lvlText w:val="%1.%2.%3"/>
      <w:lvlJc w:val="left"/>
      <w:pPr>
        <w:tabs>
          <w:tab w:val="num" w:pos="1069"/>
        </w:tabs>
        <w:ind w:left="1069" w:hanging="709"/>
      </w:pPr>
    </w:lvl>
    <w:lvl w:ilvl="3">
      <w:start w:val="1"/>
      <w:numFmt w:val="decimal"/>
      <w:lvlText w:val="%1.%2.%3.%4"/>
      <w:lvlJc w:val="left"/>
      <w:pPr>
        <w:tabs>
          <w:tab w:val="num" w:pos="1069"/>
        </w:tabs>
        <w:ind w:left="1069" w:hanging="709"/>
      </w:pPr>
    </w:lvl>
    <w:lvl w:ilvl="4">
      <w:start w:val="1"/>
      <w:numFmt w:val="decimal"/>
      <w:lvlText w:val="%1.%2.%3.%4.%5"/>
      <w:lvlJc w:val="left"/>
      <w:pPr>
        <w:tabs>
          <w:tab w:val="num" w:pos="1440"/>
        </w:tabs>
        <w:ind w:left="1440" w:hanging="1080"/>
      </w:pPr>
    </w:lvl>
    <w:lvl w:ilvl="5">
      <w:start w:val="1"/>
      <w:numFmt w:val="decimal"/>
      <w:lvlText w:val="%1.%2.%3.%4.%5.%6"/>
      <w:lvlJc w:val="left"/>
      <w:pPr>
        <w:tabs>
          <w:tab w:val="num" w:pos="1440"/>
        </w:tabs>
        <w:ind w:left="1440" w:hanging="1080"/>
      </w:pPr>
    </w:lvl>
    <w:lvl w:ilvl="6">
      <w:start w:val="1"/>
      <w:numFmt w:val="decimal"/>
      <w:lvlText w:val="%1.%2.%3.%4.%5.%6.%7"/>
      <w:lvlJc w:val="left"/>
      <w:pPr>
        <w:tabs>
          <w:tab w:val="num" w:pos="1800"/>
        </w:tabs>
        <w:ind w:left="1800" w:hanging="1440"/>
      </w:pPr>
    </w:lvl>
    <w:lvl w:ilvl="7">
      <w:start w:val="1"/>
      <w:numFmt w:val="decimal"/>
      <w:lvlText w:val="%1.%2.%3.%4.%5.%6.%7.%8"/>
      <w:lvlJc w:val="left"/>
      <w:pPr>
        <w:tabs>
          <w:tab w:val="num" w:pos="1800"/>
        </w:tabs>
        <w:ind w:left="1800" w:hanging="1440"/>
      </w:pPr>
    </w:lvl>
    <w:lvl w:ilvl="8">
      <w:start w:val="1"/>
      <w:numFmt w:val="decimal"/>
      <w:lvlText w:val="%1.%2.%3.%4.%5.%6.%7.%8.%9"/>
      <w:lvlJc w:val="left"/>
      <w:pPr>
        <w:tabs>
          <w:tab w:val="num" w:pos="2160"/>
        </w:tabs>
        <w:ind w:left="2160" w:hanging="1800"/>
      </w:pPr>
    </w:lvl>
  </w:abstractNum>
  <w:abstractNum w:abstractNumId="30" w15:restartNumberingAfterBreak="0">
    <w:nsid w:val="798F4736"/>
    <w:multiLevelType w:val="hybridMultilevel"/>
    <w:tmpl w:val="3C96D610"/>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C2A2260"/>
    <w:multiLevelType w:val="multilevel"/>
    <w:tmpl w:val="025E0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F34E41"/>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33" w15:restartNumberingAfterBreak="0">
    <w:nsid w:val="7E875DD9"/>
    <w:multiLevelType w:val="multilevel"/>
    <w:tmpl w:val="2E54B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26"/>
  </w:num>
  <w:num w:numId="7">
    <w:abstractNumId w:val="28"/>
  </w:num>
  <w:num w:numId="8">
    <w:abstractNumId w:val="19"/>
  </w:num>
  <w:num w:numId="9">
    <w:abstractNumId w:val="11"/>
  </w:num>
  <w:num w:numId="10">
    <w:abstractNumId w:val="15"/>
  </w:num>
  <w:num w:numId="11">
    <w:abstractNumId w:val="32"/>
  </w:num>
  <w:num w:numId="12">
    <w:abstractNumId w:val="14"/>
  </w:num>
  <w:num w:numId="13">
    <w:abstractNumId w:val="17"/>
  </w:num>
  <w:num w:numId="14">
    <w:abstractNumId w:val="24"/>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29"/>
  </w:num>
  <w:num w:numId="27">
    <w:abstractNumId w:val="30"/>
  </w:num>
  <w:num w:numId="28">
    <w:abstractNumId w:val="22"/>
  </w:num>
  <w:num w:numId="29">
    <w:abstractNumId w:val="0"/>
  </w:num>
  <w:num w:numId="30">
    <w:abstractNumId w:val="27"/>
  </w:num>
  <w:num w:numId="31">
    <w:abstractNumId w:val="10"/>
  </w:num>
  <w:num w:numId="32">
    <w:abstractNumId w:val="33"/>
  </w:num>
  <w:num w:numId="33">
    <w:abstractNumId w:val="13"/>
  </w:num>
  <w:num w:numId="34">
    <w:abstractNumId w:val="25"/>
  </w:num>
  <w:num w:numId="35">
    <w:abstractNumId w:val="5"/>
  </w:num>
  <w:num w:numId="36">
    <w:abstractNumId w:val="8"/>
  </w:num>
  <w:num w:numId="37">
    <w:abstractNumId w:val="12"/>
  </w:num>
  <w:num w:numId="38">
    <w:abstractNumId w:val="31"/>
  </w:num>
  <w:num w:numId="39">
    <w:abstractNumId w:val="6"/>
  </w:num>
  <w:num w:numId="40">
    <w:abstractNumId w:val="20"/>
  </w:num>
  <w:num w:numId="41">
    <w:abstractNumId w:val="21"/>
  </w:num>
  <w:num w:numId="42">
    <w:abstractNumId w:val="7"/>
  </w:num>
  <w:num w:numId="43">
    <w:abstractNumId w:val="9"/>
  </w:num>
  <w:num w:numId="44">
    <w:abstractNumId w:val="16"/>
  </w:num>
  <w:num w:numId="45">
    <w:abstractNumId w:val="23"/>
  </w:num>
  <w:num w:numId="4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49"/>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0BF"/>
    <w:rsid w:val="00001626"/>
    <w:rsid w:val="000067CE"/>
    <w:rsid w:val="00074A8A"/>
    <w:rsid w:val="000B4A17"/>
    <w:rsid w:val="000C168F"/>
    <w:rsid w:val="00113F0B"/>
    <w:rsid w:val="001226AB"/>
    <w:rsid w:val="00123918"/>
    <w:rsid w:val="0013041D"/>
    <w:rsid w:val="00147D6B"/>
    <w:rsid w:val="00151E11"/>
    <w:rsid w:val="001531E6"/>
    <w:rsid w:val="00164AFE"/>
    <w:rsid w:val="00180EA7"/>
    <w:rsid w:val="00191ED9"/>
    <w:rsid w:val="001E199D"/>
    <w:rsid w:val="001E3A41"/>
    <w:rsid w:val="0021169B"/>
    <w:rsid w:val="00213B25"/>
    <w:rsid w:val="002142A8"/>
    <w:rsid w:val="002235F7"/>
    <w:rsid w:val="002466EF"/>
    <w:rsid w:val="00253E60"/>
    <w:rsid w:val="00262CD3"/>
    <w:rsid w:val="00267EEB"/>
    <w:rsid w:val="0029163A"/>
    <w:rsid w:val="002A1B87"/>
    <w:rsid w:val="002B5A15"/>
    <w:rsid w:val="002D1721"/>
    <w:rsid w:val="002D1D6A"/>
    <w:rsid w:val="00317752"/>
    <w:rsid w:val="00360521"/>
    <w:rsid w:val="003905B8"/>
    <w:rsid w:val="003A20BF"/>
    <w:rsid w:val="003B26F9"/>
    <w:rsid w:val="003B40A9"/>
    <w:rsid w:val="003C15A0"/>
    <w:rsid w:val="003E05A9"/>
    <w:rsid w:val="003F6A8B"/>
    <w:rsid w:val="0040318B"/>
    <w:rsid w:val="00416292"/>
    <w:rsid w:val="00420D2E"/>
    <w:rsid w:val="004310D1"/>
    <w:rsid w:val="00435821"/>
    <w:rsid w:val="00444F78"/>
    <w:rsid w:val="00485F77"/>
    <w:rsid w:val="004A49EF"/>
    <w:rsid w:val="004B2900"/>
    <w:rsid w:val="004B7FC2"/>
    <w:rsid w:val="004D6DE3"/>
    <w:rsid w:val="004F65DC"/>
    <w:rsid w:val="00525E52"/>
    <w:rsid w:val="005348BC"/>
    <w:rsid w:val="00564297"/>
    <w:rsid w:val="00587881"/>
    <w:rsid w:val="005D1938"/>
    <w:rsid w:val="005E5DE8"/>
    <w:rsid w:val="00640376"/>
    <w:rsid w:val="00666220"/>
    <w:rsid w:val="0066735E"/>
    <w:rsid w:val="006A553A"/>
    <w:rsid w:val="006F0F39"/>
    <w:rsid w:val="006F617C"/>
    <w:rsid w:val="00707334"/>
    <w:rsid w:val="00751C7D"/>
    <w:rsid w:val="00755220"/>
    <w:rsid w:val="00762D07"/>
    <w:rsid w:val="00763AE6"/>
    <w:rsid w:val="0076461B"/>
    <w:rsid w:val="00780854"/>
    <w:rsid w:val="007844DC"/>
    <w:rsid w:val="007A52B0"/>
    <w:rsid w:val="007D5B4B"/>
    <w:rsid w:val="007D7661"/>
    <w:rsid w:val="007E7DC4"/>
    <w:rsid w:val="007F1A1B"/>
    <w:rsid w:val="0080284B"/>
    <w:rsid w:val="00820E91"/>
    <w:rsid w:val="00821E8D"/>
    <w:rsid w:val="00840CA6"/>
    <w:rsid w:val="008A3C2D"/>
    <w:rsid w:val="008A7E5C"/>
    <w:rsid w:val="008B3F66"/>
    <w:rsid w:val="008B6CCA"/>
    <w:rsid w:val="008C3A6A"/>
    <w:rsid w:val="008D2965"/>
    <w:rsid w:val="008D47F8"/>
    <w:rsid w:val="008F218C"/>
    <w:rsid w:val="00921A6E"/>
    <w:rsid w:val="009252F0"/>
    <w:rsid w:val="0096311D"/>
    <w:rsid w:val="00975E07"/>
    <w:rsid w:val="00977A2B"/>
    <w:rsid w:val="00981383"/>
    <w:rsid w:val="0099738A"/>
    <w:rsid w:val="009B2A21"/>
    <w:rsid w:val="009C0592"/>
    <w:rsid w:val="009C1258"/>
    <w:rsid w:val="009C3F1B"/>
    <w:rsid w:val="009D1162"/>
    <w:rsid w:val="00A01B9E"/>
    <w:rsid w:val="00A061F2"/>
    <w:rsid w:val="00A148DD"/>
    <w:rsid w:val="00A212ED"/>
    <w:rsid w:val="00A442B8"/>
    <w:rsid w:val="00A54622"/>
    <w:rsid w:val="00A650C0"/>
    <w:rsid w:val="00AF2D75"/>
    <w:rsid w:val="00AF3CA7"/>
    <w:rsid w:val="00B03ACC"/>
    <w:rsid w:val="00B07BB7"/>
    <w:rsid w:val="00B31EC8"/>
    <w:rsid w:val="00B357B1"/>
    <w:rsid w:val="00B419DF"/>
    <w:rsid w:val="00B421EB"/>
    <w:rsid w:val="00B43C25"/>
    <w:rsid w:val="00B62FEE"/>
    <w:rsid w:val="00B647D0"/>
    <w:rsid w:val="00B66778"/>
    <w:rsid w:val="00B87E20"/>
    <w:rsid w:val="00B92F31"/>
    <w:rsid w:val="00BD2A7F"/>
    <w:rsid w:val="00BE33FD"/>
    <w:rsid w:val="00BE63B9"/>
    <w:rsid w:val="00BE7009"/>
    <w:rsid w:val="00C04904"/>
    <w:rsid w:val="00C07C1F"/>
    <w:rsid w:val="00C21F1B"/>
    <w:rsid w:val="00C32301"/>
    <w:rsid w:val="00C6110A"/>
    <w:rsid w:val="00C62196"/>
    <w:rsid w:val="00C65AF0"/>
    <w:rsid w:val="00C95F03"/>
    <w:rsid w:val="00CA330C"/>
    <w:rsid w:val="00D040EB"/>
    <w:rsid w:val="00D20AD6"/>
    <w:rsid w:val="00D22018"/>
    <w:rsid w:val="00D243D5"/>
    <w:rsid w:val="00D26BC6"/>
    <w:rsid w:val="00D64FB0"/>
    <w:rsid w:val="00D76F96"/>
    <w:rsid w:val="00D82962"/>
    <w:rsid w:val="00D92A99"/>
    <w:rsid w:val="00DB35CC"/>
    <w:rsid w:val="00DB439C"/>
    <w:rsid w:val="00DC4476"/>
    <w:rsid w:val="00DC567A"/>
    <w:rsid w:val="00DD03AC"/>
    <w:rsid w:val="00DE1320"/>
    <w:rsid w:val="00E46BB2"/>
    <w:rsid w:val="00E95606"/>
    <w:rsid w:val="00EA4E61"/>
    <w:rsid w:val="00EE49D3"/>
    <w:rsid w:val="00EE6C15"/>
    <w:rsid w:val="00F05AFD"/>
    <w:rsid w:val="00F14E16"/>
    <w:rsid w:val="00F536F2"/>
    <w:rsid w:val="00F5543D"/>
    <w:rsid w:val="00F65B2D"/>
    <w:rsid w:val="00F84CA7"/>
    <w:rsid w:val="00F96ABD"/>
    <w:rsid w:val="00F96B75"/>
    <w:rsid w:val="00F96E62"/>
    <w:rsid w:val="00FA4757"/>
    <w:rsid w:val="00FC0F01"/>
    <w:rsid w:val="00FC3D57"/>
    <w:rsid w:val="00FF6546"/>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EA80DB"/>
  <w15:chartTrackingRefBased/>
  <w15:docId w15:val="{54961ECB-B1AF-40A5-A6D4-CBA32F62C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C" w:eastAsia="es-EC"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qFormat="1"/>
    <w:lsdException w:name="toc 1" w:uiPriority="39"/>
    <w:lsdException w:name="toc 2" w:uiPriority="39"/>
    <w:lsdException w:name="head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uppressAutoHyphens/>
      <w:jc w:val="both"/>
    </w:pPr>
    <w:rPr>
      <w:rFonts w:ascii="Arial" w:hAnsi="Arial"/>
      <w:szCs w:val="24"/>
      <w:lang w:eastAsia="ar-SA"/>
    </w:rPr>
  </w:style>
  <w:style w:type="paragraph" w:styleId="Ttulo1">
    <w:name w:val="heading 1"/>
    <w:basedOn w:val="Normal"/>
    <w:next w:val="Normal"/>
    <w:qFormat/>
    <w:rsid w:val="00640376"/>
    <w:pPr>
      <w:keepNext/>
      <w:numPr>
        <w:numId w:val="1"/>
      </w:numPr>
      <w:spacing w:before="400" w:after="200"/>
      <w:outlineLvl w:val="0"/>
    </w:pPr>
    <w:rPr>
      <w:rFonts w:cs="Arial"/>
      <w:b/>
      <w:bCs/>
      <w:kern w:val="1"/>
      <w:sz w:val="32"/>
      <w:szCs w:val="32"/>
    </w:rPr>
  </w:style>
  <w:style w:type="paragraph" w:styleId="Ttulo2">
    <w:name w:val="heading 2"/>
    <w:basedOn w:val="Normal"/>
    <w:next w:val="Normal"/>
    <w:qFormat/>
    <w:rsid w:val="00640376"/>
    <w:pPr>
      <w:keepNext/>
      <w:numPr>
        <w:ilvl w:val="1"/>
        <w:numId w:val="1"/>
      </w:numPr>
      <w:spacing w:before="300" w:after="160"/>
      <w:outlineLvl w:val="1"/>
    </w:pPr>
    <w:rPr>
      <w:rFonts w:cs="Arial"/>
      <w:b/>
      <w:bCs/>
      <w:i/>
      <w:iCs/>
      <w:sz w:val="28"/>
      <w:szCs w:val="28"/>
    </w:rPr>
  </w:style>
  <w:style w:type="paragraph" w:styleId="Ttulo3">
    <w:name w:val="heading 3"/>
    <w:basedOn w:val="Normal"/>
    <w:next w:val="Normal"/>
    <w:qFormat/>
    <w:pPr>
      <w:keepNext/>
      <w:numPr>
        <w:ilvl w:val="2"/>
        <w:numId w:val="1"/>
      </w:numPr>
      <w:spacing w:before="500" w:after="100"/>
      <w:outlineLvl w:val="2"/>
    </w:pPr>
    <w:rPr>
      <w:rFonts w:cs="Arial"/>
      <w:b/>
      <w:bCs/>
      <w:sz w:val="24"/>
      <w:szCs w:val="26"/>
    </w:rPr>
  </w:style>
  <w:style w:type="paragraph" w:styleId="Ttulo4">
    <w:name w:val="heading 4"/>
    <w:basedOn w:val="Normal"/>
    <w:next w:val="Normal"/>
    <w:qFormat/>
    <w:pPr>
      <w:keepNext/>
      <w:numPr>
        <w:ilvl w:val="3"/>
        <w:numId w:val="1"/>
      </w:numPr>
      <w:tabs>
        <w:tab w:val="left" w:pos="709"/>
      </w:tabs>
      <w:spacing w:before="300" w:after="100"/>
      <w:outlineLvl w:val="3"/>
    </w:pPr>
    <w:rPr>
      <w:b/>
      <w:bCs/>
      <w:sz w:val="24"/>
      <w:szCs w:val="28"/>
    </w:rPr>
  </w:style>
  <w:style w:type="paragraph" w:styleId="Ttulo5">
    <w:name w:val="heading 5"/>
    <w:basedOn w:val="Normal"/>
    <w:next w:val="Normal"/>
    <w:qFormat/>
    <w:pPr>
      <w:spacing w:before="240" w:after="60"/>
      <w:outlineLvl w:val="4"/>
    </w:pPr>
    <w:rPr>
      <w:b/>
      <w:bCs/>
      <w:iCs/>
      <w:szCs w:val="26"/>
    </w:rPr>
  </w:style>
  <w:style w:type="paragraph" w:styleId="Ttulo6">
    <w:name w:val="heading 6"/>
    <w:basedOn w:val="Normal"/>
    <w:next w:val="Normal"/>
    <w:qFormat/>
    <w:pPr>
      <w:numPr>
        <w:ilvl w:val="5"/>
        <w:numId w:val="1"/>
      </w:numPr>
      <w:spacing w:before="240" w:after="60"/>
      <w:outlineLvl w:val="5"/>
    </w:pPr>
    <w:rPr>
      <w:b/>
      <w:bCs/>
      <w:szCs w:val="22"/>
    </w:rPr>
  </w:style>
  <w:style w:type="paragraph" w:styleId="Ttulo9">
    <w:name w:val="heading 9"/>
    <w:basedOn w:val="Normal"/>
    <w:next w:val="Normal"/>
    <w:qFormat/>
    <w:rsid w:val="00113F0B"/>
    <w:pPr>
      <w:keepNext/>
      <w:numPr>
        <w:numId w:val="6"/>
      </w:numPr>
      <w:suppressAutoHyphens w:val="0"/>
      <w:jc w:val="left"/>
      <w:outlineLvl w:val="8"/>
    </w:pPr>
    <w:rPr>
      <w:b/>
      <w:snapToGrid w:val="0"/>
      <w:sz w:val="24"/>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2z0">
    <w:name w:val="WW8Num2z0"/>
    <w:rPr>
      <w:rFonts w:ascii="Symbol" w:hAnsi="Symbol"/>
    </w:rPr>
  </w:style>
  <w:style w:type="character" w:customStyle="1" w:styleId="WW8Num2z1">
    <w:name w:val="WW8Num2z1"/>
    <w:rPr>
      <w:rFonts w:ascii="Courier New" w:hAnsi="Courier New"/>
    </w:rPr>
  </w:style>
  <w:style w:type="character" w:customStyle="1" w:styleId="WW8Num2z2">
    <w:name w:val="WW8Num2z2"/>
    <w:rPr>
      <w:rFonts w:ascii="Wingdings" w:hAnsi="Wingdings"/>
    </w:rPr>
  </w:style>
  <w:style w:type="character" w:customStyle="1" w:styleId="WW8Num6z0">
    <w:name w:val="WW8Num6z0"/>
    <w:rPr>
      <w:rFonts w:ascii="Symbol" w:hAnsi="Symbol"/>
    </w:rPr>
  </w:style>
  <w:style w:type="character" w:customStyle="1" w:styleId="WW8Num6z2">
    <w:name w:val="WW8Num6z2"/>
    <w:rPr>
      <w:rFonts w:ascii="Wingdings" w:hAnsi="Wingdings"/>
    </w:rPr>
  </w:style>
  <w:style w:type="character" w:customStyle="1" w:styleId="WW8Num6z4">
    <w:name w:val="WW8Num6z4"/>
    <w:rPr>
      <w:rFonts w:ascii="Courier New" w:hAnsi="Courier New"/>
    </w:rPr>
  </w:style>
  <w:style w:type="character" w:customStyle="1" w:styleId="WW8Num8z0">
    <w:name w:val="WW8Num8z0"/>
    <w:rPr>
      <w:rFonts w:ascii="Symbol" w:hAnsi="Symbol"/>
    </w:rPr>
  </w:style>
  <w:style w:type="character" w:customStyle="1" w:styleId="WW8Num8z2">
    <w:name w:val="WW8Num8z2"/>
    <w:rPr>
      <w:rFonts w:ascii="Wingdings" w:hAnsi="Wingdings"/>
    </w:rPr>
  </w:style>
  <w:style w:type="character" w:customStyle="1" w:styleId="WW8Num8z4">
    <w:name w:val="WW8Num8z4"/>
    <w:rPr>
      <w:rFonts w:ascii="Courier New" w:hAnsi="Courier New"/>
    </w:rPr>
  </w:style>
  <w:style w:type="character" w:customStyle="1" w:styleId="WW8Num11z0">
    <w:name w:val="WW8Num11z0"/>
    <w:rPr>
      <w:rFonts w:ascii="Symbol" w:hAnsi="Symbol"/>
    </w:rPr>
  </w:style>
  <w:style w:type="character" w:customStyle="1" w:styleId="WW8Num11z2">
    <w:name w:val="WW8Num11z2"/>
    <w:rPr>
      <w:rFonts w:ascii="Wingdings" w:hAnsi="Wingdings"/>
    </w:rPr>
  </w:style>
  <w:style w:type="character" w:customStyle="1" w:styleId="WW8Num11z4">
    <w:name w:val="WW8Num11z4"/>
    <w:rPr>
      <w:rFonts w:ascii="Courier New" w:hAnsi="Courier New"/>
    </w:rPr>
  </w:style>
  <w:style w:type="character" w:customStyle="1" w:styleId="WW8Num12z0">
    <w:name w:val="WW8Num12z0"/>
    <w:rPr>
      <w:rFonts w:ascii="Symbol" w:hAnsi="Symbol"/>
    </w:rPr>
  </w:style>
  <w:style w:type="character" w:customStyle="1" w:styleId="WW8Num12z2">
    <w:name w:val="WW8Num12z2"/>
    <w:rPr>
      <w:rFonts w:ascii="Wingdings" w:hAnsi="Wingdings"/>
    </w:rPr>
  </w:style>
  <w:style w:type="character" w:customStyle="1" w:styleId="WW8Num12z4">
    <w:name w:val="WW8Num12z4"/>
    <w:rPr>
      <w:rFonts w:ascii="Courier New" w:hAnsi="Courier New"/>
    </w:rPr>
  </w:style>
  <w:style w:type="character" w:customStyle="1" w:styleId="WW8Num13z0">
    <w:name w:val="WW8Num13z0"/>
    <w:rPr>
      <w:rFonts w:ascii="Symbol" w:hAnsi="Symbol"/>
    </w:rPr>
  </w:style>
  <w:style w:type="character" w:customStyle="1" w:styleId="WW8Num13z1">
    <w:name w:val="WW8Num13z1"/>
    <w:rPr>
      <w:rFonts w:ascii="Courier New" w:hAnsi="Courier New"/>
    </w:rPr>
  </w:style>
  <w:style w:type="character" w:customStyle="1" w:styleId="WW8Num13z2">
    <w:name w:val="WW8Num13z2"/>
    <w:rPr>
      <w:rFonts w:ascii="Wingdings" w:hAnsi="Wingdings"/>
    </w:rPr>
  </w:style>
  <w:style w:type="character" w:customStyle="1" w:styleId="Fuentedeprrafopredeter1">
    <w:name w:val="Fuente de párrafo predeter.1"/>
  </w:style>
  <w:style w:type="character" w:styleId="Hipervnculo">
    <w:name w:val="Hyperlink"/>
    <w:uiPriority w:val="99"/>
    <w:rPr>
      <w:color w:val="0000FF"/>
      <w:u w:val="single"/>
    </w:rPr>
  </w:style>
  <w:style w:type="character" w:customStyle="1" w:styleId="FootnoteCharacters">
    <w:name w:val="Footnote Characters"/>
    <w:rPr>
      <w:vertAlign w:val="superscript"/>
    </w:rPr>
  </w:style>
  <w:style w:type="character" w:customStyle="1" w:styleId="Refdecomentario1">
    <w:name w:val="Ref. de comentario1"/>
    <w:rPr>
      <w:sz w:val="16"/>
      <w:szCs w:val="16"/>
    </w:rPr>
  </w:style>
  <w:style w:type="character" w:customStyle="1" w:styleId="Bullets">
    <w:name w:val="Bullets"/>
    <w:rPr>
      <w:rFonts w:ascii="StarSymbol" w:eastAsia="StarSymbol" w:hAnsi="StarSymbol" w:cs="StarSymbol"/>
      <w:sz w:val="18"/>
      <w:szCs w:val="18"/>
    </w:rPr>
  </w:style>
  <w:style w:type="character" w:styleId="Hipervnculovisitado">
    <w:name w:val="FollowedHyperlink"/>
    <w:rPr>
      <w:color w:val="800000"/>
      <w:u w:val="single"/>
    </w:rPr>
  </w:style>
  <w:style w:type="paragraph" w:styleId="Textoindependiente">
    <w:name w:val="Body Text"/>
    <w:basedOn w:val="Normal"/>
    <w:rPr>
      <w:color w:val="0000FF"/>
    </w:rPr>
  </w:style>
  <w:style w:type="paragraph" w:styleId="Lista">
    <w:name w:val="List"/>
    <w:basedOn w:val="Textoindependiente"/>
    <w:rPr>
      <w:rFonts w:cs="Tahoma"/>
    </w:rPr>
  </w:style>
  <w:style w:type="paragraph" w:customStyle="1" w:styleId="Descripcin1">
    <w:name w:val="Descripción1"/>
    <w:basedOn w:val="Normal"/>
    <w:pPr>
      <w:suppressLineNumbers/>
      <w:spacing w:before="120" w:after="120"/>
    </w:pPr>
    <w:rPr>
      <w:rFonts w:cs="Tahoma"/>
      <w:i/>
      <w:iCs/>
      <w:szCs w:val="20"/>
    </w:rPr>
  </w:style>
  <w:style w:type="paragraph" w:customStyle="1" w:styleId="Index">
    <w:name w:val="Index"/>
    <w:basedOn w:val="Normal"/>
    <w:pPr>
      <w:suppressLineNumbers/>
    </w:pPr>
    <w:rPr>
      <w:rFonts w:cs="Tahoma"/>
    </w:rPr>
  </w:style>
  <w:style w:type="paragraph" w:customStyle="1" w:styleId="Heading">
    <w:name w:val="Heading"/>
    <w:basedOn w:val="Normal"/>
    <w:next w:val="Textoindependiente"/>
    <w:pPr>
      <w:keepNext/>
      <w:spacing w:before="240" w:after="120"/>
    </w:pPr>
    <w:rPr>
      <w:rFonts w:eastAsia="MS Mincho" w:cs="Tahoma"/>
      <w:sz w:val="28"/>
      <w:szCs w:val="28"/>
    </w:rPr>
  </w:style>
  <w:style w:type="paragraph" w:styleId="Encabezado">
    <w:name w:val="header"/>
    <w:basedOn w:val="Normal"/>
    <w:link w:val="EncabezadoCar"/>
    <w:uiPriority w:val="99"/>
    <w:pPr>
      <w:tabs>
        <w:tab w:val="center" w:pos="4394"/>
        <w:tab w:val="right" w:pos="8789"/>
      </w:tabs>
    </w:pPr>
    <w:rPr>
      <w:sz w:val="16"/>
    </w:rPr>
  </w:style>
  <w:style w:type="paragraph" w:styleId="Piedepgina">
    <w:name w:val="footer"/>
    <w:basedOn w:val="Normal"/>
    <w:pPr>
      <w:tabs>
        <w:tab w:val="center" w:pos="4394"/>
        <w:tab w:val="right" w:pos="8789"/>
      </w:tabs>
    </w:pPr>
    <w:rPr>
      <w:sz w:val="16"/>
    </w:rPr>
  </w:style>
  <w:style w:type="paragraph" w:styleId="TDC1">
    <w:name w:val="toc 1"/>
    <w:basedOn w:val="Normal"/>
    <w:next w:val="Normal"/>
    <w:uiPriority w:val="39"/>
    <w:pPr>
      <w:spacing w:before="120" w:after="120"/>
    </w:pPr>
    <w:rPr>
      <w:b/>
      <w:bCs/>
      <w:caps/>
    </w:rPr>
  </w:style>
  <w:style w:type="paragraph" w:customStyle="1" w:styleId="Puesto">
    <w:name w:val="Puesto"/>
    <w:basedOn w:val="Normal"/>
    <w:next w:val="Subttulo"/>
    <w:qFormat/>
    <w:pPr>
      <w:spacing w:before="400" w:after="100"/>
    </w:pPr>
    <w:rPr>
      <w:rFonts w:cs="Arial"/>
      <w:b/>
      <w:bCs/>
      <w:kern w:val="1"/>
      <w:sz w:val="32"/>
      <w:szCs w:val="32"/>
    </w:rPr>
  </w:style>
  <w:style w:type="paragraph" w:styleId="Subttulo">
    <w:name w:val="Subtitle"/>
    <w:basedOn w:val="Heading"/>
    <w:next w:val="Textoindependiente"/>
    <w:qFormat/>
    <w:pPr>
      <w:jc w:val="center"/>
    </w:pPr>
    <w:rPr>
      <w:i/>
      <w:iCs/>
    </w:rPr>
  </w:style>
  <w:style w:type="paragraph" w:styleId="TDC2">
    <w:name w:val="toc 2"/>
    <w:basedOn w:val="Normal"/>
    <w:next w:val="Normal"/>
    <w:uiPriority w:val="39"/>
    <w:pPr>
      <w:ind w:left="200"/>
    </w:pPr>
    <w:rPr>
      <w:smallCaps/>
    </w:rPr>
  </w:style>
  <w:style w:type="paragraph" w:styleId="TDC3">
    <w:name w:val="toc 3"/>
    <w:basedOn w:val="Normal"/>
    <w:next w:val="Normal"/>
    <w:semiHidden/>
    <w:pPr>
      <w:ind w:left="400"/>
    </w:pPr>
    <w:rPr>
      <w:i/>
      <w:iCs/>
    </w:rPr>
  </w:style>
  <w:style w:type="paragraph" w:styleId="TDC4">
    <w:name w:val="toc 4"/>
    <w:basedOn w:val="Normal"/>
    <w:next w:val="Normal"/>
    <w:semiHidden/>
    <w:pPr>
      <w:ind w:left="600"/>
    </w:pPr>
    <w:rPr>
      <w:szCs w:val="21"/>
    </w:rPr>
  </w:style>
  <w:style w:type="paragraph" w:customStyle="1" w:styleId="Epgrafe1">
    <w:name w:val="Epígrafe1"/>
    <w:basedOn w:val="Normal"/>
    <w:next w:val="Normal"/>
    <w:pPr>
      <w:spacing w:before="120" w:after="120"/>
    </w:pPr>
    <w:rPr>
      <w:b/>
      <w:bCs/>
      <w:szCs w:val="20"/>
    </w:rPr>
  </w:style>
  <w:style w:type="paragraph" w:styleId="Textonotapie">
    <w:name w:val="footnote text"/>
    <w:basedOn w:val="Normal"/>
    <w:semiHidden/>
    <w:rPr>
      <w:sz w:val="16"/>
      <w:szCs w:val="20"/>
    </w:rPr>
  </w:style>
  <w:style w:type="paragraph" w:customStyle="1" w:styleId="Tabladeilustraciones1">
    <w:name w:val="Tabla de ilustraciones1"/>
    <w:basedOn w:val="Normal"/>
    <w:next w:val="Normal"/>
    <w:pPr>
      <w:ind w:left="400" w:hanging="400"/>
    </w:pPr>
    <w:rPr>
      <w:smallCaps/>
    </w:rPr>
  </w:style>
  <w:style w:type="paragraph" w:customStyle="1" w:styleId="Textocomentario1">
    <w:name w:val="Texto comentario1"/>
    <w:basedOn w:val="Normal"/>
    <w:rPr>
      <w:szCs w:val="20"/>
    </w:rPr>
  </w:style>
  <w:style w:type="paragraph" w:styleId="TDC5">
    <w:name w:val="toc 5"/>
    <w:basedOn w:val="Normal"/>
    <w:next w:val="Normal"/>
    <w:semiHidden/>
    <w:pPr>
      <w:ind w:left="800"/>
    </w:pPr>
  </w:style>
  <w:style w:type="paragraph" w:styleId="TDC6">
    <w:name w:val="toc 6"/>
    <w:basedOn w:val="Normal"/>
    <w:next w:val="Normal"/>
    <w:semiHidden/>
    <w:pPr>
      <w:ind w:left="1000"/>
    </w:pPr>
  </w:style>
  <w:style w:type="paragraph" w:styleId="TDC7">
    <w:name w:val="toc 7"/>
    <w:basedOn w:val="Normal"/>
    <w:next w:val="Normal"/>
    <w:semiHidden/>
    <w:pPr>
      <w:ind w:left="1200"/>
    </w:pPr>
  </w:style>
  <w:style w:type="paragraph" w:styleId="TDC8">
    <w:name w:val="toc 8"/>
    <w:basedOn w:val="Normal"/>
    <w:next w:val="Normal"/>
    <w:semiHidden/>
    <w:pPr>
      <w:ind w:left="1400"/>
    </w:pPr>
  </w:style>
  <w:style w:type="paragraph" w:styleId="TDC9">
    <w:name w:val="toc 9"/>
    <w:basedOn w:val="Normal"/>
    <w:next w:val="Normal"/>
    <w:semiHidden/>
    <w:pPr>
      <w:ind w:left="1600"/>
    </w:pPr>
  </w:style>
  <w:style w:type="paragraph" w:styleId="Textodeglobo">
    <w:name w:val="Balloon Text"/>
    <w:basedOn w:val="Normal"/>
    <w:rPr>
      <w:rFonts w:ascii="Tahoma" w:hAnsi="Tahoma" w:cs="Tahoma"/>
      <w:sz w:val="16"/>
      <w:szCs w:val="16"/>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i/>
      <w:iCs/>
    </w:rPr>
  </w:style>
  <w:style w:type="paragraph" w:customStyle="1" w:styleId="Contents10">
    <w:name w:val="Contents 10"/>
    <w:basedOn w:val="Index"/>
    <w:pPr>
      <w:tabs>
        <w:tab w:val="right" w:leader="dot" w:pos="9637"/>
      </w:tabs>
      <w:ind w:left="2547"/>
    </w:pPr>
  </w:style>
  <w:style w:type="paragraph" w:styleId="Textosinformato">
    <w:name w:val="Plain Text"/>
    <w:basedOn w:val="Normal"/>
    <w:rsid w:val="00113F0B"/>
    <w:pPr>
      <w:suppressAutoHyphens w:val="0"/>
      <w:jc w:val="left"/>
    </w:pPr>
    <w:rPr>
      <w:rFonts w:ascii="Courier New" w:hAnsi="Courier New"/>
      <w:szCs w:val="20"/>
      <w:lang w:val="es-ES" w:eastAsia="es-ES"/>
    </w:rPr>
  </w:style>
  <w:style w:type="paragraph" w:customStyle="1" w:styleId="Graphic">
    <w:name w:val="Graphic"/>
    <w:basedOn w:val="Normal"/>
    <w:rsid w:val="00113F0B"/>
    <w:pPr>
      <w:widowControl w:val="0"/>
      <w:suppressAutoHyphens w:val="0"/>
      <w:spacing w:before="120" w:after="120"/>
      <w:jc w:val="left"/>
    </w:pPr>
    <w:rPr>
      <w:szCs w:val="20"/>
      <w:lang w:val="en-GB" w:eastAsia="en-US"/>
    </w:rPr>
  </w:style>
  <w:style w:type="paragraph" w:customStyle="1" w:styleId="EstiloTtulo112pt">
    <w:name w:val="Estilo Título 1 + 12 pt"/>
    <w:basedOn w:val="Ttulo1"/>
    <w:rsid w:val="00113F0B"/>
    <w:pPr>
      <w:numPr>
        <w:numId w:val="0"/>
      </w:numPr>
      <w:suppressAutoHyphens w:val="0"/>
      <w:spacing w:before="0" w:after="0"/>
      <w:jc w:val="left"/>
    </w:pPr>
    <w:rPr>
      <w:rFonts w:cs="Times New Roman"/>
      <w:snapToGrid w:val="0"/>
      <w:kern w:val="0"/>
      <w:szCs w:val="20"/>
      <w:lang w:val="es-ES" w:eastAsia="es-ES"/>
    </w:rPr>
  </w:style>
  <w:style w:type="paragraph" w:customStyle="1" w:styleId="NormalIzquierda">
    <w:name w:val="Normal+Izquierda"/>
    <w:basedOn w:val="Normal"/>
    <w:rsid w:val="00820E91"/>
    <w:rPr>
      <w:rFonts w:cs="Arial"/>
    </w:rPr>
  </w:style>
  <w:style w:type="character" w:customStyle="1" w:styleId="EncabezadoCar">
    <w:name w:val="Encabezado Car"/>
    <w:link w:val="Encabezado"/>
    <w:uiPriority w:val="99"/>
    <w:locked/>
    <w:rsid w:val="009B2A21"/>
    <w:rPr>
      <w:rFonts w:ascii="Arial" w:hAnsi="Arial"/>
      <w:sz w:val="16"/>
      <w:szCs w:val="24"/>
      <w:lang w:eastAsia="ar-SA"/>
    </w:rPr>
  </w:style>
  <w:style w:type="paragraph" w:customStyle="1" w:styleId="MTemaNormal">
    <w:name w:val="MTemaNormal"/>
    <w:basedOn w:val="Normal"/>
    <w:rsid w:val="002B5A15"/>
    <w:pPr>
      <w:suppressAutoHyphens w:val="0"/>
      <w:spacing w:after="60"/>
      <w:ind w:left="567"/>
      <w:jc w:val="left"/>
    </w:pPr>
    <w:rPr>
      <w:rFonts w:ascii="Verdana" w:hAnsi="Verdana" w:cs="Arial"/>
      <w:lang w:val="es-ES" w:eastAsia="es-ES"/>
    </w:rPr>
  </w:style>
  <w:style w:type="character" w:styleId="Textoennegrita">
    <w:name w:val="Strong"/>
    <w:basedOn w:val="Fuentedeprrafopredeter"/>
    <w:uiPriority w:val="22"/>
    <w:qFormat/>
    <w:rsid w:val="00B421EB"/>
    <w:rPr>
      <w:b/>
      <w:bCs/>
    </w:rPr>
  </w:style>
  <w:style w:type="paragraph" w:styleId="NormalWeb">
    <w:name w:val="Normal (Web)"/>
    <w:basedOn w:val="Normal"/>
    <w:uiPriority w:val="99"/>
    <w:unhideWhenUsed/>
    <w:rsid w:val="00B421EB"/>
    <w:pPr>
      <w:suppressAutoHyphens w:val="0"/>
      <w:spacing w:before="100" w:beforeAutospacing="1" w:after="100" w:afterAutospacing="1"/>
      <w:jc w:val="left"/>
    </w:pPr>
    <w:rPr>
      <w:rFonts w:ascii="Times New Roman" w:hAnsi="Times New Roman"/>
      <w:sz w:val="24"/>
      <w:lang w:eastAsia="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6296583">
      <w:bodyDiv w:val="1"/>
      <w:marLeft w:val="0"/>
      <w:marRight w:val="0"/>
      <w:marTop w:val="0"/>
      <w:marBottom w:val="0"/>
      <w:divBdr>
        <w:top w:val="none" w:sz="0" w:space="0" w:color="auto"/>
        <w:left w:val="none" w:sz="0" w:space="0" w:color="auto"/>
        <w:bottom w:val="none" w:sz="0" w:space="0" w:color="auto"/>
        <w:right w:val="none" w:sz="0" w:space="0" w:color="auto"/>
      </w:divBdr>
    </w:div>
    <w:div w:id="372771268">
      <w:bodyDiv w:val="1"/>
      <w:marLeft w:val="0"/>
      <w:marRight w:val="0"/>
      <w:marTop w:val="0"/>
      <w:marBottom w:val="0"/>
      <w:divBdr>
        <w:top w:val="none" w:sz="0" w:space="0" w:color="auto"/>
        <w:left w:val="none" w:sz="0" w:space="0" w:color="auto"/>
        <w:bottom w:val="none" w:sz="0" w:space="0" w:color="auto"/>
        <w:right w:val="none" w:sz="0" w:space="0" w:color="auto"/>
      </w:divBdr>
    </w:div>
    <w:div w:id="447814589">
      <w:bodyDiv w:val="1"/>
      <w:marLeft w:val="0"/>
      <w:marRight w:val="0"/>
      <w:marTop w:val="0"/>
      <w:marBottom w:val="0"/>
      <w:divBdr>
        <w:top w:val="none" w:sz="0" w:space="0" w:color="auto"/>
        <w:left w:val="none" w:sz="0" w:space="0" w:color="auto"/>
        <w:bottom w:val="none" w:sz="0" w:space="0" w:color="auto"/>
        <w:right w:val="none" w:sz="0" w:space="0" w:color="auto"/>
      </w:divBdr>
    </w:div>
    <w:div w:id="1270164253">
      <w:bodyDiv w:val="1"/>
      <w:marLeft w:val="0"/>
      <w:marRight w:val="0"/>
      <w:marTop w:val="0"/>
      <w:marBottom w:val="0"/>
      <w:divBdr>
        <w:top w:val="none" w:sz="0" w:space="0" w:color="auto"/>
        <w:left w:val="none" w:sz="0" w:space="0" w:color="auto"/>
        <w:bottom w:val="none" w:sz="0" w:space="0" w:color="auto"/>
        <w:right w:val="none" w:sz="0" w:space="0" w:color="auto"/>
      </w:divBdr>
    </w:div>
    <w:div w:id="1273633792">
      <w:bodyDiv w:val="1"/>
      <w:marLeft w:val="0"/>
      <w:marRight w:val="0"/>
      <w:marTop w:val="0"/>
      <w:marBottom w:val="0"/>
      <w:divBdr>
        <w:top w:val="none" w:sz="0" w:space="0" w:color="auto"/>
        <w:left w:val="none" w:sz="0" w:space="0" w:color="auto"/>
        <w:bottom w:val="none" w:sz="0" w:space="0" w:color="auto"/>
        <w:right w:val="none" w:sz="0" w:space="0" w:color="auto"/>
      </w:divBdr>
    </w:div>
    <w:div w:id="1412656994">
      <w:bodyDiv w:val="1"/>
      <w:marLeft w:val="0"/>
      <w:marRight w:val="0"/>
      <w:marTop w:val="0"/>
      <w:marBottom w:val="0"/>
      <w:divBdr>
        <w:top w:val="none" w:sz="0" w:space="0" w:color="auto"/>
        <w:left w:val="none" w:sz="0" w:space="0" w:color="auto"/>
        <w:bottom w:val="none" w:sz="0" w:space="0" w:color="auto"/>
        <w:right w:val="none" w:sz="0" w:space="0" w:color="auto"/>
      </w:divBdr>
    </w:div>
    <w:div w:id="1442916574">
      <w:bodyDiv w:val="1"/>
      <w:marLeft w:val="0"/>
      <w:marRight w:val="0"/>
      <w:marTop w:val="0"/>
      <w:marBottom w:val="0"/>
      <w:divBdr>
        <w:top w:val="none" w:sz="0" w:space="0" w:color="auto"/>
        <w:left w:val="none" w:sz="0" w:space="0" w:color="auto"/>
        <w:bottom w:val="none" w:sz="0" w:space="0" w:color="auto"/>
        <w:right w:val="none" w:sz="0" w:space="0" w:color="auto"/>
      </w:divBdr>
    </w:div>
    <w:div w:id="1673752743">
      <w:bodyDiv w:val="1"/>
      <w:marLeft w:val="0"/>
      <w:marRight w:val="0"/>
      <w:marTop w:val="0"/>
      <w:marBottom w:val="0"/>
      <w:divBdr>
        <w:top w:val="none" w:sz="0" w:space="0" w:color="auto"/>
        <w:left w:val="none" w:sz="0" w:space="0" w:color="auto"/>
        <w:bottom w:val="none" w:sz="0" w:space="0" w:color="auto"/>
        <w:right w:val="none" w:sz="0" w:space="0" w:color="auto"/>
      </w:divBdr>
    </w:div>
    <w:div w:id="1719893359">
      <w:bodyDiv w:val="1"/>
      <w:marLeft w:val="0"/>
      <w:marRight w:val="0"/>
      <w:marTop w:val="0"/>
      <w:marBottom w:val="0"/>
      <w:divBdr>
        <w:top w:val="none" w:sz="0" w:space="0" w:color="auto"/>
        <w:left w:val="none" w:sz="0" w:space="0" w:color="auto"/>
        <w:bottom w:val="none" w:sz="0" w:space="0" w:color="auto"/>
        <w:right w:val="none" w:sz="0" w:space="0" w:color="auto"/>
      </w:divBdr>
    </w:div>
    <w:div w:id="1723946392">
      <w:bodyDiv w:val="1"/>
      <w:marLeft w:val="0"/>
      <w:marRight w:val="0"/>
      <w:marTop w:val="0"/>
      <w:marBottom w:val="0"/>
      <w:divBdr>
        <w:top w:val="none" w:sz="0" w:space="0" w:color="auto"/>
        <w:left w:val="none" w:sz="0" w:space="0" w:color="auto"/>
        <w:bottom w:val="none" w:sz="0" w:space="0" w:color="auto"/>
        <w:right w:val="none" w:sz="0" w:space="0" w:color="auto"/>
      </w:divBdr>
    </w:div>
    <w:div w:id="1800028278">
      <w:bodyDiv w:val="1"/>
      <w:marLeft w:val="0"/>
      <w:marRight w:val="0"/>
      <w:marTop w:val="0"/>
      <w:marBottom w:val="0"/>
      <w:divBdr>
        <w:top w:val="none" w:sz="0" w:space="0" w:color="auto"/>
        <w:left w:val="none" w:sz="0" w:space="0" w:color="auto"/>
        <w:bottom w:val="none" w:sz="0" w:space="0" w:color="auto"/>
        <w:right w:val="none" w:sz="0" w:space="0" w:color="auto"/>
      </w:divBdr>
    </w:div>
    <w:div w:id="1886485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https://upload.wikimedia.org/wikipedia/commons/2/27/Logo_ESPE.png" TargetMode="External"/><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https://upload.wikimedia.org/wikipedia/commons/2/27/Logo_ESPE.png" TargetMode="External"/><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6</Pages>
  <Words>908</Words>
  <Characters>4996</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Requerimiento Funcional</vt:lpstr>
    </vt:vector>
  </TitlesOfParts>
  <Company>iess</Company>
  <LinksUpToDate>false</LinksUpToDate>
  <CharactersWithSpaces>5893</CharactersWithSpaces>
  <SharedDoc>false</SharedDoc>
  <HLinks>
    <vt:vector size="48" baseType="variant">
      <vt:variant>
        <vt:i4>1441844</vt:i4>
      </vt:variant>
      <vt:variant>
        <vt:i4>50</vt:i4>
      </vt:variant>
      <vt:variant>
        <vt:i4>0</vt:i4>
      </vt:variant>
      <vt:variant>
        <vt:i4>5</vt:i4>
      </vt:variant>
      <vt:variant>
        <vt:lpwstr/>
      </vt:variant>
      <vt:variant>
        <vt:lpwstr>_Toc430703065</vt:lpwstr>
      </vt:variant>
      <vt:variant>
        <vt:i4>1441844</vt:i4>
      </vt:variant>
      <vt:variant>
        <vt:i4>44</vt:i4>
      </vt:variant>
      <vt:variant>
        <vt:i4>0</vt:i4>
      </vt:variant>
      <vt:variant>
        <vt:i4>5</vt:i4>
      </vt:variant>
      <vt:variant>
        <vt:lpwstr/>
      </vt:variant>
      <vt:variant>
        <vt:lpwstr>_Toc430703064</vt:lpwstr>
      </vt:variant>
      <vt:variant>
        <vt:i4>1441844</vt:i4>
      </vt:variant>
      <vt:variant>
        <vt:i4>38</vt:i4>
      </vt:variant>
      <vt:variant>
        <vt:i4>0</vt:i4>
      </vt:variant>
      <vt:variant>
        <vt:i4>5</vt:i4>
      </vt:variant>
      <vt:variant>
        <vt:lpwstr/>
      </vt:variant>
      <vt:variant>
        <vt:lpwstr>_Toc430703063</vt:lpwstr>
      </vt:variant>
      <vt:variant>
        <vt:i4>1441844</vt:i4>
      </vt:variant>
      <vt:variant>
        <vt:i4>32</vt:i4>
      </vt:variant>
      <vt:variant>
        <vt:i4>0</vt:i4>
      </vt:variant>
      <vt:variant>
        <vt:i4>5</vt:i4>
      </vt:variant>
      <vt:variant>
        <vt:lpwstr/>
      </vt:variant>
      <vt:variant>
        <vt:lpwstr>_Toc430703062</vt:lpwstr>
      </vt:variant>
      <vt:variant>
        <vt:i4>1441844</vt:i4>
      </vt:variant>
      <vt:variant>
        <vt:i4>26</vt:i4>
      </vt:variant>
      <vt:variant>
        <vt:i4>0</vt:i4>
      </vt:variant>
      <vt:variant>
        <vt:i4>5</vt:i4>
      </vt:variant>
      <vt:variant>
        <vt:lpwstr/>
      </vt:variant>
      <vt:variant>
        <vt:lpwstr>_Toc430703061</vt:lpwstr>
      </vt:variant>
      <vt:variant>
        <vt:i4>1441844</vt:i4>
      </vt:variant>
      <vt:variant>
        <vt:i4>20</vt:i4>
      </vt:variant>
      <vt:variant>
        <vt:i4>0</vt:i4>
      </vt:variant>
      <vt:variant>
        <vt:i4>5</vt:i4>
      </vt:variant>
      <vt:variant>
        <vt:lpwstr/>
      </vt:variant>
      <vt:variant>
        <vt:lpwstr>_Toc430703060</vt:lpwstr>
      </vt:variant>
      <vt:variant>
        <vt:i4>1376308</vt:i4>
      </vt:variant>
      <vt:variant>
        <vt:i4>14</vt:i4>
      </vt:variant>
      <vt:variant>
        <vt:i4>0</vt:i4>
      </vt:variant>
      <vt:variant>
        <vt:i4>5</vt:i4>
      </vt:variant>
      <vt:variant>
        <vt:lpwstr/>
      </vt:variant>
      <vt:variant>
        <vt:lpwstr>_Toc430703059</vt:lpwstr>
      </vt:variant>
      <vt:variant>
        <vt:i4>1376308</vt:i4>
      </vt:variant>
      <vt:variant>
        <vt:i4>8</vt:i4>
      </vt:variant>
      <vt:variant>
        <vt:i4>0</vt:i4>
      </vt:variant>
      <vt:variant>
        <vt:i4>5</vt:i4>
      </vt:variant>
      <vt:variant>
        <vt:lpwstr/>
      </vt:variant>
      <vt:variant>
        <vt:lpwstr>_Toc430703058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Requerimiento Funcional</dc:title>
  <dc:subject>Nombre Módulo - Nombre Mejora</dc:subject>
  <dc:creator>mbenavides</dc:creator>
  <cp:keywords/>
  <dc:description/>
  <cp:lastModifiedBy>Ronny Ibarra</cp:lastModifiedBy>
  <cp:revision>5</cp:revision>
  <cp:lastPrinted>2113-01-01T05:00:00Z</cp:lastPrinted>
  <dcterms:created xsi:type="dcterms:W3CDTF">2026-04-21T21:00:00Z</dcterms:created>
  <dcterms:modified xsi:type="dcterms:W3CDTF">2026-04-23T01:47:00Z</dcterms:modified>
</cp:coreProperties>
</file>