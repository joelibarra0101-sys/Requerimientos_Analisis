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6197B" w14:textId="77777777" w:rsidR="00B10CCD" w:rsidRDefault="00B10CCD" w:rsidP="00821E8D">
      <w:r>
        <w:separator/>
      </w:r>
    </w:p>
  </w:endnote>
  <w:endnote w:type="continuationSeparator" w:id="0">
    <w:p w14:paraId="6B73F4C8" w14:textId="77777777" w:rsidR="00B10CCD" w:rsidRDefault="00B10CCD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18575" w14:textId="77777777" w:rsidR="00B10CCD" w:rsidRDefault="00B10CCD" w:rsidP="00821E8D">
      <w:r>
        <w:separator/>
      </w:r>
    </w:p>
  </w:footnote>
  <w:footnote w:type="continuationSeparator" w:id="0">
    <w:p w14:paraId="5539CA73" w14:textId="77777777" w:rsidR="00B10CCD" w:rsidRDefault="00B10CCD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1626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D68B8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20E91"/>
    <w:rsid w:val="00821E8D"/>
    <w:rsid w:val="00840CA6"/>
    <w:rsid w:val="008A3C2D"/>
    <w:rsid w:val="008A7E5C"/>
    <w:rsid w:val="008B3F66"/>
    <w:rsid w:val="008B6CCA"/>
    <w:rsid w:val="008C3A6A"/>
    <w:rsid w:val="008D2965"/>
    <w:rsid w:val="008D47F8"/>
    <w:rsid w:val="008F218C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212ED"/>
    <w:rsid w:val="00A442B8"/>
    <w:rsid w:val="00A54622"/>
    <w:rsid w:val="00A650C0"/>
    <w:rsid w:val="00AF2D75"/>
    <w:rsid w:val="00AF3CA7"/>
    <w:rsid w:val="00B03ACC"/>
    <w:rsid w:val="00B07BB7"/>
    <w:rsid w:val="00B10CCD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B7412"/>
    <w:rsid w:val="00DC4476"/>
    <w:rsid w:val="00DC567A"/>
    <w:rsid w:val="00DE1320"/>
    <w:rsid w:val="00E46BB2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2026-04-21T21:00:00Z</dcterms:created>
  <dcterms:modified xsi:type="dcterms:W3CDTF">2026-04-21T21:00:00Z</dcterms:modified>
</cp:coreProperties>
</file>