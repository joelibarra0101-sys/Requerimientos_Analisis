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8E9EDC6" w14:textId="77777777" w:rsidR="001617EC" w:rsidRDefault="001617EC">
      <w:pPr>
        <w:jc w:val="right"/>
      </w:pPr>
    </w:p>
    <w:p w14:paraId="61538A29" w14:textId="77777777" w:rsidR="001617EC" w:rsidRDefault="001617EC">
      <w:pPr>
        <w:jc w:val="right"/>
      </w:pPr>
    </w:p>
    <w:p w14:paraId="5CE840CD" w14:textId="77777777" w:rsidR="001617EC" w:rsidRDefault="001617EC">
      <w:pPr>
        <w:jc w:val="right"/>
      </w:pPr>
    </w:p>
    <w:p w14:paraId="550AE69E" w14:textId="77777777" w:rsidR="001617EC" w:rsidRDefault="001617EC">
      <w:pPr>
        <w:jc w:val="right"/>
      </w:pPr>
    </w:p>
    <w:p w14:paraId="1E3E15B0" w14:textId="77777777" w:rsidR="001617EC" w:rsidRDefault="001617EC">
      <w:pPr>
        <w:jc w:val="right"/>
      </w:pPr>
    </w:p>
    <w:p w14:paraId="4ED2D60E" w14:textId="77777777" w:rsidR="001617EC" w:rsidRDefault="001617EC">
      <w:pPr>
        <w:jc w:val="right"/>
      </w:pPr>
    </w:p>
    <w:p w14:paraId="096ABE1E" w14:textId="77777777" w:rsidR="001617EC" w:rsidRDefault="001617EC">
      <w:pPr>
        <w:jc w:val="right"/>
      </w:pPr>
    </w:p>
    <w:p w14:paraId="5F0C2F02" w14:textId="77777777" w:rsidR="001617EC" w:rsidRDefault="001617EC">
      <w:pPr>
        <w:jc w:val="right"/>
      </w:pPr>
    </w:p>
    <w:p w14:paraId="71743CB6" w14:textId="77777777" w:rsidR="001617EC" w:rsidRDefault="001617EC">
      <w:pPr>
        <w:jc w:val="right"/>
      </w:pPr>
    </w:p>
    <w:p w14:paraId="1349FBEB" w14:textId="77777777" w:rsidR="001617EC" w:rsidRDefault="001617EC">
      <w:pPr>
        <w:jc w:val="right"/>
      </w:pPr>
    </w:p>
    <w:p w14:paraId="18522C22" w14:textId="77777777" w:rsidR="001617EC" w:rsidRDefault="001617EC">
      <w:pPr>
        <w:jc w:val="right"/>
      </w:pPr>
    </w:p>
    <w:p w14:paraId="2373CBF3" w14:textId="77777777" w:rsidR="001617EC" w:rsidRDefault="001617EC">
      <w:pPr>
        <w:jc w:val="right"/>
      </w:pPr>
    </w:p>
    <w:p w14:paraId="2C63FA93" w14:textId="77777777" w:rsidR="001617EC" w:rsidRDefault="001617EC">
      <w:pPr>
        <w:jc w:val="right"/>
      </w:pPr>
    </w:p>
    <w:p w14:paraId="1290B651" w14:textId="77777777" w:rsidR="001617EC" w:rsidRDefault="001617EC">
      <w:pPr>
        <w:jc w:val="right"/>
      </w:pPr>
    </w:p>
    <w:p w14:paraId="54AEFDE4" w14:textId="77777777" w:rsidR="001617EC" w:rsidRDefault="001617EC">
      <w:pPr>
        <w:jc w:val="right"/>
      </w:pPr>
    </w:p>
    <w:p w14:paraId="584F0412" w14:textId="77777777" w:rsidR="001617EC" w:rsidRDefault="001617EC">
      <w:pPr>
        <w:jc w:val="right"/>
      </w:pPr>
    </w:p>
    <w:p w14:paraId="6A5C041F" w14:textId="77777777" w:rsidR="001617EC" w:rsidRDefault="001617EC">
      <w:pPr>
        <w:jc w:val="right"/>
      </w:pPr>
    </w:p>
    <w:p w14:paraId="67171471" w14:textId="77777777" w:rsidR="001617EC" w:rsidRDefault="001617EC">
      <w:pPr>
        <w:jc w:val="right"/>
      </w:pPr>
    </w:p>
    <w:p w14:paraId="7B782490" w14:textId="77777777" w:rsidR="00E579AD" w:rsidRPr="00D85081" w:rsidRDefault="00C16FDC" w:rsidP="00D85081">
      <w:pPr>
        <w:spacing w:before="100"/>
        <w:jc w:val="right"/>
        <w:rPr>
          <w:b/>
          <w:bCs/>
          <w:sz w:val="36"/>
        </w:rPr>
      </w:pPr>
      <w:r>
        <w:rPr>
          <w:b/>
          <w:bCs/>
          <w:sz w:val="36"/>
        </w:rPr>
        <w:t>MESAPASS</w:t>
      </w:r>
    </w:p>
    <w:p w14:paraId="4B1FAFA2" w14:textId="77777777" w:rsidR="00D85081" w:rsidRDefault="00C16FDC" w:rsidP="00D85081">
      <w:pPr>
        <w:jc w:val="right"/>
      </w:pPr>
      <w:r w:rsidRPr="00C16FDC">
        <w:rPr>
          <w:rFonts w:cs="Arial"/>
          <w:i/>
          <w:iCs/>
          <w:sz w:val="32"/>
        </w:rPr>
        <w:t xml:space="preserve">Registrar Consumo de </w:t>
      </w:r>
      <w:r w:rsidR="000F3FFD">
        <w:rPr>
          <w:rFonts w:cs="Arial"/>
          <w:i/>
          <w:iCs/>
          <w:sz w:val="32"/>
        </w:rPr>
        <w:t>mediante QR</w:t>
      </w:r>
    </w:p>
    <w:p w14:paraId="19A1B57E" w14:textId="77777777" w:rsidR="00D85081" w:rsidRDefault="00D85081" w:rsidP="00D85081">
      <w:pPr>
        <w:jc w:val="right"/>
      </w:pPr>
    </w:p>
    <w:p w14:paraId="6BBC5BDE" w14:textId="77777777" w:rsidR="00D85081" w:rsidRDefault="00D85081" w:rsidP="00D85081">
      <w:pPr>
        <w:jc w:val="right"/>
      </w:pPr>
    </w:p>
    <w:p w14:paraId="341D3D39" w14:textId="77777777" w:rsidR="00E579AD" w:rsidRPr="00D85081" w:rsidRDefault="00E579AD" w:rsidP="00D85081">
      <w:pPr>
        <w:jc w:val="right"/>
      </w:pPr>
      <w:r w:rsidRPr="00D85081">
        <w:t>Versión &lt;</w:t>
      </w:r>
      <w:r>
        <w:fldChar w:fldCharType="begin"/>
      </w:r>
      <w:r w:rsidRPr="00D85081">
        <w:instrText xml:space="preserve"> DOCPROPERTY  Version  \* MERGEFORMAT </w:instrText>
      </w:r>
      <w:r>
        <w:fldChar w:fldCharType="separate"/>
      </w:r>
      <w:r w:rsidRPr="00D85081">
        <w:t>1.0.0</w:t>
      </w:r>
      <w:r>
        <w:fldChar w:fldCharType="end"/>
      </w:r>
      <w:r w:rsidRPr="00D85081">
        <w:t>&gt;</w:t>
      </w:r>
    </w:p>
    <w:p w14:paraId="60C28AFF" w14:textId="77777777" w:rsidR="00D85081" w:rsidRDefault="00D85081" w:rsidP="00D85081">
      <w:pPr>
        <w:pStyle w:val="InfoBlue"/>
        <w:ind w:left="0"/>
        <w:rPr>
          <w:i w:val="0"/>
          <w:color w:val="auto"/>
          <w:szCs w:val="24"/>
          <w:lang w:val="es-EC" w:eastAsia="ar-SA"/>
        </w:rPr>
      </w:pPr>
    </w:p>
    <w:p w14:paraId="225B49EE" w14:textId="77777777" w:rsidR="001617EC" w:rsidRPr="00E579AD" w:rsidRDefault="001617EC">
      <w:pPr>
        <w:jc w:val="right"/>
        <w:rPr>
          <w:lang w:val="es-ES"/>
        </w:rPr>
      </w:pPr>
    </w:p>
    <w:p w14:paraId="232FFB84" w14:textId="77777777" w:rsidR="001617EC" w:rsidRDefault="001617EC">
      <w:pPr>
        <w:jc w:val="right"/>
      </w:pPr>
    </w:p>
    <w:p w14:paraId="02D0B872" w14:textId="77777777" w:rsidR="001617EC" w:rsidRDefault="001617EC">
      <w:pPr>
        <w:jc w:val="right"/>
      </w:pPr>
    </w:p>
    <w:p w14:paraId="1C409774" w14:textId="77777777" w:rsidR="001617EC" w:rsidRDefault="001617EC">
      <w:pPr>
        <w:rPr>
          <w:sz w:val="16"/>
        </w:rPr>
        <w:sectPr w:rsidR="001617EC" w:rsidSect="00AF6C7E">
          <w:headerReference w:type="default" r:id="rId7"/>
          <w:footnotePr>
            <w:pos w:val="beneathText"/>
          </w:footnotePr>
          <w:pgSz w:w="11905" w:h="16837"/>
          <w:pgMar w:top="2523" w:right="1418" w:bottom="1985" w:left="1701" w:header="993" w:footer="495" w:gutter="0"/>
          <w:cols w:space="720"/>
          <w:docGrid w:linePitch="360"/>
        </w:sectPr>
      </w:pPr>
    </w:p>
    <w:p w14:paraId="74FEECCB" w14:textId="77777777" w:rsidR="001617EC" w:rsidRDefault="001617EC">
      <w:pPr>
        <w:ind w:left="1440"/>
        <w:rPr>
          <w:sz w:val="16"/>
        </w:rPr>
      </w:pPr>
    </w:p>
    <w:p w14:paraId="72CF2CAB" w14:textId="77777777" w:rsidR="001617EC" w:rsidRDefault="001617EC">
      <w:pPr>
        <w:ind w:left="1440"/>
        <w:rPr>
          <w:sz w:val="16"/>
        </w:rPr>
      </w:pPr>
    </w:p>
    <w:p w14:paraId="10F17EF4" w14:textId="77777777" w:rsidR="001617EC" w:rsidRDefault="001617EC">
      <w:pPr>
        <w:ind w:left="1440"/>
        <w:rPr>
          <w:sz w:val="16"/>
        </w:rPr>
      </w:pPr>
    </w:p>
    <w:p w14:paraId="1BA02099" w14:textId="77777777" w:rsidR="001617EC" w:rsidRDefault="001617EC">
      <w:pPr>
        <w:ind w:left="1440"/>
        <w:rPr>
          <w:sz w:val="16"/>
        </w:rPr>
      </w:pPr>
    </w:p>
    <w:p w14:paraId="690F4BC5" w14:textId="77777777" w:rsidR="001617EC" w:rsidRDefault="001617EC">
      <w:pPr>
        <w:ind w:left="1440"/>
        <w:rPr>
          <w:sz w:val="16"/>
        </w:rPr>
      </w:pPr>
    </w:p>
    <w:p w14:paraId="0ADABBA2" w14:textId="77777777" w:rsidR="001617EC" w:rsidRDefault="001617EC">
      <w:pPr>
        <w:ind w:left="1440"/>
        <w:rPr>
          <w:sz w:val="16"/>
        </w:rPr>
      </w:pPr>
    </w:p>
    <w:p w14:paraId="045CDB05" w14:textId="77777777" w:rsidR="001617EC" w:rsidRDefault="001617EC">
      <w:pPr>
        <w:ind w:left="1440"/>
        <w:rPr>
          <w:sz w:val="16"/>
        </w:rPr>
      </w:pPr>
    </w:p>
    <w:p w14:paraId="794B05E3" w14:textId="77777777" w:rsidR="001617EC" w:rsidRDefault="001617EC">
      <w:pPr>
        <w:ind w:left="1440"/>
        <w:rPr>
          <w:sz w:val="16"/>
        </w:rPr>
      </w:pPr>
    </w:p>
    <w:p w14:paraId="4E2DC2B6" w14:textId="77777777" w:rsidR="001617EC" w:rsidRDefault="001617EC">
      <w:pPr>
        <w:ind w:left="1440"/>
        <w:rPr>
          <w:sz w:val="16"/>
        </w:rPr>
      </w:pPr>
    </w:p>
    <w:p w14:paraId="4C9393A9" w14:textId="77777777" w:rsidR="001617EC" w:rsidRDefault="001617EC">
      <w:pPr>
        <w:ind w:left="1440"/>
        <w:rPr>
          <w:sz w:val="16"/>
        </w:rPr>
      </w:pPr>
    </w:p>
    <w:p w14:paraId="5494A88A" w14:textId="77777777" w:rsidR="001617EC" w:rsidRDefault="001617EC">
      <w:pPr>
        <w:ind w:left="1440"/>
        <w:rPr>
          <w:sz w:val="16"/>
        </w:rPr>
      </w:pPr>
    </w:p>
    <w:p w14:paraId="6612906B" w14:textId="77777777" w:rsidR="001617EC" w:rsidRDefault="001617EC">
      <w:pPr>
        <w:ind w:left="1440"/>
        <w:rPr>
          <w:sz w:val="16"/>
        </w:rPr>
      </w:pPr>
    </w:p>
    <w:p w14:paraId="713B545A" w14:textId="77777777" w:rsidR="008C61F2" w:rsidRDefault="008C61F2">
      <w:pPr>
        <w:ind w:left="1440"/>
        <w:rPr>
          <w:sz w:val="16"/>
        </w:rPr>
      </w:pPr>
    </w:p>
    <w:p w14:paraId="0C1FE7BA" w14:textId="77777777" w:rsidR="008C61F2" w:rsidRDefault="008C61F2">
      <w:pPr>
        <w:ind w:left="1440"/>
        <w:rPr>
          <w:sz w:val="16"/>
        </w:rPr>
      </w:pPr>
    </w:p>
    <w:p w14:paraId="3F0974C1" w14:textId="77777777" w:rsidR="008C61F2" w:rsidRDefault="008C61F2">
      <w:pPr>
        <w:ind w:left="1440"/>
        <w:rPr>
          <w:sz w:val="16"/>
        </w:rPr>
      </w:pPr>
    </w:p>
    <w:p w14:paraId="68D0F411" w14:textId="77777777" w:rsidR="008C61F2" w:rsidRDefault="008C61F2">
      <w:pPr>
        <w:ind w:left="1440"/>
        <w:rPr>
          <w:sz w:val="16"/>
        </w:rPr>
      </w:pPr>
    </w:p>
    <w:p w14:paraId="333015DB" w14:textId="77777777" w:rsidR="001617EC" w:rsidRDefault="001617EC">
      <w:pPr>
        <w:ind w:left="1440"/>
        <w:rPr>
          <w:sz w:val="16"/>
        </w:rPr>
      </w:pPr>
    </w:p>
    <w:p w14:paraId="56C338B1" w14:textId="77777777" w:rsidR="001617EC" w:rsidRDefault="001617EC">
      <w:pPr>
        <w:ind w:left="1440"/>
        <w:rPr>
          <w:sz w:val="16"/>
        </w:rPr>
      </w:pPr>
    </w:p>
    <w:p w14:paraId="1A62B8BE" w14:textId="77777777" w:rsidR="00D85E5E" w:rsidRDefault="00D85E5E">
      <w:pPr>
        <w:ind w:left="1440"/>
        <w:rPr>
          <w:sz w:val="16"/>
        </w:rPr>
      </w:pPr>
    </w:p>
    <w:p w14:paraId="58560DB7" w14:textId="77777777" w:rsidR="001617EC" w:rsidRDefault="001617EC">
      <w:pPr>
        <w:ind w:left="1440"/>
        <w:rPr>
          <w:sz w:val="16"/>
        </w:rPr>
      </w:pPr>
    </w:p>
    <w:p w14:paraId="78590443" w14:textId="77777777" w:rsidR="001617EC" w:rsidRDefault="001617EC">
      <w:pPr>
        <w:ind w:left="1440"/>
        <w:rPr>
          <w:sz w:val="16"/>
        </w:rPr>
      </w:pPr>
    </w:p>
    <w:p w14:paraId="0A0575EE" w14:textId="77777777" w:rsidR="001617EC" w:rsidRDefault="001617EC">
      <w:pPr>
        <w:ind w:left="1440"/>
        <w:rPr>
          <w:sz w:val="16"/>
        </w:rPr>
      </w:pPr>
    </w:p>
    <w:p w14:paraId="0E89DB0B" w14:textId="77777777" w:rsidR="001617EC" w:rsidRDefault="001617EC">
      <w:pPr>
        <w:ind w:left="1440"/>
        <w:rPr>
          <w:sz w:val="16"/>
        </w:rPr>
      </w:pPr>
    </w:p>
    <w:p w14:paraId="59A4F595" w14:textId="77777777" w:rsidR="001617EC" w:rsidRDefault="001617EC">
      <w:pPr>
        <w:ind w:left="1440"/>
        <w:rPr>
          <w:sz w:val="16"/>
        </w:rPr>
      </w:pPr>
    </w:p>
    <w:p w14:paraId="286E4500" w14:textId="77777777" w:rsidR="001617EC" w:rsidRDefault="001617EC">
      <w:pPr>
        <w:ind w:left="1440"/>
        <w:rPr>
          <w:sz w:val="16"/>
        </w:rPr>
      </w:pPr>
    </w:p>
    <w:p w14:paraId="2959CBBF" w14:textId="77777777" w:rsidR="001617EC" w:rsidRDefault="001617EC">
      <w:pPr>
        <w:ind w:left="1440"/>
        <w:rPr>
          <w:sz w:val="16"/>
        </w:rPr>
      </w:pPr>
    </w:p>
    <w:p w14:paraId="74EA2172" w14:textId="77777777" w:rsidR="001617EC" w:rsidRDefault="001617EC">
      <w:pPr>
        <w:ind w:left="1440"/>
        <w:rPr>
          <w:sz w:val="16"/>
        </w:rPr>
      </w:pPr>
    </w:p>
    <w:p w14:paraId="5512020E" w14:textId="77777777" w:rsidR="001617EC" w:rsidRDefault="001617EC">
      <w:pPr>
        <w:ind w:left="1440"/>
        <w:rPr>
          <w:sz w:val="16"/>
        </w:rPr>
      </w:pPr>
    </w:p>
    <w:p w14:paraId="2EE5C5CD" w14:textId="77777777" w:rsidR="001617EC" w:rsidRDefault="001617EC">
      <w:pPr>
        <w:ind w:left="1440"/>
        <w:rPr>
          <w:sz w:val="16"/>
        </w:rPr>
      </w:pPr>
    </w:p>
    <w:p w14:paraId="3FE226D5" w14:textId="77777777" w:rsidR="001617EC" w:rsidRDefault="001617EC">
      <w:pPr>
        <w:ind w:left="1440"/>
        <w:rPr>
          <w:sz w:val="16"/>
        </w:rPr>
      </w:pPr>
    </w:p>
    <w:p w14:paraId="61F89FA7" w14:textId="77777777" w:rsidR="001617EC" w:rsidRDefault="001617EC">
      <w:pPr>
        <w:rPr>
          <w:rFonts w:cs="Arial"/>
          <w:b/>
          <w:bCs/>
          <w:kern w:val="1"/>
          <w:sz w:val="32"/>
          <w:szCs w:val="32"/>
        </w:rPr>
      </w:pPr>
      <w:r>
        <w:br w:type="page"/>
      </w:r>
      <w:r>
        <w:lastRenderedPageBreak/>
        <w:t>Información General</w:t>
      </w:r>
    </w:p>
    <w:tbl>
      <w:tblPr>
        <w:tblW w:w="9004" w:type="dxa"/>
        <w:tblLayout w:type="fixed"/>
        <w:tblLook w:val="0000" w:firstRow="0" w:lastRow="0" w:firstColumn="0" w:lastColumn="0" w:noHBand="0" w:noVBand="0"/>
      </w:tblPr>
      <w:tblGrid>
        <w:gridCol w:w="1238"/>
        <w:gridCol w:w="7766"/>
      </w:tblGrid>
      <w:tr w:rsidR="009D25B3" w14:paraId="2ECBAEAC" w14:textId="77777777">
        <w:tc>
          <w:tcPr>
            <w:tcW w:w="1238" w:type="dxa"/>
            <w:tcBorders>
              <w:top w:val="single" w:sz="8" w:space="0" w:color="808080"/>
            </w:tcBorders>
          </w:tcPr>
          <w:p w14:paraId="372125B2" w14:textId="77777777" w:rsidR="009D25B3" w:rsidRDefault="009D25B3">
            <w:pPr>
              <w:snapToGrid w:val="0"/>
              <w:rPr>
                <w:smallCaps/>
              </w:rPr>
            </w:pPr>
            <w:r>
              <w:rPr>
                <w:smallCaps/>
              </w:rPr>
              <w:t>Título:</w:t>
            </w:r>
          </w:p>
        </w:tc>
        <w:tc>
          <w:tcPr>
            <w:tcW w:w="7766" w:type="dxa"/>
            <w:tcBorders>
              <w:top w:val="single" w:sz="8" w:space="0" w:color="808080"/>
            </w:tcBorders>
          </w:tcPr>
          <w:p w14:paraId="0DAFDD5B" w14:textId="77777777" w:rsidR="009D25B3" w:rsidRPr="003547A8" w:rsidRDefault="00F245AC" w:rsidP="000A0B8D">
            <w:pPr>
              <w:snapToGrid w:val="0"/>
              <w:rPr>
                <w:smallCaps/>
                <w:sz w:val="18"/>
              </w:rPr>
            </w:pPr>
            <w:r>
              <w:rPr>
                <w:sz w:val="18"/>
              </w:rPr>
              <w:t>MESAPASS</w:t>
            </w:r>
          </w:p>
        </w:tc>
      </w:tr>
      <w:tr w:rsidR="009D25B3" w14:paraId="58ECAA3C" w14:textId="77777777">
        <w:tc>
          <w:tcPr>
            <w:tcW w:w="1238" w:type="dxa"/>
          </w:tcPr>
          <w:p w14:paraId="56F8C251" w14:textId="77777777" w:rsidR="009D25B3" w:rsidRDefault="009D25B3">
            <w:pPr>
              <w:snapToGrid w:val="0"/>
              <w:rPr>
                <w:smallCaps/>
              </w:rPr>
            </w:pPr>
            <w:r>
              <w:rPr>
                <w:smallCaps/>
              </w:rPr>
              <w:t>Subtítulo:</w:t>
            </w:r>
          </w:p>
        </w:tc>
        <w:tc>
          <w:tcPr>
            <w:tcW w:w="7766" w:type="dxa"/>
          </w:tcPr>
          <w:p w14:paraId="2043825B" w14:textId="77777777" w:rsidR="009D25B3" w:rsidRPr="003547A8" w:rsidRDefault="00F245AC" w:rsidP="000F3FFD">
            <w:pPr>
              <w:snapToGrid w:val="0"/>
              <w:rPr>
                <w:smallCaps/>
                <w:sz w:val="18"/>
              </w:rPr>
            </w:pPr>
            <w:r w:rsidRPr="00F245AC">
              <w:rPr>
                <w:sz w:val="18"/>
              </w:rPr>
              <w:t xml:space="preserve">Registrar Consumo de </w:t>
            </w:r>
            <w:r w:rsidR="000F3FFD">
              <w:rPr>
                <w:sz w:val="18"/>
              </w:rPr>
              <w:t>mediante Código QR</w:t>
            </w:r>
          </w:p>
        </w:tc>
      </w:tr>
      <w:tr w:rsidR="009D25B3" w14:paraId="5BE18BD3" w14:textId="77777777" w:rsidTr="003547A8">
        <w:trPr>
          <w:trHeight w:val="87"/>
        </w:trPr>
        <w:tc>
          <w:tcPr>
            <w:tcW w:w="1238" w:type="dxa"/>
          </w:tcPr>
          <w:p w14:paraId="0A4B9D16" w14:textId="77777777" w:rsidR="009D25B3" w:rsidRDefault="009D25B3">
            <w:pPr>
              <w:snapToGrid w:val="0"/>
              <w:rPr>
                <w:smallCaps/>
              </w:rPr>
            </w:pPr>
            <w:r>
              <w:rPr>
                <w:smallCaps/>
              </w:rPr>
              <w:t>Versión:</w:t>
            </w:r>
          </w:p>
        </w:tc>
        <w:tc>
          <w:tcPr>
            <w:tcW w:w="7766" w:type="dxa"/>
          </w:tcPr>
          <w:p w14:paraId="11D60DF1" w14:textId="77777777" w:rsidR="009D25B3" w:rsidRPr="003547A8" w:rsidRDefault="009D25B3" w:rsidP="000A0B8D">
            <w:pPr>
              <w:snapToGrid w:val="0"/>
              <w:rPr>
                <w:smallCaps/>
                <w:sz w:val="18"/>
              </w:rPr>
            </w:pPr>
            <w:r w:rsidRPr="003547A8">
              <w:rPr>
                <w:smallCaps/>
                <w:sz w:val="18"/>
              </w:rPr>
              <w:fldChar w:fldCharType="begin"/>
            </w:r>
            <w:r w:rsidRPr="003547A8">
              <w:rPr>
                <w:smallCaps/>
                <w:sz w:val="18"/>
              </w:rPr>
              <w:instrText xml:space="preserve"> REF Version \h </w:instrText>
            </w:r>
            <w:r w:rsidRPr="003547A8">
              <w:rPr>
                <w:smallCaps/>
                <w:sz w:val="18"/>
              </w:rPr>
            </w:r>
            <w:r w:rsidR="008C61F2" w:rsidRPr="003547A8">
              <w:rPr>
                <w:smallCaps/>
                <w:sz w:val="18"/>
              </w:rPr>
              <w:instrText xml:space="preserve"> \* MERGEFORMAT </w:instrText>
            </w:r>
            <w:r w:rsidRPr="003547A8">
              <w:rPr>
                <w:smallCaps/>
                <w:sz w:val="18"/>
              </w:rPr>
              <w:fldChar w:fldCharType="separate"/>
            </w:r>
            <w:r w:rsidR="00001FD9" w:rsidRPr="003547A8">
              <w:rPr>
                <w:sz w:val="18"/>
              </w:rPr>
              <w:t>1.0.</w:t>
            </w:r>
            <w:r w:rsidRPr="003547A8">
              <w:rPr>
                <w:smallCaps/>
                <w:sz w:val="18"/>
              </w:rPr>
              <w:fldChar w:fldCharType="end"/>
            </w:r>
            <w:r w:rsidR="008C61F2" w:rsidRPr="003547A8">
              <w:rPr>
                <w:smallCaps/>
                <w:sz w:val="18"/>
              </w:rPr>
              <w:t>0</w:t>
            </w:r>
          </w:p>
        </w:tc>
      </w:tr>
      <w:tr w:rsidR="009D25B3" w14:paraId="3C56EAAE" w14:textId="77777777">
        <w:tc>
          <w:tcPr>
            <w:tcW w:w="1238" w:type="dxa"/>
            <w:tcBorders>
              <w:bottom w:val="single" w:sz="8" w:space="0" w:color="808080"/>
            </w:tcBorders>
          </w:tcPr>
          <w:p w14:paraId="76BDFD1C" w14:textId="77777777" w:rsidR="009D25B3" w:rsidRDefault="009D25B3">
            <w:pPr>
              <w:snapToGrid w:val="0"/>
              <w:rPr>
                <w:smallCaps/>
              </w:rPr>
            </w:pPr>
            <w:r>
              <w:rPr>
                <w:smallCaps/>
              </w:rPr>
              <w:t>Autor</w:t>
            </w:r>
            <w:r w:rsidR="009C24CA">
              <w:rPr>
                <w:smallCaps/>
              </w:rPr>
              <w:t>es</w:t>
            </w:r>
            <w:r>
              <w:rPr>
                <w:smallCaps/>
              </w:rPr>
              <w:t>:</w:t>
            </w:r>
          </w:p>
        </w:tc>
        <w:tc>
          <w:tcPr>
            <w:tcW w:w="7766" w:type="dxa"/>
            <w:tcBorders>
              <w:bottom w:val="single" w:sz="8" w:space="0" w:color="808080"/>
            </w:tcBorders>
          </w:tcPr>
          <w:p w14:paraId="71A404BE" w14:textId="77777777" w:rsidR="009D25B3" w:rsidRPr="003547A8" w:rsidRDefault="00F245AC" w:rsidP="000A0B8D">
            <w:pPr>
              <w:snapToGrid w:val="0"/>
              <w:rPr>
                <w:sz w:val="18"/>
              </w:rPr>
            </w:pPr>
            <w:r>
              <w:rPr>
                <w:sz w:val="18"/>
              </w:rPr>
              <w:t>Ronny Ibarra, Carlos Rivera</w:t>
            </w:r>
          </w:p>
        </w:tc>
      </w:tr>
    </w:tbl>
    <w:p w14:paraId="6D75E036" w14:textId="77777777" w:rsidR="00F7421B" w:rsidRDefault="00F7421B" w:rsidP="00F7421B">
      <w:pPr>
        <w:pStyle w:val="Ttulo"/>
      </w:pPr>
      <w:r>
        <w:t>Firmas y Aprobaciones</w:t>
      </w:r>
    </w:p>
    <w:tbl>
      <w:tblPr>
        <w:tblW w:w="9004" w:type="dxa"/>
        <w:tblLayout w:type="fixed"/>
        <w:tblLook w:val="0000" w:firstRow="0" w:lastRow="0" w:firstColumn="0" w:lastColumn="0" w:noHBand="0" w:noVBand="0"/>
      </w:tblPr>
      <w:tblGrid>
        <w:gridCol w:w="1803"/>
        <w:gridCol w:w="1630"/>
        <w:gridCol w:w="1857"/>
        <w:gridCol w:w="3714"/>
      </w:tblGrid>
      <w:tr w:rsidR="00F7421B" w14:paraId="46C20DB3" w14:textId="77777777" w:rsidTr="009C24CA">
        <w:trPr>
          <w:cantSplit/>
          <w:trHeight w:hRule="exact" w:val="983"/>
        </w:trPr>
        <w:tc>
          <w:tcPr>
            <w:tcW w:w="1803" w:type="dxa"/>
            <w:tcBorders>
              <w:top w:val="single" w:sz="8" w:space="0" w:color="808080"/>
            </w:tcBorders>
          </w:tcPr>
          <w:p w14:paraId="5E277100" w14:textId="77777777" w:rsidR="00F7421B" w:rsidRDefault="00F7421B" w:rsidP="009113E3">
            <w:pPr>
              <w:snapToGrid w:val="0"/>
              <w:rPr>
                <w:rFonts w:cs="Arial"/>
                <w:smallCaps/>
              </w:rPr>
            </w:pPr>
            <w:r>
              <w:rPr>
                <w:rFonts w:cs="Arial"/>
                <w:smallCaps/>
              </w:rPr>
              <w:t>Elaborado Por:</w:t>
            </w:r>
          </w:p>
        </w:tc>
        <w:tc>
          <w:tcPr>
            <w:tcW w:w="3487" w:type="dxa"/>
            <w:gridSpan w:val="2"/>
            <w:tcBorders>
              <w:top w:val="single" w:sz="8" w:space="0" w:color="808080"/>
              <w:bottom w:val="single" w:sz="1" w:space="0" w:color="C0C0C0"/>
            </w:tcBorders>
          </w:tcPr>
          <w:p w14:paraId="2A26F0BB" w14:textId="77777777" w:rsidR="009C24CA" w:rsidRDefault="009C24CA" w:rsidP="00F7421B">
            <w:pPr>
              <w:snapToGrid w:val="0"/>
              <w:rPr>
                <w:rFonts w:cs="Arial"/>
              </w:rPr>
            </w:pPr>
            <w:r>
              <w:rPr>
                <w:rFonts w:cs="Arial"/>
              </w:rPr>
              <w:t>RONNY IBARRA /</w:t>
            </w:r>
          </w:p>
          <w:p w14:paraId="32EE06B5" w14:textId="77777777" w:rsidR="00F7421B" w:rsidRDefault="009C24CA" w:rsidP="00F7421B">
            <w:pPr>
              <w:snapToGrid w:val="0"/>
              <w:rPr>
                <w:rFonts w:cs="Arial"/>
              </w:rPr>
            </w:pPr>
            <w:r>
              <w:rPr>
                <w:rFonts w:cs="Arial"/>
              </w:rPr>
              <w:t>CARLOS RIVERA</w:t>
            </w:r>
          </w:p>
          <w:p w14:paraId="7084203F" w14:textId="77777777" w:rsidR="00F7421B" w:rsidRDefault="00F7421B" w:rsidP="009C24CA">
            <w:pPr>
              <w:rPr>
                <w:rFonts w:cs="Arial"/>
                <w:i/>
                <w:iCs/>
              </w:rPr>
            </w:pPr>
            <w:r>
              <w:rPr>
                <w:rFonts w:cs="Arial"/>
                <w:i/>
                <w:iCs/>
              </w:rPr>
              <w:t xml:space="preserve"> </w:t>
            </w:r>
          </w:p>
          <w:p w14:paraId="17D61091" w14:textId="77777777" w:rsidR="009C24CA" w:rsidRDefault="009C24CA" w:rsidP="009C24CA">
            <w:pPr>
              <w:rPr>
                <w:rFonts w:cs="Arial"/>
                <w:i/>
                <w:iCs/>
              </w:rPr>
            </w:pPr>
            <w:r>
              <w:rPr>
                <w:rFonts w:cs="Arial"/>
                <w:i/>
                <w:iCs/>
              </w:rPr>
              <w:t>INGENIEROS DE SOFTWARE</w:t>
            </w:r>
          </w:p>
        </w:tc>
        <w:tc>
          <w:tcPr>
            <w:tcW w:w="3714" w:type="dxa"/>
            <w:vMerge w:val="restart"/>
            <w:tcBorders>
              <w:top w:val="single" w:sz="8" w:space="0" w:color="808080"/>
              <w:bottom w:val="single" w:sz="1" w:space="0" w:color="C0C0C0"/>
            </w:tcBorders>
          </w:tcPr>
          <w:p w14:paraId="0A4651F0" w14:textId="77777777" w:rsidR="00F7421B" w:rsidRDefault="00F7421B" w:rsidP="009113E3">
            <w:pPr>
              <w:snapToGrid w:val="0"/>
              <w:rPr>
                <w:rFonts w:cs="Arial"/>
              </w:rPr>
            </w:pPr>
          </w:p>
        </w:tc>
      </w:tr>
      <w:tr w:rsidR="00F7421B" w14:paraId="70E6BDB9" w14:textId="77777777" w:rsidTr="009C24CA">
        <w:trPr>
          <w:cantSplit/>
          <w:trHeight w:hRule="exact" w:val="854"/>
        </w:trPr>
        <w:tc>
          <w:tcPr>
            <w:tcW w:w="1803" w:type="dxa"/>
          </w:tcPr>
          <w:p w14:paraId="1D9457A2" w14:textId="77777777" w:rsidR="009C24CA" w:rsidRDefault="009C24CA" w:rsidP="009113E3">
            <w:pPr>
              <w:snapToGrid w:val="0"/>
              <w:rPr>
                <w:rFonts w:cs="Arial"/>
                <w:smallCaps/>
              </w:rPr>
            </w:pPr>
          </w:p>
          <w:p w14:paraId="5EF29FE4" w14:textId="77777777" w:rsidR="009C24CA" w:rsidRDefault="009C24CA" w:rsidP="009113E3">
            <w:pPr>
              <w:snapToGrid w:val="0"/>
              <w:rPr>
                <w:rFonts w:cs="Arial"/>
                <w:smallCaps/>
              </w:rPr>
            </w:pPr>
          </w:p>
          <w:p w14:paraId="1CECD6F4" w14:textId="77777777" w:rsidR="00F7421B" w:rsidRDefault="00F7421B" w:rsidP="009113E3">
            <w:pPr>
              <w:snapToGrid w:val="0"/>
              <w:rPr>
                <w:rFonts w:cs="Arial"/>
                <w:smallCaps/>
              </w:rPr>
            </w:pPr>
            <w:r>
              <w:rPr>
                <w:rFonts w:cs="Arial"/>
                <w:smallCaps/>
              </w:rPr>
              <w:t>Fecha:</w:t>
            </w:r>
          </w:p>
        </w:tc>
        <w:tc>
          <w:tcPr>
            <w:tcW w:w="1630" w:type="dxa"/>
            <w:tcBorders>
              <w:bottom w:val="single" w:sz="1" w:space="0" w:color="C0C0C0"/>
            </w:tcBorders>
          </w:tcPr>
          <w:p w14:paraId="44FF2269" w14:textId="77777777" w:rsidR="009C24CA" w:rsidRDefault="009C24CA" w:rsidP="009C24CA">
            <w:pPr>
              <w:snapToGrid w:val="0"/>
              <w:rPr>
                <w:rFonts w:cs="Arial"/>
              </w:rPr>
            </w:pPr>
          </w:p>
          <w:p w14:paraId="0AD7F2D6" w14:textId="77777777" w:rsidR="009C24CA" w:rsidRDefault="009C24CA" w:rsidP="009C24CA">
            <w:pPr>
              <w:snapToGrid w:val="0"/>
              <w:rPr>
                <w:rFonts w:cs="Arial"/>
              </w:rPr>
            </w:pPr>
          </w:p>
          <w:p w14:paraId="198BA34F" w14:textId="77777777" w:rsidR="00F7421B" w:rsidRDefault="0083426D" w:rsidP="009C24CA">
            <w:pPr>
              <w:snapToGrid w:val="0"/>
              <w:rPr>
                <w:rFonts w:cs="Arial"/>
              </w:rPr>
            </w:pPr>
            <w:r>
              <w:rPr>
                <w:rFonts w:cs="Arial"/>
              </w:rPr>
              <w:t>[</w:t>
            </w:r>
            <w:r w:rsidR="009C24CA">
              <w:rPr>
                <w:rFonts w:cs="Arial"/>
              </w:rPr>
              <w:t>2026-04-15</w:t>
            </w:r>
            <w:r>
              <w:rPr>
                <w:rFonts w:cs="Arial"/>
              </w:rPr>
              <w:t xml:space="preserve">] </w:t>
            </w:r>
          </w:p>
        </w:tc>
        <w:tc>
          <w:tcPr>
            <w:tcW w:w="1857" w:type="dxa"/>
          </w:tcPr>
          <w:p w14:paraId="1D04BD95" w14:textId="77777777" w:rsidR="009C24CA" w:rsidRDefault="009C24CA" w:rsidP="009113E3">
            <w:pPr>
              <w:snapToGrid w:val="0"/>
              <w:jc w:val="right"/>
              <w:rPr>
                <w:rFonts w:cs="Arial"/>
              </w:rPr>
            </w:pPr>
          </w:p>
          <w:p w14:paraId="59E9B33A" w14:textId="77777777" w:rsidR="009C24CA" w:rsidRDefault="009C24CA" w:rsidP="009113E3">
            <w:pPr>
              <w:snapToGrid w:val="0"/>
              <w:jc w:val="right"/>
              <w:rPr>
                <w:rFonts w:cs="Arial"/>
              </w:rPr>
            </w:pPr>
          </w:p>
          <w:p w14:paraId="758D9773" w14:textId="77777777" w:rsidR="00F7421B" w:rsidRDefault="00F7421B" w:rsidP="009113E3">
            <w:pPr>
              <w:snapToGrid w:val="0"/>
              <w:jc w:val="right"/>
              <w:rPr>
                <w:rFonts w:cs="Arial"/>
              </w:rPr>
            </w:pPr>
            <w:r>
              <w:rPr>
                <w:rFonts w:cs="Arial"/>
              </w:rPr>
              <w:t>Firma:</w:t>
            </w:r>
          </w:p>
        </w:tc>
        <w:tc>
          <w:tcPr>
            <w:tcW w:w="3714" w:type="dxa"/>
            <w:vMerge/>
            <w:tcBorders>
              <w:top w:val="single" w:sz="8" w:space="0" w:color="808080"/>
              <w:bottom w:val="single" w:sz="1" w:space="0" w:color="C0C0C0"/>
            </w:tcBorders>
          </w:tcPr>
          <w:p w14:paraId="53F81FBF" w14:textId="77777777" w:rsidR="00F7421B" w:rsidRDefault="00F7421B" w:rsidP="009113E3"/>
        </w:tc>
      </w:tr>
    </w:tbl>
    <w:p w14:paraId="5F094C27" w14:textId="77777777" w:rsidR="00F7421B" w:rsidRDefault="00F7421B" w:rsidP="00F7421B"/>
    <w:tbl>
      <w:tblPr>
        <w:tblW w:w="0" w:type="auto"/>
        <w:tblLayout w:type="fixed"/>
        <w:tblLook w:val="0000" w:firstRow="0" w:lastRow="0" w:firstColumn="0" w:lastColumn="0" w:noHBand="0" w:noVBand="0"/>
      </w:tblPr>
      <w:tblGrid>
        <w:gridCol w:w="1803"/>
        <w:gridCol w:w="1630"/>
        <w:gridCol w:w="1857"/>
        <w:gridCol w:w="3714"/>
      </w:tblGrid>
      <w:tr w:rsidR="00F7421B" w14:paraId="5BBFB408" w14:textId="77777777">
        <w:trPr>
          <w:cantSplit/>
          <w:trHeight w:hRule="exact" w:val="460"/>
        </w:trPr>
        <w:tc>
          <w:tcPr>
            <w:tcW w:w="1803" w:type="dxa"/>
          </w:tcPr>
          <w:p w14:paraId="02BB6E61" w14:textId="77777777" w:rsidR="00F7421B" w:rsidRDefault="00F7421B" w:rsidP="009113E3">
            <w:pPr>
              <w:snapToGrid w:val="0"/>
              <w:rPr>
                <w:rFonts w:cs="Arial"/>
                <w:smallCaps/>
              </w:rPr>
            </w:pPr>
            <w:r>
              <w:rPr>
                <w:rFonts w:cs="Arial"/>
                <w:smallCaps/>
              </w:rPr>
              <w:t>Revisado Por:</w:t>
            </w:r>
          </w:p>
        </w:tc>
        <w:tc>
          <w:tcPr>
            <w:tcW w:w="3487" w:type="dxa"/>
            <w:gridSpan w:val="2"/>
            <w:tcBorders>
              <w:bottom w:val="single" w:sz="1" w:space="0" w:color="C0C0C0"/>
            </w:tcBorders>
          </w:tcPr>
          <w:p w14:paraId="6B863C87" w14:textId="77777777" w:rsidR="009C24CA" w:rsidRDefault="009C24CA" w:rsidP="009113E3">
            <w:pPr>
              <w:rPr>
                <w:rFonts w:cs="Arial"/>
              </w:rPr>
            </w:pPr>
            <w:r w:rsidRPr="009C24CA">
              <w:rPr>
                <w:rFonts w:cs="Arial"/>
              </w:rPr>
              <w:t xml:space="preserve">Ángel Marcelo Rea Guamán </w:t>
            </w:r>
          </w:p>
          <w:p w14:paraId="17CCF737" w14:textId="77777777" w:rsidR="00F7421B" w:rsidRDefault="009C24CA" w:rsidP="009113E3">
            <w:pPr>
              <w:rPr>
                <w:rFonts w:cs="Arial"/>
                <w:i/>
                <w:iCs/>
              </w:rPr>
            </w:pPr>
            <w:r>
              <w:rPr>
                <w:rFonts w:cs="Arial"/>
                <w:i/>
                <w:iCs/>
              </w:rPr>
              <w:t>Ingeniero / Tutor a Cargo</w:t>
            </w:r>
          </w:p>
        </w:tc>
        <w:tc>
          <w:tcPr>
            <w:tcW w:w="3714" w:type="dxa"/>
            <w:vMerge w:val="restart"/>
            <w:tcBorders>
              <w:bottom w:val="single" w:sz="1" w:space="0" w:color="C0C0C0"/>
            </w:tcBorders>
          </w:tcPr>
          <w:p w14:paraId="2D34C03D" w14:textId="77777777" w:rsidR="00F7421B" w:rsidRDefault="00F7421B" w:rsidP="009113E3">
            <w:pPr>
              <w:snapToGrid w:val="0"/>
              <w:rPr>
                <w:rFonts w:cs="Arial"/>
              </w:rPr>
            </w:pPr>
          </w:p>
        </w:tc>
      </w:tr>
      <w:tr w:rsidR="00F7421B" w14:paraId="574590BC" w14:textId="77777777" w:rsidTr="009C24CA">
        <w:trPr>
          <w:cantSplit/>
          <w:trHeight w:hRule="exact" w:val="1128"/>
        </w:trPr>
        <w:tc>
          <w:tcPr>
            <w:tcW w:w="1803" w:type="dxa"/>
          </w:tcPr>
          <w:p w14:paraId="646A88DF" w14:textId="77777777" w:rsidR="009C24CA" w:rsidRDefault="009C24CA" w:rsidP="009113E3">
            <w:pPr>
              <w:snapToGrid w:val="0"/>
              <w:rPr>
                <w:rFonts w:cs="Arial"/>
                <w:smallCaps/>
              </w:rPr>
            </w:pPr>
          </w:p>
          <w:p w14:paraId="6611B76A" w14:textId="77777777" w:rsidR="009C24CA" w:rsidRDefault="009C24CA" w:rsidP="009113E3">
            <w:pPr>
              <w:snapToGrid w:val="0"/>
              <w:rPr>
                <w:rFonts w:cs="Arial"/>
                <w:smallCaps/>
              </w:rPr>
            </w:pPr>
          </w:p>
          <w:p w14:paraId="50B646A2" w14:textId="77777777" w:rsidR="009C24CA" w:rsidRDefault="009C24CA" w:rsidP="009113E3">
            <w:pPr>
              <w:snapToGrid w:val="0"/>
              <w:rPr>
                <w:rFonts w:cs="Arial"/>
                <w:smallCaps/>
              </w:rPr>
            </w:pPr>
          </w:p>
          <w:p w14:paraId="7BC0889E" w14:textId="77777777" w:rsidR="00F7421B" w:rsidRDefault="00F7421B" w:rsidP="009113E3">
            <w:pPr>
              <w:snapToGrid w:val="0"/>
              <w:rPr>
                <w:rFonts w:cs="Arial"/>
                <w:smallCaps/>
              </w:rPr>
            </w:pPr>
            <w:r>
              <w:rPr>
                <w:rFonts w:cs="Arial"/>
                <w:smallCaps/>
              </w:rPr>
              <w:t>Fecha:</w:t>
            </w:r>
          </w:p>
        </w:tc>
        <w:tc>
          <w:tcPr>
            <w:tcW w:w="1630" w:type="dxa"/>
            <w:tcBorders>
              <w:bottom w:val="single" w:sz="1" w:space="0" w:color="C0C0C0"/>
            </w:tcBorders>
          </w:tcPr>
          <w:p w14:paraId="24461873" w14:textId="77777777" w:rsidR="009C24CA" w:rsidRDefault="009C24CA" w:rsidP="009113E3">
            <w:pPr>
              <w:snapToGrid w:val="0"/>
              <w:rPr>
                <w:rFonts w:cs="Arial"/>
              </w:rPr>
            </w:pPr>
          </w:p>
          <w:p w14:paraId="3024C1C7" w14:textId="77777777" w:rsidR="009C24CA" w:rsidRDefault="009C24CA" w:rsidP="009113E3">
            <w:pPr>
              <w:snapToGrid w:val="0"/>
              <w:rPr>
                <w:rFonts w:cs="Arial"/>
              </w:rPr>
            </w:pPr>
          </w:p>
          <w:p w14:paraId="0D2ACC82" w14:textId="77777777" w:rsidR="009C24CA" w:rsidRDefault="009C24CA" w:rsidP="009113E3">
            <w:pPr>
              <w:snapToGrid w:val="0"/>
              <w:rPr>
                <w:rFonts w:cs="Arial"/>
              </w:rPr>
            </w:pPr>
          </w:p>
          <w:p w14:paraId="3DF44934" w14:textId="77777777" w:rsidR="00F7421B" w:rsidRDefault="009C24CA" w:rsidP="009113E3">
            <w:pPr>
              <w:snapToGrid w:val="0"/>
              <w:rPr>
                <w:rFonts w:cs="Arial"/>
              </w:rPr>
            </w:pPr>
            <w:r>
              <w:rPr>
                <w:rFonts w:cs="Arial"/>
              </w:rPr>
              <w:t>[2026-04-15]</w:t>
            </w:r>
          </w:p>
        </w:tc>
        <w:tc>
          <w:tcPr>
            <w:tcW w:w="1857" w:type="dxa"/>
          </w:tcPr>
          <w:p w14:paraId="5FA92FA6" w14:textId="77777777" w:rsidR="009C24CA" w:rsidRDefault="009C24CA" w:rsidP="009113E3">
            <w:pPr>
              <w:snapToGrid w:val="0"/>
              <w:jc w:val="right"/>
              <w:rPr>
                <w:rFonts w:cs="Arial"/>
              </w:rPr>
            </w:pPr>
          </w:p>
          <w:p w14:paraId="7895D263" w14:textId="77777777" w:rsidR="009C24CA" w:rsidRDefault="009C24CA" w:rsidP="009113E3">
            <w:pPr>
              <w:snapToGrid w:val="0"/>
              <w:jc w:val="right"/>
              <w:rPr>
                <w:rFonts w:cs="Arial"/>
              </w:rPr>
            </w:pPr>
          </w:p>
          <w:p w14:paraId="26B50D10" w14:textId="77777777" w:rsidR="009C24CA" w:rsidRDefault="009C24CA" w:rsidP="009113E3">
            <w:pPr>
              <w:snapToGrid w:val="0"/>
              <w:jc w:val="right"/>
              <w:rPr>
                <w:rFonts w:cs="Arial"/>
              </w:rPr>
            </w:pPr>
          </w:p>
          <w:p w14:paraId="0AC2E446" w14:textId="77777777" w:rsidR="00F7421B" w:rsidRDefault="00F7421B" w:rsidP="009113E3">
            <w:pPr>
              <w:snapToGrid w:val="0"/>
              <w:jc w:val="right"/>
              <w:rPr>
                <w:rFonts w:cs="Arial"/>
              </w:rPr>
            </w:pPr>
            <w:r>
              <w:rPr>
                <w:rFonts w:cs="Arial"/>
              </w:rPr>
              <w:t>Firma:</w:t>
            </w:r>
          </w:p>
        </w:tc>
        <w:tc>
          <w:tcPr>
            <w:tcW w:w="3714" w:type="dxa"/>
            <w:vMerge/>
            <w:tcBorders>
              <w:bottom w:val="single" w:sz="1" w:space="0" w:color="C0C0C0"/>
            </w:tcBorders>
          </w:tcPr>
          <w:p w14:paraId="71BC1384" w14:textId="77777777" w:rsidR="00F7421B" w:rsidRDefault="00F7421B" w:rsidP="009113E3"/>
        </w:tc>
      </w:tr>
    </w:tbl>
    <w:p w14:paraId="22CE57C9" w14:textId="77777777" w:rsidR="00F7421B" w:rsidRDefault="00F7421B" w:rsidP="00F7421B"/>
    <w:tbl>
      <w:tblPr>
        <w:tblW w:w="0" w:type="auto"/>
        <w:tblLayout w:type="fixed"/>
        <w:tblLook w:val="0000" w:firstRow="0" w:lastRow="0" w:firstColumn="0" w:lastColumn="0" w:noHBand="0" w:noVBand="0"/>
      </w:tblPr>
      <w:tblGrid>
        <w:gridCol w:w="1803"/>
        <w:gridCol w:w="1630"/>
        <w:gridCol w:w="1857"/>
        <w:gridCol w:w="3714"/>
      </w:tblGrid>
      <w:tr w:rsidR="00F7421B" w14:paraId="09606F7A" w14:textId="77777777" w:rsidTr="009C24CA">
        <w:trPr>
          <w:cantSplit/>
          <w:trHeight w:hRule="exact" w:val="1187"/>
        </w:trPr>
        <w:tc>
          <w:tcPr>
            <w:tcW w:w="1803" w:type="dxa"/>
          </w:tcPr>
          <w:p w14:paraId="610A8B8A" w14:textId="77777777" w:rsidR="009C24CA" w:rsidRDefault="009C24CA" w:rsidP="009113E3">
            <w:pPr>
              <w:snapToGrid w:val="0"/>
              <w:rPr>
                <w:rFonts w:cs="Arial"/>
                <w:smallCaps/>
              </w:rPr>
            </w:pPr>
          </w:p>
          <w:p w14:paraId="6C981EF2" w14:textId="77777777" w:rsidR="009C24CA" w:rsidRDefault="009C24CA" w:rsidP="009113E3">
            <w:pPr>
              <w:snapToGrid w:val="0"/>
              <w:rPr>
                <w:rFonts w:cs="Arial"/>
                <w:smallCaps/>
              </w:rPr>
            </w:pPr>
          </w:p>
          <w:p w14:paraId="22E826BF" w14:textId="77777777" w:rsidR="009C24CA" w:rsidRDefault="009C24CA" w:rsidP="009113E3">
            <w:pPr>
              <w:snapToGrid w:val="0"/>
              <w:rPr>
                <w:rFonts w:cs="Arial"/>
                <w:smallCaps/>
              </w:rPr>
            </w:pPr>
          </w:p>
          <w:p w14:paraId="3F23388A" w14:textId="77777777" w:rsidR="009C24CA" w:rsidRDefault="009C24CA" w:rsidP="009113E3">
            <w:pPr>
              <w:snapToGrid w:val="0"/>
              <w:rPr>
                <w:rFonts w:cs="Arial"/>
                <w:smallCaps/>
              </w:rPr>
            </w:pPr>
          </w:p>
          <w:p w14:paraId="453CE717" w14:textId="77777777" w:rsidR="00F7421B" w:rsidRDefault="00F7421B" w:rsidP="009113E3">
            <w:pPr>
              <w:snapToGrid w:val="0"/>
              <w:rPr>
                <w:rFonts w:cs="Arial"/>
                <w:smallCaps/>
              </w:rPr>
            </w:pPr>
            <w:r>
              <w:rPr>
                <w:rFonts w:cs="Arial"/>
                <w:smallCaps/>
              </w:rPr>
              <w:t>Aprobado Por:</w:t>
            </w:r>
          </w:p>
        </w:tc>
        <w:tc>
          <w:tcPr>
            <w:tcW w:w="3487" w:type="dxa"/>
            <w:gridSpan w:val="2"/>
            <w:tcBorders>
              <w:bottom w:val="single" w:sz="1" w:space="0" w:color="C0C0C0"/>
            </w:tcBorders>
          </w:tcPr>
          <w:p w14:paraId="4C7A38D8" w14:textId="77777777" w:rsidR="009C24CA" w:rsidRDefault="009C24CA" w:rsidP="009C24CA">
            <w:pPr>
              <w:rPr>
                <w:rFonts w:cs="Arial"/>
              </w:rPr>
            </w:pPr>
          </w:p>
          <w:p w14:paraId="07E387FF" w14:textId="77777777" w:rsidR="009C24CA" w:rsidRDefault="009C24CA" w:rsidP="009C24CA">
            <w:pPr>
              <w:rPr>
                <w:rFonts w:cs="Arial"/>
              </w:rPr>
            </w:pPr>
          </w:p>
          <w:p w14:paraId="3EE4E6BA" w14:textId="77777777" w:rsidR="009C24CA" w:rsidRDefault="009C24CA" w:rsidP="009C24CA">
            <w:pPr>
              <w:rPr>
                <w:rFonts w:cs="Arial"/>
              </w:rPr>
            </w:pPr>
          </w:p>
          <w:p w14:paraId="6E744409" w14:textId="77777777" w:rsidR="009C24CA" w:rsidRDefault="009C24CA" w:rsidP="009C24CA">
            <w:pPr>
              <w:rPr>
                <w:rFonts w:cs="Arial"/>
              </w:rPr>
            </w:pPr>
            <w:r w:rsidRPr="009C24CA">
              <w:rPr>
                <w:rFonts w:cs="Arial"/>
              </w:rPr>
              <w:t xml:space="preserve">Ángel Marcelo Rea Guamán </w:t>
            </w:r>
          </w:p>
          <w:p w14:paraId="7D62FEA2" w14:textId="77777777" w:rsidR="00F7421B" w:rsidRDefault="009C24CA" w:rsidP="009C24CA">
            <w:pPr>
              <w:rPr>
                <w:rFonts w:cs="Arial"/>
                <w:i/>
                <w:iCs/>
              </w:rPr>
            </w:pPr>
            <w:r>
              <w:rPr>
                <w:rFonts w:cs="Arial"/>
                <w:i/>
                <w:iCs/>
              </w:rPr>
              <w:t>Ingeniero / Tutor a Cargo</w:t>
            </w:r>
          </w:p>
        </w:tc>
        <w:tc>
          <w:tcPr>
            <w:tcW w:w="3714" w:type="dxa"/>
            <w:vMerge w:val="restart"/>
            <w:tcBorders>
              <w:bottom w:val="single" w:sz="1" w:space="0" w:color="C0C0C0"/>
            </w:tcBorders>
          </w:tcPr>
          <w:p w14:paraId="59CF864F" w14:textId="77777777" w:rsidR="00F7421B" w:rsidRDefault="00F7421B" w:rsidP="009113E3">
            <w:pPr>
              <w:snapToGrid w:val="0"/>
              <w:rPr>
                <w:rFonts w:cs="Arial"/>
              </w:rPr>
            </w:pPr>
          </w:p>
        </w:tc>
      </w:tr>
      <w:tr w:rsidR="00F7421B" w14:paraId="23E15818" w14:textId="77777777" w:rsidTr="009C24CA">
        <w:trPr>
          <w:cantSplit/>
          <w:trHeight w:hRule="exact" w:val="994"/>
        </w:trPr>
        <w:tc>
          <w:tcPr>
            <w:tcW w:w="1803" w:type="dxa"/>
          </w:tcPr>
          <w:p w14:paraId="53A14893" w14:textId="77777777" w:rsidR="009C24CA" w:rsidRDefault="009C24CA" w:rsidP="009113E3">
            <w:pPr>
              <w:snapToGrid w:val="0"/>
              <w:rPr>
                <w:rFonts w:cs="Arial"/>
                <w:smallCaps/>
              </w:rPr>
            </w:pPr>
          </w:p>
          <w:p w14:paraId="6D6A2483" w14:textId="77777777" w:rsidR="009C24CA" w:rsidRDefault="009C24CA" w:rsidP="009113E3">
            <w:pPr>
              <w:snapToGrid w:val="0"/>
              <w:rPr>
                <w:rFonts w:cs="Arial"/>
                <w:smallCaps/>
              </w:rPr>
            </w:pPr>
          </w:p>
          <w:p w14:paraId="1C07B220" w14:textId="77777777" w:rsidR="00F7421B" w:rsidRDefault="00F7421B" w:rsidP="009113E3">
            <w:pPr>
              <w:snapToGrid w:val="0"/>
              <w:rPr>
                <w:rFonts w:cs="Arial"/>
                <w:smallCaps/>
              </w:rPr>
            </w:pPr>
            <w:r>
              <w:rPr>
                <w:rFonts w:cs="Arial"/>
                <w:smallCaps/>
              </w:rPr>
              <w:t>Fecha:</w:t>
            </w:r>
          </w:p>
        </w:tc>
        <w:tc>
          <w:tcPr>
            <w:tcW w:w="1630" w:type="dxa"/>
            <w:tcBorders>
              <w:bottom w:val="single" w:sz="1" w:space="0" w:color="C0C0C0"/>
            </w:tcBorders>
          </w:tcPr>
          <w:p w14:paraId="6E4924E7" w14:textId="77777777" w:rsidR="009C24CA" w:rsidRDefault="009C24CA" w:rsidP="009113E3">
            <w:pPr>
              <w:snapToGrid w:val="0"/>
              <w:rPr>
                <w:rFonts w:cs="Arial"/>
              </w:rPr>
            </w:pPr>
          </w:p>
          <w:p w14:paraId="0719A35D" w14:textId="77777777" w:rsidR="009C24CA" w:rsidRDefault="009C24CA" w:rsidP="009113E3">
            <w:pPr>
              <w:snapToGrid w:val="0"/>
              <w:rPr>
                <w:rFonts w:cs="Arial"/>
              </w:rPr>
            </w:pPr>
          </w:p>
          <w:p w14:paraId="7D9CDA8F" w14:textId="77777777" w:rsidR="009C24CA" w:rsidRDefault="009C24CA" w:rsidP="009113E3">
            <w:pPr>
              <w:snapToGrid w:val="0"/>
              <w:rPr>
                <w:rFonts w:cs="Arial"/>
              </w:rPr>
            </w:pPr>
          </w:p>
          <w:p w14:paraId="05798D80" w14:textId="77777777" w:rsidR="00F7421B" w:rsidRDefault="009C24CA" w:rsidP="009113E3">
            <w:pPr>
              <w:snapToGrid w:val="0"/>
              <w:rPr>
                <w:rFonts w:cs="Arial"/>
              </w:rPr>
            </w:pPr>
            <w:r>
              <w:rPr>
                <w:rFonts w:cs="Arial"/>
              </w:rPr>
              <w:t>[2026-04-15]</w:t>
            </w:r>
          </w:p>
        </w:tc>
        <w:tc>
          <w:tcPr>
            <w:tcW w:w="1857" w:type="dxa"/>
          </w:tcPr>
          <w:p w14:paraId="23360A32" w14:textId="77777777" w:rsidR="009C24CA" w:rsidRDefault="009C24CA" w:rsidP="009C24CA">
            <w:pPr>
              <w:snapToGrid w:val="0"/>
              <w:rPr>
                <w:rFonts w:cs="Arial"/>
              </w:rPr>
            </w:pPr>
          </w:p>
          <w:p w14:paraId="6B31D775" w14:textId="77777777" w:rsidR="009C24CA" w:rsidRDefault="009C24CA" w:rsidP="009113E3">
            <w:pPr>
              <w:snapToGrid w:val="0"/>
              <w:jc w:val="right"/>
              <w:rPr>
                <w:rFonts w:cs="Arial"/>
              </w:rPr>
            </w:pPr>
          </w:p>
          <w:p w14:paraId="7223A5A7" w14:textId="77777777" w:rsidR="00F7421B" w:rsidRDefault="00F7421B" w:rsidP="009113E3">
            <w:pPr>
              <w:snapToGrid w:val="0"/>
              <w:jc w:val="right"/>
              <w:rPr>
                <w:rFonts w:cs="Arial"/>
              </w:rPr>
            </w:pPr>
            <w:r>
              <w:rPr>
                <w:rFonts w:cs="Arial"/>
              </w:rPr>
              <w:t>Firma:</w:t>
            </w:r>
          </w:p>
        </w:tc>
        <w:tc>
          <w:tcPr>
            <w:tcW w:w="3714" w:type="dxa"/>
            <w:vMerge/>
            <w:tcBorders>
              <w:bottom w:val="single" w:sz="1" w:space="0" w:color="C0C0C0"/>
            </w:tcBorders>
          </w:tcPr>
          <w:p w14:paraId="5C96E523" w14:textId="77777777" w:rsidR="00F7421B" w:rsidRDefault="00F7421B" w:rsidP="009113E3"/>
        </w:tc>
      </w:tr>
      <w:tr w:rsidR="00F7421B" w14:paraId="70F40950" w14:textId="77777777" w:rsidTr="009C24CA">
        <w:trPr>
          <w:cantSplit/>
          <w:trHeight w:val="561"/>
        </w:trPr>
        <w:tc>
          <w:tcPr>
            <w:tcW w:w="1803" w:type="dxa"/>
            <w:tcBorders>
              <w:bottom w:val="single" w:sz="8" w:space="0" w:color="808080"/>
            </w:tcBorders>
          </w:tcPr>
          <w:p w14:paraId="16FD452C" w14:textId="77777777" w:rsidR="00F7421B" w:rsidRDefault="00F7421B" w:rsidP="009113E3">
            <w:pPr>
              <w:snapToGrid w:val="0"/>
              <w:rPr>
                <w:rFonts w:cs="Arial"/>
                <w:smallCaps/>
              </w:rPr>
            </w:pPr>
          </w:p>
        </w:tc>
        <w:tc>
          <w:tcPr>
            <w:tcW w:w="1630" w:type="dxa"/>
            <w:tcBorders>
              <w:bottom w:val="single" w:sz="8" w:space="0" w:color="808080"/>
            </w:tcBorders>
          </w:tcPr>
          <w:p w14:paraId="0D536228" w14:textId="77777777" w:rsidR="00F7421B" w:rsidRDefault="00F7421B" w:rsidP="009113E3">
            <w:pPr>
              <w:snapToGrid w:val="0"/>
              <w:rPr>
                <w:rFonts w:cs="Arial"/>
              </w:rPr>
            </w:pPr>
          </w:p>
        </w:tc>
        <w:tc>
          <w:tcPr>
            <w:tcW w:w="1857" w:type="dxa"/>
            <w:tcBorders>
              <w:bottom w:val="single" w:sz="8" w:space="0" w:color="808080"/>
            </w:tcBorders>
          </w:tcPr>
          <w:p w14:paraId="52E962B6" w14:textId="77777777" w:rsidR="00F7421B" w:rsidRDefault="00F7421B" w:rsidP="009113E3">
            <w:pPr>
              <w:snapToGrid w:val="0"/>
              <w:jc w:val="right"/>
              <w:rPr>
                <w:rFonts w:cs="Arial"/>
              </w:rPr>
            </w:pPr>
          </w:p>
        </w:tc>
        <w:tc>
          <w:tcPr>
            <w:tcW w:w="3714" w:type="dxa"/>
            <w:tcBorders>
              <w:bottom w:val="single" w:sz="8" w:space="0" w:color="808080"/>
            </w:tcBorders>
          </w:tcPr>
          <w:p w14:paraId="5E7CB336" w14:textId="77777777" w:rsidR="00F7421B" w:rsidRDefault="00F7421B" w:rsidP="009113E3">
            <w:pPr>
              <w:snapToGrid w:val="0"/>
              <w:rPr>
                <w:rFonts w:cs="Arial"/>
              </w:rPr>
            </w:pPr>
          </w:p>
        </w:tc>
      </w:tr>
    </w:tbl>
    <w:p w14:paraId="5D163513" w14:textId="77777777" w:rsidR="001617EC" w:rsidRDefault="001617EC">
      <w:pPr>
        <w:pStyle w:val="Ttulo"/>
      </w:pPr>
      <w:r>
        <w:t>Lista de Cambios</w:t>
      </w:r>
    </w:p>
    <w:tbl>
      <w:tblPr>
        <w:tblW w:w="9039" w:type="dxa"/>
        <w:tblLayout w:type="fixed"/>
        <w:tblLook w:val="0000" w:firstRow="0" w:lastRow="0" w:firstColumn="0" w:lastColumn="0" w:noHBand="0" w:noVBand="0"/>
      </w:tblPr>
      <w:tblGrid>
        <w:gridCol w:w="1061"/>
        <w:gridCol w:w="1351"/>
        <w:gridCol w:w="1949"/>
        <w:gridCol w:w="4678"/>
      </w:tblGrid>
      <w:tr w:rsidR="001617EC" w14:paraId="722C15CB" w14:textId="77777777" w:rsidTr="009C24CA">
        <w:tc>
          <w:tcPr>
            <w:tcW w:w="1061" w:type="dxa"/>
            <w:tcBorders>
              <w:top w:val="single" w:sz="8" w:space="0" w:color="808080"/>
              <w:bottom w:val="single" w:sz="1" w:space="0" w:color="808080"/>
            </w:tcBorders>
          </w:tcPr>
          <w:p w14:paraId="37FF1336" w14:textId="77777777" w:rsidR="001617EC" w:rsidRDefault="001617EC">
            <w:pPr>
              <w:snapToGrid w:val="0"/>
              <w:rPr>
                <w:smallCaps/>
              </w:rPr>
            </w:pPr>
            <w:r>
              <w:rPr>
                <w:smallCaps/>
              </w:rPr>
              <w:t>Versión</w:t>
            </w:r>
          </w:p>
        </w:tc>
        <w:tc>
          <w:tcPr>
            <w:tcW w:w="1351" w:type="dxa"/>
            <w:tcBorders>
              <w:top w:val="single" w:sz="8" w:space="0" w:color="808080"/>
              <w:bottom w:val="single" w:sz="1" w:space="0" w:color="808080"/>
            </w:tcBorders>
          </w:tcPr>
          <w:p w14:paraId="4F90DB61" w14:textId="77777777" w:rsidR="001617EC" w:rsidRDefault="001617EC">
            <w:pPr>
              <w:snapToGrid w:val="0"/>
              <w:rPr>
                <w:smallCaps/>
              </w:rPr>
            </w:pPr>
            <w:r>
              <w:rPr>
                <w:smallCaps/>
              </w:rPr>
              <w:t>Fecha</w:t>
            </w:r>
          </w:p>
        </w:tc>
        <w:tc>
          <w:tcPr>
            <w:tcW w:w="1949" w:type="dxa"/>
            <w:tcBorders>
              <w:top w:val="single" w:sz="8" w:space="0" w:color="808080"/>
              <w:bottom w:val="single" w:sz="1" w:space="0" w:color="808080"/>
            </w:tcBorders>
          </w:tcPr>
          <w:p w14:paraId="033CED23" w14:textId="77777777" w:rsidR="001617EC" w:rsidRDefault="001617EC">
            <w:pPr>
              <w:snapToGrid w:val="0"/>
              <w:rPr>
                <w:smallCaps/>
              </w:rPr>
            </w:pPr>
            <w:r>
              <w:rPr>
                <w:smallCaps/>
              </w:rPr>
              <w:t>Autor</w:t>
            </w:r>
          </w:p>
        </w:tc>
        <w:tc>
          <w:tcPr>
            <w:tcW w:w="4678" w:type="dxa"/>
            <w:tcBorders>
              <w:top w:val="single" w:sz="8" w:space="0" w:color="808080"/>
              <w:bottom w:val="single" w:sz="1" w:space="0" w:color="808080"/>
            </w:tcBorders>
          </w:tcPr>
          <w:p w14:paraId="53620379" w14:textId="77777777" w:rsidR="001617EC" w:rsidRDefault="001617EC">
            <w:pPr>
              <w:snapToGrid w:val="0"/>
              <w:rPr>
                <w:smallCaps/>
              </w:rPr>
            </w:pPr>
            <w:r>
              <w:rPr>
                <w:smallCaps/>
              </w:rPr>
              <w:t>Descripción</w:t>
            </w:r>
          </w:p>
        </w:tc>
      </w:tr>
      <w:tr w:rsidR="009D25B3" w14:paraId="46C8369B" w14:textId="77777777" w:rsidTr="009C24CA">
        <w:tc>
          <w:tcPr>
            <w:tcW w:w="1061" w:type="dxa"/>
          </w:tcPr>
          <w:p w14:paraId="204CFF9D" w14:textId="77777777" w:rsidR="009D25B3" w:rsidRDefault="009D25B3" w:rsidP="000A0B8D">
            <w:pPr>
              <w:snapToGrid w:val="0"/>
            </w:pPr>
            <w:r>
              <w:t>1.0.0</w:t>
            </w:r>
          </w:p>
        </w:tc>
        <w:tc>
          <w:tcPr>
            <w:tcW w:w="1351" w:type="dxa"/>
          </w:tcPr>
          <w:p w14:paraId="44F6EF0B" w14:textId="77777777" w:rsidR="009D25B3" w:rsidRDefault="009C24CA" w:rsidP="008C61F2">
            <w:pPr>
              <w:snapToGrid w:val="0"/>
            </w:pPr>
            <w:r>
              <w:rPr>
                <w:rFonts w:cs="Arial"/>
              </w:rPr>
              <w:t>2026-04-15</w:t>
            </w:r>
          </w:p>
        </w:tc>
        <w:tc>
          <w:tcPr>
            <w:tcW w:w="1949" w:type="dxa"/>
          </w:tcPr>
          <w:p w14:paraId="503D5E00" w14:textId="77777777" w:rsidR="009D25B3" w:rsidRDefault="009C24CA" w:rsidP="000A0B8D">
            <w:pPr>
              <w:snapToGrid w:val="0"/>
            </w:pPr>
            <w:r>
              <w:t>Equipo de Trabajo</w:t>
            </w:r>
          </w:p>
        </w:tc>
        <w:tc>
          <w:tcPr>
            <w:tcW w:w="4678" w:type="dxa"/>
          </w:tcPr>
          <w:p w14:paraId="5D4BFA25" w14:textId="77777777" w:rsidR="009D25B3" w:rsidRDefault="009D25B3" w:rsidP="000A0B8D">
            <w:pPr>
              <w:snapToGrid w:val="0"/>
            </w:pPr>
            <w:r>
              <w:t>Emisión Inicial</w:t>
            </w:r>
          </w:p>
        </w:tc>
      </w:tr>
      <w:tr w:rsidR="009D25B3" w14:paraId="3CA7B64A" w14:textId="77777777" w:rsidTr="009C24CA">
        <w:tc>
          <w:tcPr>
            <w:tcW w:w="1061" w:type="dxa"/>
          </w:tcPr>
          <w:p w14:paraId="09E3B7FF" w14:textId="77777777" w:rsidR="009D25B3" w:rsidRDefault="009D25B3" w:rsidP="00BF2BE2">
            <w:pPr>
              <w:snapToGrid w:val="0"/>
              <w:rPr>
                <w:rFonts w:cs="Arial"/>
              </w:rPr>
            </w:pPr>
          </w:p>
        </w:tc>
        <w:tc>
          <w:tcPr>
            <w:tcW w:w="1351" w:type="dxa"/>
          </w:tcPr>
          <w:p w14:paraId="00166365" w14:textId="77777777" w:rsidR="009D25B3" w:rsidRDefault="009D25B3" w:rsidP="00BF2BE2">
            <w:pPr>
              <w:snapToGrid w:val="0"/>
              <w:rPr>
                <w:rFonts w:cs="Arial"/>
              </w:rPr>
            </w:pPr>
          </w:p>
        </w:tc>
        <w:tc>
          <w:tcPr>
            <w:tcW w:w="1949" w:type="dxa"/>
          </w:tcPr>
          <w:p w14:paraId="75EFBE2E" w14:textId="77777777" w:rsidR="009D25B3" w:rsidRDefault="009D25B3" w:rsidP="00BF2BE2">
            <w:pPr>
              <w:snapToGrid w:val="0"/>
              <w:rPr>
                <w:rFonts w:cs="Arial"/>
              </w:rPr>
            </w:pPr>
          </w:p>
        </w:tc>
        <w:tc>
          <w:tcPr>
            <w:tcW w:w="4678" w:type="dxa"/>
          </w:tcPr>
          <w:p w14:paraId="095FD62A" w14:textId="77777777" w:rsidR="009D25B3" w:rsidRDefault="009D25B3" w:rsidP="00BF2BE2">
            <w:pPr>
              <w:snapToGrid w:val="0"/>
              <w:rPr>
                <w:rFonts w:cs="Arial"/>
              </w:rPr>
            </w:pPr>
          </w:p>
        </w:tc>
      </w:tr>
      <w:tr w:rsidR="009D25B3" w14:paraId="64AD4518" w14:textId="77777777" w:rsidTr="009C24CA">
        <w:tc>
          <w:tcPr>
            <w:tcW w:w="1061" w:type="dxa"/>
            <w:tcBorders>
              <w:bottom w:val="single" w:sz="8" w:space="0" w:color="808080"/>
            </w:tcBorders>
          </w:tcPr>
          <w:p w14:paraId="09091518" w14:textId="77777777" w:rsidR="009D25B3" w:rsidRDefault="009D25B3">
            <w:pPr>
              <w:snapToGrid w:val="0"/>
            </w:pPr>
          </w:p>
        </w:tc>
        <w:tc>
          <w:tcPr>
            <w:tcW w:w="1351" w:type="dxa"/>
            <w:tcBorders>
              <w:bottom w:val="single" w:sz="8" w:space="0" w:color="808080"/>
            </w:tcBorders>
          </w:tcPr>
          <w:p w14:paraId="3C7AF5E3" w14:textId="77777777" w:rsidR="009D25B3" w:rsidRDefault="009D25B3">
            <w:pPr>
              <w:snapToGrid w:val="0"/>
            </w:pPr>
          </w:p>
        </w:tc>
        <w:tc>
          <w:tcPr>
            <w:tcW w:w="1949" w:type="dxa"/>
            <w:tcBorders>
              <w:bottom w:val="single" w:sz="8" w:space="0" w:color="808080"/>
            </w:tcBorders>
          </w:tcPr>
          <w:p w14:paraId="5437D9D5" w14:textId="77777777" w:rsidR="009D25B3" w:rsidRDefault="009D25B3">
            <w:pPr>
              <w:snapToGrid w:val="0"/>
            </w:pPr>
          </w:p>
        </w:tc>
        <w:tc>
          <w:tcPr>
            <w:tcW w:w="4678" w:type="dxa"/>
            <w:tcBorders>
              <w:bottom w:val="single" w:sz="8" w:space="0" w:color="808080"/>
            </w:tcBorders>
          </w:tcPr>
          <w:p w14:paraId="7DACAE72" w14:textId="77777777" w:rsidR="009D25B3" w:rsidRDefault="009D25B3">
            <w:pPr>
              <w:snapToGrid w:val="0"/>
            </w:pPr>
          </w:p>
        </w:tc>
      </w:tr>
    </w:tbl>
    <w:p w14:paraId="6640A952" w14:textId="77777777" w:rsidR="001617EC" w:rsidRDefault="001617EC"/>
    <w:p w14:paraId="59AC9571" w14:textId="77777777" w:rsidR="001617EC" w:rsidRDefault="001617EC"/>
    <w:p w14:paraId="4CEDE40C" w14:textId="77777777" w:rsidR="001617EC" w:rsidRDefault="001617EC">
      <w:pPr>
        <w:tabs>
          <w:tab w:val="left" w:pos="3045"/>
        </w:tabs>
      </w:pPr>
    </w:p>
    <w:p w14:paraId="5D526B96" w14:textId="77777777" w:rsidR="001617EC" w:rsidRDefault="001617EC">
      <w:pPr>
        <w:rPr>
          <w:rFonts w:cs="Arial"/>
          <w:b/>
          <w:bCs/>
          <w:kern w:val="1"/>
          <w:sz w:val="32"/>
          <w:szCs w:val="32"/>
        </w:rPr>
      </w:pPr>
      <w:r>
        <w:br w:type="page"/>
      </w:r>
      <w:r>
        <w:lastRenderedPageBreak/>
        <w:t>Contenido</w:t>
      </w:r>
    </w:p>
    <w:p w14:paraId="2B387D3D" w14:textId="77777777" w:rsidR="004A53D3" w:rsidRPr="004A53D3" w:rsidRDefault="004A53D3" w:rsidP="004A53D3">
      <w:pPr>
        <w:pStyle w:val="Subttulo"/>
        <w:sectPr w:rsidR="004A53D3" w:rsidRPr="004A53D3" w:rsidSect="00DE31F7">
          <w:headerReference w:type="default" r:id="rId8"/>
          <w:footerReference w:type="default" r:id="rId9"/>
          <w:footnotePr>
            <w:pos w:val="beneathText"/>
          </w:footnotePr>
          <w:pgSz w:w="11905" w:h="16837"/>
          <w:pgMar w:top="2410" w:right="1418" w:bottom="1418" w:left="1701" w:header="709" w:footer="709" w:gutter="0"/>
          <w:pgNumType w:fmt="lowerRoman"/>
          <w:cols w:space="720"/>
          <w:docGrid w:linePitch="360"/>
        </w:sectPr>
      </w:pPr>
    </w:p>
    <w:p w14:paraId="31295F0F" w14:textId="77777777" w:rsidR="00EE7D19" w:rsidRPr="004B1ACC" w:rsidRDefault="001A2AB8">
      <w:pPr>
        <w:pStyle w:val="TDC1"/>
        <w:tabs>
          <w:tab w:val="left" w:pos="400"/>
          <w:tab w:val="right" w:leader="dot" w:pos="8776"/>
        </w:tabs>
        <w:rPr>
          <w:rFonts w:ascii="Calibri" w:hAnsi="Calibri"/>
          <w:b w:val="0"/>
          <w:bCs w:val="0"/>
          <w:caps w:val="0"/>
          <w:noProof/>
          <w:sz w:val="22"/>
          <w:szCs w:val="22"/>
          <w:lang w:eastAsia="es-EC"/>
        </w:rPr>
      </w:pPr>
      <w:r>
        <w:fldChar w:fldCharType="begin"/>
      </w:r>
      <w:r>
        <w:instrText xml:space="preserve"> TOC \o "1-3" \h \z \u </w:instrText>
      </w:r>
      <w:r>
        <w:fldChar w:fldCharType="separate"/>
      </w:r>
      <w:hyperlink w:anchor="_Toc227178511" w:history="1">
        <w:r w:rsidR="00EE7D19" w:rsidRPr="00661689">
          <w:rPr>
            <w:rStyle w:val="Hipervnculo"/>
            <w:noProof/>
          </w:rPr>
          <w:t>1</w:t>
        </w:r>
        <w:r w:rsidR="00EE7D19" w:rsidRPr="004B1ACC">
          <w:rPr>
            <w:rFonts w:ascii="Calibri" w:hAnsi="Calibri"/>
            <w:b w:val="0"/>
            <w:bCs w:val="0"/>
            <w:caps w:val="0"/>
            <w:noProof/>
            <w:sz w:val="22"/>
            <w:szCs w:val="22"/>
            <w:lang w:eastAsia="es-EC"/>
          </w:rPr>
          <w:tab/>
        </w:r>
        <w:r w:rsidR="00EE7D19" w:rsidRPr="00661689">
          <w:rPr>
            <w:rStyle w:val="Hipervnculo"/>
            <w:noProof/>
          </w:rPr>
          <w:t>Registrar Consumo de mediante QR</w:t>
        </w:r>
        <w:r w:rsidR="00EE7D19">
          <w:rPr>
            <w:noProof/>
            <w:webHidden/>
          </w:rPr>
          <w:tab/>
        </w:r>
        <w:r w:rsidR="00EE7D19">
          <w:rPr>
            <w:noProof/>
            <w:webHidden/>
          </w:rPr>
          <w:fldChar w:fldCharType="begin"/>
        </w:r>
        <w:r w:rsidR="00EE7D19">
          <w:rPr>
            <w:noProof/>
            <w:webHidden/>
          </w:rPr>
          <w:instrText xml:space="preserve"> PAGEREF _Toc227178511 \h </w:instrText>
        </w:r>
        <w:r w:rsidR="00EE7D19">
          <w:rPr>
            <w:noProof/>
            <w:webHidden/>
          </w:rPr>
        </w:r>
        <w:r w:rsidR="00EE7D19">
          <w:rPr>
            <w:noProof/>
            <w:webHidden/>
          </w:rPr>
          <w:fldChar w:fldCharType="separate"/>
        </w:r>
        <w:r w:rsidR="00EE7D19">
          <w:rPr>
            <w:noProof/>
            <w:webHidden/>
          </w:rPr>
          <w:t>1</w:t>
        </w:r>
        <w:r w:rsidR="00EE7D19">
          <w:rPr>
            <w:noProof/>
            <w:webHidden/>
          </w:rPr>
          <w:fldChar w:fldCharType="end"/>
        </w:r>
      </w:hyperlink>
    </w:p>
    <w:p w14:paraId="1B308A62"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12" w:history="1">
        <w:r w:rsidRPr="00661689">
          <w:rPr>
            <w:rStyle w:val="Hipervnculo"/>
            <w:noProof/>
          </w:rPr>
          <w:t>1.1</w:t>
        </w:r>
        <w:r w:rsidRPr="004B1ACC">
          <w:rPr>
            <w:rFonts w:ascii="Calibri" w:hAnsi="Calibri"/>
            <w:smallCaps w:val="0"/>
            <w:noProof/>
            <w:sz w:val="22"/>
            <w:szCs w:val="22"/>
            <w:lang w:eastAsia="es-EC"/>
          </w:rPr>
          <w:tab/>
        </w:r>
        <w:r w:rsidRPr="00661689">
          <w:rPr>
            <w:rStyle w:val="Hipervnculo"/>
            <w:noProof/>
          </w:rPr>
          <w:t>Breve Descripción</w:t>
        </w:r>
        <w:r>
          <w:rPr>
            <w:noProof/>
            <w:webHidden/>
          </w:rPr>
          <w:tab/>
        </w:r>
        <w:r>
          <w:rPr>
            <w:noProof/>
            <w:webHidden/>
          </w:rPr>
          <w:fldChar w:fldCharType="begin"/>
        </w:r>
        <w:r>
          <w:rPr>
            <w:noProof/>
            <w:webHidden/>
          </w:rPr>
          <w:instrText xml:space="preserve"> PAGEREF _Toc227178512 \h </w:instrText>
        </w:r>
        <w:r>
          <w:rPr>
            <w:noProof/>
            <w:webHidden/>
          </w:rPr>
        </w:r>
        <w:r>
          <w:rPr>
            <w:noProof/>
            <w:webHidden/>
          </w:rPr>
          <w:fldChar w:fldCharType="separate"/>
        </w:r>
        <w:r>
          <w:rPr>
            <w:noProof/>
            <w:webHidden/>
          </w:rPr>
          <w:t>1</w:t>
        </w:r>
        <w:r>
          <w:rPr>
            <w:noProof/>
            <w:webHidden/>
          </w:rPr>
          <w:fldChar w:fldCharType="end"/>
        </w:r>
      </w:hyperlink>
    </w:p>
    <w:p w14:paraId="30399377"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13" w:history="1">
        <w:r w:rsidRPr="00661689">
          <w:rPr>
            <w:rStyle w:val="Hipervnculo"/>
            <w:noProof/>
          </w:rPr>
          <w:t>2</w:t>
        </w:r>
        <w:r w:rsidRPr="004B1ACC">
          <w:rPr>
            <w:rFonts w:ascii="Calibri" w:hAnsi="Calibri"/>
            <w:b w:val="0"/>
            <w:bCs w:val="0"/>
            <w:caps w:val="0"/>
            <w:noProof/>
            <w:sz w:val="22"/>
            <w:szCs w:val="22"/>
            <w:lang w:eastAsia="es-EC"/>
          </w:rPr>
          <w:tab/>
        </w:r>
        <w:r w:rsidRPr="00661689">
          <w:rPr>
            <w:rStyle w:val="Hipervnculo"/>
            <w:noProof/>
          </w:rPr>
          <w:t>Definiciones, Acrónimos, Abreviaturas</w:t>
        </w:r>
        <w:r>
          <w:rPr>
            <w:noProof/>
            <w:webHidden/>
          </w:rPr>
          <w:tab/>
        </w:r>
        <w:r>
          <w:rPr>
            <w:noProof/>
            <w:webHidden/>
          </w:rPr>
          <w:fldChar w:fldCharType="begin"/>
        </w:r>
        <w:r>
          <w:rPr>
            <w:noProof/>
            <w:webHidden/>
          </w:rPr>
          <w:instrText xml:space="preserve"> PAGEREF _Toc227178513 \h </w:instrText>
        </w:r>
        <w:r>
          <w:rPr>
            <w:noProof/>
            <w:webHidden/>
          </w:rPr>
        </w:r>
        <w:r>
          <w:rPr>
            <w:noProof/>
            <w:webHidden/>
          </w:rPr>
          <w:fldChar w:fldCharType="separate"/>
        </w:r>
        <w:r>
          <w:rPr>
            <w:noProof/>
            <w:webHidden/>
          </w:rPr>
          <w:t>1</w:t>
        </w:r>
        <w:r>
          <w:rPr>
            <w:noProof/>
            <w:webHidden/>
          </w:rPr>
          <w:fldChar w:fldCharType="end"/>
        </w:r>
      </w:hyperlink>
    </w:p>
    <w:p w14:paraId="2BDB091C"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14" w:history="1">
        <w:r w:rsidRPr="00661689">
          <w:rPr>
            <w:rStyle w:val="Hipervnculo"/>
            <w:noProof/>
          </w:rPr>
          <w:t>3</w:t>
        </w:r>
        <w:r w:rsidRPr="004B1ACC">
          <w:rPr>
            <w:rFonts w:ascii="Calibri" w:hAnsi="Calibri"/>
            <w:b w:val="0"/>
            <w:bCs w:val="0"/>
            <w:caps w:val="0"/>
            <w:noProof/>
            <w:sz w:val="22"/>
            <w:szCs w:val="22"/>
            <w:lang w:eastAsia="es-EC"/>
          </w:rPr>
          <w:tab/>
        </w:r>
        <w:r w:rsidRPr="00661689">
          <w:rPr>
            <w:rStyle w:val="Hipervnculo"/>
            <w:noProof/>
          </w:rPr>
          <w:t>Actores</w:t>
        </w:r>
        <w:r>
          <w:rPr>
            <w:noProof/>
            <w:webHidden/>
          </w:rPr>
          <w:tab/>
        </w:r>
        <w:r>
          <w:rPr>
            <w:noProof/>
            <w:webHidden/>
          </w:rPr>
          <w:fldChar w:fldCharType="begin"/>
        </w:r>
        <w:r>
          <w:rPr>
            <w:noProof/>
            <w:webHidden/>
          </w:rPr>
          <w:instrText xml:space="preserve"> PAGEREF _Toc227178514 \h </w:instrText>
        </w:r>
        <w:r>
          <w:rPr>
            <w:noProof/>
            <w:webHidden/>
          </w:rPr>
        </w:r>
        <w:r>
          <w:rPr>
            <w:noProof/>
            <w:webHidden/>
          </w:rPr>
          <w:fldChar w:fldCharType="separate"/>
        </w:r>
        <w:r>
          <w:rPr>
            <w:noProof/>
            <w:webHidden/>
          </w:rPr>
          <w:t>1</w:t>
        </w:r>
        <w:r>
          <w:rPr>
            <w:noProof/>
            <w:webHidden/>
          </w:rPr>
          <w:fldChar w:fldCharType="end"/>
        </w:r>
      </w:hyperlink>
    </w:p>
    <w:p w14:paraId="0CF93896"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15" w:history="1">
        <w:r w:rsidRPr="00661689">
          <w:rPr>
            <w:rStyle w:val="Hipervnculo"/>
            <w:noProof/>
          </w:rPr>
          <w:t>4</w:t>
        </w:r>
        <w:r w:rsidRPr="004B1ACC">
          <w:rPr>
            <w:rFonts w:ascii="Calibri" w:hAnsi="Calibri"/>
            <w:b w:val="0"/>
            <w:bCs w:val="0"/>
            <w:caps w:val="0"/>
            <w:noProof/>
            <w:sz w:val="22"/>
            <w:szCs w:val="22"/>
            <w:lang w:eastAsia="es-EC"/>
          </w:rPr>
          <w:tab/>
        </w:r>
        <w:r w:rsidRPr="00661689">
          <w:rPr>
            <w:rStyle w:val="Hipervnculo"/>
            <w:noProof/>
          </w:rPr>
          <w:t>Precondiciones</w:t>
        </w:r>
        <w:r>
          <w:rPr>
            <w:noProof/>
            <w:webHidden/>
          </w:rPr>
          <w:tab/>
        </w:r>
        <w:r>
          <w:rPr>
            <w:noProof/>
            <w:webHidden/>
          </w:rPr>
          <w:fldChar w:fldCharType="begin"/>
        </w:r>
        <w:r>
          <w:rPr>
            <w:noProof/>
            <w:webHidden/>
          </w:rPr>
          <w:instrText xml:space="preserve"> PAGEREF _Toc227178515 \h </w:instrText>
        </w:r>
        <w:r>
          <w:rPr>
            <w:noProof/>
            <w:webHidden/>
          </w:rPr>
        </w:r>
        <w:r>
          <w:rPr>
            <w:noProof/>
            <w:webHidden/>
          </w:rPr>
          <w:fldChar w:fldCharType="separate"/>
        </w:r>
        <w:r>
          <w:rPr>
            <w:noProof/>
            <w:webHidden/>
          </w:rPr>
          <w:t>1</w:t>
        </w:r>
        <w:r>
          <w:rPr>
            <w:noProof/>
            <w:webHidden/>
          </w:rPr>
          <w:fldChar w:fldCharType="end"/>
        </w:r>
      </w:hyperlink>
    </w:p>
    <w:p w14:paraId="4FFC9BEC"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16" w:history="1">
        <w:r w:rsidRPr="00661689">
          <w:rPr>
            <w:rStyle w:val="Hipervnculo"/>
            <w:noProof/>
          </w:rPr>
          <w:t>5</w:t>
        </w:r>
        <w:r w:rsidRPr="004B1ACC">
          <w:rPr>
            <w:rFonts w:ascii="Calibri" w:hAnsi="Calibri"/>
            <w:b w:val="0"/>
            <w:bCs w:val="0"/>
            <w:caps w:val="0"/>
            <w:noProof/>
            <w:sz w:val="22"/>
            <w:szCs w:val="22"/>
            <w:lang w:eastAsia="es-EC"/>
          </w:rPr>
          <w:tab/>
        </w:r>
        <w:r w:rsidRPr="00661689">
          <w:rPr>
            <w:rStyle w:val="Hipervnculo"/>
            <w:noProof/>
          </w:rPr>
          <w:t>Flujo de Eventos</w:t>
        </w:r>
        <w:r>
          <w:rPr>
            <w:noProof/>
            <w:webHidden/>
          </w:rPr>
          <w:tab/>
        </w:r>
        <w:r>
          <w:rPr>
            <w:noProof/>
            <w:webHidden/>
          </w:rPr>
          <w:fldChar w:fldCharType="begin"/>
        </w:r>
        <w:r>
          <w:rPr>
            <w:noProof/>
            <w:webHidden/>
          </w:rPr>
          <w:instrText xml:space="preserve"> PAGEREF _Toc227178516 \h </w:instrText>
        </w:r>
        <w:r>
          <w:rPr>
            <w:noProof/>
            <w:webHidden/>
          </w:rPr>
        </w:r>
        <w:r>
          <w:rPr>
            <w:noProof/>
            <w:webHidden/>
          </w:rPr>
          <w:fldChar w:fldCharType="separate"/>
        </w:r>
        <w:r>
          <w:rPr>
            <w:noProof/>
            <w:webHidden/>
          </w:rPr>
          <w:t>2</w:t>
        </w:r>
        <w:r>
          <w:rPr>
            <w:noProof/>
            <w:webHidden/>
          </w:rPr>
          <w:fldChar w:fldCharType="end"/>
        </w:r>
      </w:hyperlink>
    </w:p>
    <w:p w14:paraId="28F686E0"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17" w:history="1">
        <w:r w:rsidRPr="00661689">
          <w:rPr>
            <w:rStyle w:val="Hipervnculo"/>
            <w:noProof/>
          </w:rPr>
          <w:t>5.1</w:t>
        </w:r>
        <w:r w:rsidRPr="004B1ACC">
          <w:rPr>
            <w:rFonts w:ascii="Calibri" w:hAnsi="Calibri"/>
            <w:smallCaps w:val="0"/>
            <w:noProof/>
            <w:sz w:val="22"/>
            <w:szCs w:val="22"/>
            <w:lang w:eastAsia="es-EC"/>
          </w:rPr>
          <w:tab/>
        </w:r>
        <w:r w:rsidRPr="00661689">
          <w:rPr>
            <w:rStyle w:val="Hipervnculo"/>
            <w:noProof/>
          </w:rPr>
          <w:t>Flujo Básico</w:t>
        </w:r>
        <w:r>
          <w:rPr>
            <w:noProof/>
            <w:webHidden/>
          </w:rPr>
          <w:tab/>
        </w:r>
        <w:r>
          <w:rPr>
            <w:noProof/>
            <w:webHidden/>
          </w:rPr>
          <w:fldChar w:fldCharType="begin"/>
        </w:r>
        <w:r>
          <w:rPr>
            <w:noProof/>
            <w:webHidden/>
          </w:rPr>
          <w:instrText xml:space="preserve"> PAGEREF _Toc227178517 \h </w:instrText>
        </w:r>
        <w:r>
          <w:rPr>
            <w:noProof/>
            <w:webHidden/>
          </w:rPr>
        </w:r>
        <w:r>
          <w:rPr>
            <w:noProof/>
            <w:webHidden/>
          </w:rPr>
          <w:fldChar w:fldCharType="separate"/>
        </w:r>
        <w:r>
          <w:rPr>
            <w:noProof/>
            <w:webHidden/>
          </w:rPr>
          <w:t>2</w:t>
        </w:r>
        <w:r>
          <w:rPr>
            <w:noProof/>
            <w:webHidden/>
          </w:rPr>
          <w:fldChar w:fldCharType="end"/>
        </w:r>
      </w:hyperlink>
    </w:p>
    <w:p w14:paraId="14A1068F"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18" w:history="1">
        <w:r w:rsidRPr="00661689">
          <w:rPr>
            <w:rStyle w:val="Hipervnculo"/>
            <w:noProof/>
          </w:rPr>
          <w:t>5.2</w:t>
        </w:r>
        <w:r w:rsidRPr="004B1ACC">
          <w:rPr>
            <w:rFonts w:ascii="Calibri" w:hAnsi="Calibri"/>
            <w:smallCaps w:val="0"/>
            <w:noProof/>
            <w:sz w:val="22"/>
            <w:szCs w:val="22"/>
            <w:lang w:eastAsia="es-EC"/>
          </w:rPr>
          <w:tab/>
        </w:r>
        <w:r w:rsidRPr="00661689">
          <w:rPr>
            <w:rStyle w:val="Hipervnculo"/>
            <w:noProof/>
          </w:rPr>
          <w:t>Sub-Flujos</w:t>
        </w:r>
        <w:r>
          <w:rPr>
            <w:noProof/>
            <w:webHidden/>
          </w:rPr>
          <w:tab/>
        </w:r>
        <w:r>
          <w:rPr>
            <w:noProof/>
            <w:webHidden/>
          </w:rPr>
          <w:fldChar w:fldCharType="begin"/>
        </w:r>
        <w:r>
          <w:rPr>
            <w:noProof/>
            <w:webHidden/>
          </w:rPr>
          <w:instrText xml:space="preserve"> PAGEREF _Toc227178518 \h </w:instrText>
        </w:r>
        <w:r>
          <w:rPr>
            <w:noProof/>
            <w:webHidden/>
          </w:rPr>
        </w:r>
        <w:r>
          <w:rPr>
            <w:noProof/>
            <w:webHidden/>
          </w:rPr>
          <w:fldChar w:fldCharType="separate"/>
        </w:r>
        <w:r>
          <w:rPr>
            <w:noProof/>
            <w:webHidden/>
          </w:rPr>
          <w:t>2</w:t>
        </w:r>
        <w:r>
          <w:rPr>
            <w:noProof/>
            <w:webHidden/>
          </w:rPr>
          <w:fldChar w:fldCharType="end"/>
        </w:r>
      </w:hyperlink>
    </w:p>
    <w:p w14:paraId="008564DC" w14:textId="77777777" w:rsidR="00EE7D19" w:rsidRPr="004B1ACC" w:rsidRDefault="00EE7D19">
      <w:pPr>
        <w:pStyle w:val="TDC3"/>
        <w:tabs>
          <w:tab w:val="left" w:pos="1200"/>
          <w:tab w:val="right" w:leader="dot" w:pos="8776"/>
        </w:tabs>
        <w:rPr>
          <w:rFonts w:ascii="Calibri" w:hAnsi="Calibri"/>
          <w:i w:val="0"/>
          <w:iCs w:val="0"/>
          <w:noProof/>
          <w:sz w:val="22"/>
          <w:szCs w:val="22"/>
          <w:lang w:eastAsia="es-EC"/>
        </w:rPr>
      </w:pPr>
      <w:hyperlink w:anchor="_Toc227178519" w:history="1">
        <w:r w:rsidRPr="00661689">
          <w:rPr>
            <w:rStyle w:val="Hipervnculo"/>
            <w:noProof/>
            <w:lang w:val="es-ES"/>
          </w:rPr>
          <w:t>5.2.1</w:t>
        </w:r>
        <w:r w:rsidRPr="004B1ACC">
          <w:rPr>
            <w:rFonts w:ascii="Calibri" w:hAnsi="Calibri"/>
            <w:i w:val="0"/>
            <w:iCs w:val="0"/>
            <w:noProof/>
            <w:sz w:val="22"/>
            <w:szCs w:val="22"/>
            <w:lang w:eastAsia="es-EC"/>
          </w:rPr>
          <w:tab/>
        </w:r>
        <w:r w:rsidRPr="00661689">
          <w:rPr>
            <w:rStyle w:val="Hipervnculo"/>
            <w:noProof/>
            <w:lang w:val="es-ES"/>
          </w:rPr>
          <w:t>SF01. Registro de Consumo</w:t>
        </w:r>
        <w:r>
          <w:rPr>
            <w:noProof/>
            <w:webHidden/>
          </w:rPr>
          <w:tab/>
        </w:r>
        <w:r>
          <w:rPr>
            <w:noProof/>
            <w:webHidden/>
          </w:rPr>
          <w:fldChar w:fldCharType="begin"/>
        </w:r>
        <w:r>
          <w:rPr>
            <w:noProof/>
            <w:webHidden/>
          </w:rPr>
          <w:instrText xml:space="preserve"> PAGEREF _Toc227178519 \h </w:instrText>
        </w:r>
        <w:r>
          <w:rPr>
            <w:noProof/>
            <w:webHidden/>
          </w:rPr>
        </w:r>
        <w:r>
          <w:rPr>
            <w:noProof/>
            <w:webHidden/>
          </w:rPr>
          <w:fldChar w:fldCharType="separate"/>
        </w:r>
        <w:r>
          <w:rPr>
            <w:noProof/>
            <w:webHidden/>
          </w:rPr>
          <w:t>2</w:t>
        </w:r>
        <w:r>
          <w:rPr>
            <w:noProof/>
            <w:webHidden/>
          </w:rPr>
          <w:fldChar w:fldCharType="end"/>
        </w:r>
      </w:hyperlink>
    </w:p>
    <w:p w14:paraId="187AF549"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20" w:history="1">
        <w:r w:rsidRPr="00661689">
          <w:rPr>
            <w:rStyle w:val="Hipervnculo"/>
            <w:noProof/>
          </w:rPr>
          <w:t>5.3</w:t>
        </w:r>
        <w:r w:rsidRPr="004B1ACC">
          <w:rPr>
            <w:rFonts w:ascii="Calibri" w:hAnsi="Calibri"/>
            <w:smallCaps w:val="0"/>
            <w:noProof/>
            <w:sz w:val="22"/>
            <w:szCs w:val="22"/>
            <w:lang w:eastAsia="es-EC"/>
          </w:rPr>
          <w:tab/>
        </w:r>
        <w:r w:rsidRPr="00661689">
          <w:rPr>
            <w:rStyle w:val="Hipervnculo"/>
            <w:noProof/>
          </w:rPr>
          <w:t>Flujos Alternos</w:t>
        </w:r>
        <w:r>
          <w:rPr>
            <w:noProof/>
            <w:webHidden/>
          </w:rPr>
          <w:tab/>
        </w:r>
        <w:r>
          <w:rPr>
            <w:noProof/>
            <w:webHidden/>
          </w:rPr>
          <w:fldChar w:fldCharType="begin"/>
        </w:r>
        <w:r>
          <w:rPr>
            <w:noProof/>
            <w:webHidden/>
          </w:rPr>
          <w:instrText xml:space="preserve"> PAGEREF _Toc227178520 \h </w:instrText>
        </w:r>
        <w:r>
          <w:rPr>
            <w:noProof/>
            <w:webHidden/>
          </w:rPr>
        </w:r>
        <w:r>
          <w:rPr>
            <w:noProof/>
            <w:webHidden/>
          </w:rPr>
          <w:fldChar w:fldCharType="separate"/>
        </w:r>
        <w:r>
          <w:rPr>
            <w:noProof/>
            <w:webHidden/>
          </w:rPr>
          <w:t>2</w:t>
        </w:r>
        <w:r>
          <w:rPr>
            <w:noProof/>
            <w:webHidden/>
          </w:rPr>
          <w:fldChar w:fldCharType="end"/>
        </w:r>
      </w:hyperlink>
    </w:p>
    <w:p w14:paraId="4020AF30" w14:textId="77777777" w:rsidR="00EE7D19" w:rsidRPr="004B1ACC" w:rsidRDefault="00EE7D19">
      <w:pPr>
        <w:pStyle w:val="TDC3"/>
        <w:tabs>
          <w:tab w:val="left" w:pos="1200"/>
          <w:tab w:val="right" w:leader="dot" w:pos="8776"/>
        </w:tabs>
        <w:rPr>
          <w:rFonts w:ascii="Calibri" w:hAnsi="Calibri"/>
          <w:i w:val="0"/>
          <w:iCs w:val="0"/>
          <w:noProof/>
          <w:sz w:val="22"/>
          <w:szCs w:val="22"/>
          <w:lang w:eastAsia="es-EC"/>
        </w:rPr>
      </w:pPr>
      <w:hyperlink w:anchor="_Toc227178521" w:history="1">
        <w:r w:rsidRPr="00661689">
          <w:rPr>
            <w:rStyle w:val="Hipervnculo"/>
            <w:noProof/>
            <w:lang w:val="es-ES"/>
          </w:rPr>
          <w:t>5.3.1</w:t>
        </w:r>
        <w:r w:rsidRPr="004B1ACC">
          <w:rPr>
            <w:rFonts w:ascii="Calibri" w:hAnsi="Calibri"/>
            <w:i w:val="0"/>
            <w:iCs w:val="0"/>
            <w:noProof/>
            <w:sz w:val="22"/>
            <w:szCs w:val="22"/>
            <w:lang w:eastAsia="es-EC"/>
          </w:rPr>
          <w:tab/>
        </w:r>
        <w:r w:rsidRPr="00661689">
          <w:rPr>
            <w:rStyle w:val="Hipervnculo"/>
            <w:noProof/>
            <w:lang w:val="es-ES"/>
          </w:rPr>
          <w:t>FA01. &lt; Primer Flujo Alterno &gt;</w:t>
        </w:r>
        <w:r>
          <w:rPr>
            <w:noProof/>
            <w:webHidden/>
          </w:rPr>
          <w:tab/>
        </w:r>
        <w:r>
          <w:rPr>
            <w:noProof/>
            <w:webHidden/>
          </w:rPr>
          <w:fldChar w:fldCharType="begin"/>
        </w:r>
        <w:r>
          <w:rPr>
            <w:noProof/>
            <w:webHidden/>
          </w:rPr>
          <w:instrText xml:space="preserve"> PAGEREF _Toc227178521 \h </w:instrText>
        </w:r>
        <w:r>
          <w:rPr>
            <w:noProof/>
            <w:webHidden/>
          </w:rPr>
        </w:r>
        <w:r>
          <w:rPr>
            <w:noProof/>
            <w:webHidden/>
          </w:rPr>
          <w:fldChar w:fldCharType="separate"/>
        </w:r>
        <w:r>
          <w:rPr>
            <w:noProof/>
            <w:webHidden/>
          </w:rPr>
          <w:t>2</w:t>
        </w:r>
        <w:r>
          <w:rPr>
            <w:noProof/>
            <w:webHidden/>
          </w:rPr>
          <w:fldChar w:fldCharType="end"/>
        </w:r>
      </w:hyperlink>
    </w:p>
    <w:p w14:paraId="40ED9639" w14:textId="77777777" w:rsidR="00EE7D19" w:rsidRPr="004B1ACC" w:rsidRDefault="00EE7D19">
      <w:pPr>
        <w:pStyle w:val="TDC3"/>
        <w:tabs>
          <w:tab w:val="left" w:pos="1200"/>
          <w:tab w:val="right" w:leader="dot" w:pos="8776"/>
        </w:tabs>
        <w:rPr>
          <w:rFonts w:ascii="Calibri" w:hAnsi="Calibri"/>
          <w:i w:val="0"/>
          <w:iCs w:val="0"/>
          <w:noProof/>
          <w:sz w:val="22"/>
          <w:szCs w:val="22"/>
          <w:lang w:eastAsia="es-EC"/>
        </w:rPr>
      </w:pPr>
      <w:hyperlink w:anchor="_Toc227178522" w:history="1">
        <w:r w:rsidRPr="00661689">
          <w:rPr>
            <w:rStyle w:val="Hipervnculo"/>
            <w:noProof/>
            <w:lang w:val="es-ES"/>
          </w:rPr>
          <w:t>5.3.2</w:t>
        </w:r>
        <w:r w:rsidRPr="004B1ACC">
          <w:rPr>
            <w:rFonts w:ascii="Calibri" w:hAnsi="Calibri"/>
            <w:i w:val="0"/>
            <w:iCs w:val="0"/>
            <w:noProof/>
            <w:sz w:val="22"/>
            <w:szCs w:val="22"/>
            <w:lang w:eastAsia="es-EC"/>
          </w:rPr>
          <w:tab/>
        </w:r>
        <w:r w:rsidRPr="00661689">
          <w:rPr>
            <w:rStyle w:val="Hipervnculo"/>
            <w:noProof/>
            <w:lang w:val="es-ES"/>
          </w:rPr>
          <w:t>FA02. &lt; Segundo Flujo Alterno &gt;</w:t>
        </w:r>
        <w:r>
          <w:rPr>
            <w:noProof/>
            <w:webHidden/>
          </w:rPr>
          <w:tab/>
        </w:r>
        <w:r>
          <w:rPr>
            <w:noProof/>
            <w:webHidden/>
          </w:rPr>
          <w:fldChar w:fldCharType="begin"/>
        </w:r>
        <w:r>
          <w:rPr>
            <w:noProof/>
            <w:webHidden/>
          </w:rPr>
          <w:instrText xml:space="preserve"> PAGEREF _Toc227178522 \h </w:instrText>
        </w:r>
        <w:r>
          <w:rPr>
            <w:noProof/>
            <w:webHidden/>
          </w:rPr>
        </w:r>
        <w:r>
          <w:rPr>
            <w:noProof/>
            <w:webHidden/>
          </w:rPr>
          <w:fldChar w:fldCharType="separate"/>
        </w:r>
        <w:r>
          <w:rPr>
            <w:noProof/>
            <w:webHidden/>
          </w:rPr>
          <w:t>2</w:t>
        </w:r>
        <w:r>
          <w:rPr>
            <w:noProof/>
            <w:webHidden/>
          </w:rPr>
          <w:fldChar w:fldCharType="end"/>
        </w:r>
      </w:hyperlink>
    </w:p>
    <w:p w14:paraId="75A8D954"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23" w:history="1">
        <w:r w:rsidRPr="00661689">
          <w:rPr>
            <w:rStyle w:val="Hipervnculo"/>
            <w:noProof/>
          </w:rPr>
          <w:t>6</w:t>
        </w:r>
        <w:r w:rsidRPr="004B1ACC">
          <w:rPr>
            <w:rFonts w:ascii="Calibri" w:hAnsi="Calibri"/>
            <w:b w:val="0"/>
            <w:bCs w:val="0"/>
            <w:caps w:val="0"/>
            <w:noProof/>
            <w:sz w:val="22"/>
            <w:szCs w:val="22"/>
            <w:lang w:eastAsia="es-EC"/>
          </w:rPr>
          <w:tab/>
        </w:r>
        <w:r w:rsidRPr="00661689">
          <w:rPr>
            <w:rStyle w:val="Hipervnculo"/>
            <w:noProof/>
          </w:rPr>
          <w:t>Reglas del Negocio</w:t>
        </w:r>
        <w:r>
          <w:rPr>
            <w:noProof/>
            <w:webHidden/>
          </w:rPr>
          <w:tab/>
        </w:r>
        <w:r>
          <w:rPr>
            <w:noProof/>
            <w:webHidden/>
          </w:rPr>
          <w:fldChar w:fldCharType="begin"/>
        </w:r>
        <w:r>
          <w:rPr>
            <w:noProof/>
            <w:webHidden/>
          </w:rPr>
          <w:instrText xml:space="preserve"> PAGEREF _Toc227178523 \h </w:instrText>
        </w:r>
        <w:r>
          <w:rPr>
            <w:noProof/>
            <w:webHidden/>
          </w:rPr>
        </w:r>
        <w:r>
          <w:rPr>
            <w:noProof/>
            <w:webHidden/>
          </w:rPr>
          <w:fldChar w:fldCharType="separate"/>
        </w:r>
        <w:r>
          <w:rPr>
            <w:noProof/>
            <w:webHidden/>
          </w:rPr>
          <w:t>3</w:t>
        </w:r>
        <w:r>
          <w:rPr>
            <w:noProof/>
            <w:webHidden/>
          </w:rPr>
          <w:fldChar w:fldCharType="end"/>
        </w:r>
      </w:hyperlink>
    </w:p>
    <w:p w14:paraId="69A65670"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24" w:history="1">
        <w:r w:rsidRPr="00661689">
          <w:rPr>
            <w:rStyle w:val="Hipervnculo"/>
            <w:noProof/>
          </w:rPr>
          <w:t>6.1</w:t>
        </w:r>
        <w:r w:rsidRPr="004B1ACC">
          <w:rPr>
            <w:rFonts w:ascii="Calibri" w:hAnsi="Calibri"/>
            <w:smallCaps w:val="0"/>
            <w:noProof/>
            <w:sz w:val="22"/>
            <w:szCs w:val="22"/>
            <w:lang w:eastAsia="es-EC"/>
          </w:rPr>
          <w:tab/>
        </w:r>
        <w:r w:rsidRPr="00661689">
          <w:rPr>
            <w:rStyle w:val="Hipervnculo"/>
            <w:noProof/>
          </w:rPr>
          <w:t>RN01. Validación de Código QR</w:t>
        </w:r>
        <w:r>
          <w:rPr>
            <w:noProof/>
            <w:webHidden/>
          </w:rPr>
          <w:tab/>
        </w:r>
        <w:r>
          <w:rPr>
            <w:noProof/>
            <w:webHidden/>
          </w:rPr>
          <w:fldChar w:fldCharType="begin"/>
        </w:r>
        <w:r>
          <w:rPr>
            <w:noProof/>
            <w:webHidden/>
          </w:rPr>
          <w:instrText xml:space="preserve"> PAGEREF _Toc227178524 \h </w:instrText>
        </w:r>
        <w:r>
          <w:rPr>
            <w:noProof/>
            <w:webHidden/>
          </w:rPr>
        </w:r>
        <w:r>
          <w:rPr>
            <w:noProof/>
            <w:webHidden/>
          </w:rPr>
          <w:fldChar w:fldCharType="separate"/>
        </w:r>
        <w:r>
          <w:rPr>
            <w:noProof/>
            <w:webHidden/>
          </w:rPr>
          <w:t>3</w:t>
        </w:r>
        <w:r>
          <w:rPr>
            <w:noProof/>
            <w:webHidden/>
          </w:rPr>
          <w:fldChar w:fldCharType="end"/>
        </w:r>
      </w:hyperlink>
    </w:p>
    <w:p w14:paraId="2D4EE852"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25" w:history="1">
        <w:r w:rsidRPr="00661689">
          <w:rPr>
            <w:rStyle w:val="Hipervnculo"/>
            <w:noProof/>
          </w:rPr>
          <w:t>6.2</w:t>
        </w:r>
        <w:r w:rsidRPr="004B1ACC">
          <w:rPr>
            <w:rFonts w:ascii="Calibri" w:hAnsi="Calibri"/>
            <w:smallCaps w:val="0"/>
            <w:noProof/>
            <w:sz w:val="22"/>
            <w:szCs w:val="22"/>
            <w:lang w:eastAsia="es-EC"/>
          </w:rPr>
          <w:tab/>
        </w:r>
        <w:r w:rsidRPr="00661689">
          <w:rPr>
            <w:rStyle w:val="Hipervnculo"/>
            <w:noProof/>
          </w:rPr>
          <w:t>RN02. Convenio Activo</w:t>
        </w:r>
        <w:r>
          <w:rPr>
            <w:noProof/>
            <w:webHidden/>
          </w:rPr>
          <w:tab/>
        </w:r>
        <w:r>
          <w:rPr>
            <w:noProof/>
            <w:webHidden/>
          </w:rPr>
          <w:fldChar w:fldCharType="begin"/>
        </w:r>
        <w:r>
          <w:rPr>
            <w:noProof/>
            <w:webHidden/>
          </w:rPr>
          <w:instrText xml:space="preserve"> PAGEREF _Toc227178525 \h </w:instrText>
        </w:r>
        <w:r>
          <w:rPr>
            <w:noProof/>
            <w:webHidden/>
          </w:rPr>
        </w:r>
        <w:r>
          <w:rPr>
            <w:noProof/>
            <w:webHidden/>
          </w:rPr>
          <w:fldChar w:fldCharType="separate"/>
        </w:r>
        <w:r>
          <w:rPr>
            <w:noProof/>
            <w:webHidden/>
          </w:rPr>
          <w:t>3</w:t>
        </w:r>
        <w:r>
          <w:rPr>
            <w:noProof/>
            <w:webHidden/>
          </w:rPr>
          <w:fldChar w:fldCharType="end"/>
        </w:r>
      </w:hyperlink>
    </w:p>
    <w:p w14:paraId="47335F44"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26" w:history="1">
        <w:r w:rsidRPr="00661689">
          <w:rPr>
            <w:rStyle w:val="Hipervnculo"/>
            <w:noProof/>
          </w:rPr>
          <w:t>6.3</w:t>
        </w:r>
        <w:r w:rsidRPr="004B1ACC">
          <w:rPr>
            <w:rFonts w:ascii="Calibri" w:hAnsi="Calibri"/>
            <w:smallCaps w:val="0"/>
            <w:noProof/>
            <w:sz w:val="22"/>
            <w:szCs w:val="22"/>
            <w:lang w:eastAsia="es-EC"/>
          </w:rPr>
          <w:tab/>
        </w:r>
        <w:r w:rsidRPr="00661689">
          <w:rPr>
            <w:rStyle w:val="Hipervnculo"/>
            <w:noProof/>
          </w:rPr>
          <w:t>RN03. Cálculo de Consumo</w:t>
        </w:r>
        <w:r>
          <w:rPr>
            <w:noProof/>
            <w:webHidden/>
          </w:rPr>
          <w:tab/>
        </w:r>
        <w:r>
          <w:rPr>
            <w:noProof/>
            <w:webHidden/>
          </w:rPr>
          <w:fldChar w:fldCharType="begin"/>
        </w:r>
        <w:r>
          <w:rPr>
            <w:noProof/>
            <w:webHidden/>
          </w:rPr>
          <w:instrText xml:space="preserve"> PAGEREF _Toc227178526 \h </w:instrText>
        </w:r>
        <w:r>
          <w:rPr>
            <w:noProof/>
            <w:webHidden/>
          </w:rPr>
        </w:r>
        <w:r>
          <w:rPr>
            <w:noProof/>
            <w:webHidden/>
          </w:rPr>
          <w:fldChar w:fldCharType="separate"/>
        </w:r>
        <w:r>
          <w:rPr>
            <w:noProof/>
            <w:webHidden/>
          </w:rPr>
          <w:t>3</w:t>
        </w:r>
        <w:r>
          <w:rPr>
            <w:noProof/>
            <w:webHidden/>
          </w:rPr>
          <w:fldChar w:fldCharType="end"/>
        </w:r>
      </w:hyperlink>
    </w:p>
    <w:p w14:paraId="18DA8680"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27" w:history="1">
        <w:r w:rsidRPr="00661689">
          <w:rPr>
            <w:rStyle w:val="Hipervnculo"/>
            <w:noProof/>
          </w:rPr>
          <w:t>6.4</w:t>
        </w:r>
        <w:r w:rsidRPr="004B1ACC">
          <w:rPr>
            <w:rFonts w:ascii="Calibri" w:hAnsi="Calibri"/>
            <w:smallCaps w:val="0"/>
            <w:noProof/>
            <w:sz w:val="22"/>
            <w:szCs w:val="22"/>
            <w:lang w:eastAsia="es-EC"/>
          </w:rPr>
          <w:tab/>
        </w:r>
        <w:r w:rsidRPr="00661689">
          <w:rPr>
            <w:rStyle w:val="Hipervnculo"/>
            <w:noProof/>
          </w:rPr>
          <w:t>RN04. Registro Único de Consumo</w:t>
        </w:r>
        <w:r>
          <w:rPr>
            <w:noProof/>
            <w:webHidden/>
          </w:rPr>
          <w:tab/>
        </w:r>
        <w:r>
          <w:rPr>
            <w:noProof/>
            <w:webHidden/>
          </w:rPr>
          <w:fldChar w:fldCharType="begin"/>
        </w:r>
        <w:r>
          <w:rPr>
            <w:noProof/>
            <w:webHidden/>
          </w:rPr>
          <w:instrText xml:space="preserve"> PAGEREF _Toc227178527 \h </w:instrText>
        </w:r>
        <w:r>
          <w:rPr>
            <w:noProof/>
            <w:webHidden/>
          </w:rPr>
        </w:r>
        <w:r>
          <w:rPr>
            <w:noProof/>
            <w:webHidden/>
          </w:rPr>
          <w:fldChar w:fldCharType="separate"/>
        </w:r>
        <w:r>
          <w:rPr>
            <w:noProof/>
            <w:webHidden/>
          </w:rPr>
          <w:t>3</w:t>
        </w:r>
        <w:r>
          <w:rPr>
            <w:noProof/>
            <w:webHidden/>
          </w:rPr>
          <w:fldChar w:fldCharType="end"/>
        </w:r>
      </w:hyperlink>
    </w:p>
    <w:p w14:paraId="1266AB54"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28" w:history="1">
        <w:r w:rsidRPr="00661689">
          <w:rPr>
            <w:rStyle w:val="Hipervnculo"/>
            <w:noProof/>
          </w:rPr>
          <w:t>7</w:t>
        </w:r>
        <w:r w:rsidRPr="004B1ACC">
          <w:rPr>
            <w:rFonts w:ascii="Calibri" w:hAnsi="Calibri"/>
            <w:b w:val="0"/>
            <w:bCs w:val="0"/>
            <w:caps w:val="0"/>
            <w:noProof/>
            <w:sz w:val="22"/>
            <w:szCs w:val="22"/>
            <w:lang w:eastAsia="es-EC"/>
          </w:rPr>
          <w:tab/>
        </w:r>
        <w:r w:rsidRPr="00661689">
          <w:rPr>
            <w:rStyle w:val="Hipervnculo"/>
            <w:noProof/>
          </w:rPr>
          <w:t>Requerimientos Especiales</w:t>
        </w:r>
        <w:r>
          <w:rPr>
            <w:noProof/>
            <w:webHidden/>
          </w:rPr>
          <w:tab/>
        </w:r>
        <w:r>
          <w:rPr>
            <w:noProof/>
            <w:webHidden/>
          </w:rPr>
          <w:fldChar w:fldCharType="begin"/>
        </w:r>
        <w:r>
          <w:rPr>
            <w:noProof/>
            <w:webHidden/>
          </w:rPr>
          <w:instrText xml:space="preserve"> PAGEREF _Toc227178528 \h </w:instrText>
        </w:r>
        <w:r>
          <w:rPr>
            <w:noProof/>
            <w:webHidden/>
          </w:rPr>
        </w:r>
        <w:r>
          <w:rPr>
            <w:noProof/>
            <w:webHidden/>
          </w:rPr>
          <w:fldChar w:fldCharType="separate"/>
        </w:r>
        <w:r>
          <w:rPr>
            <w:noProof/>
            <w:webHidden/>
          </w:rPr>
          <w:t>3</w:t>
        </w:r>
        <w:r>
          <w:rPr>
            <w:noProof/>
            <w:webHidden/>
          </w:rPr>
          <w:fldChar w:fldCharType="end"/>
        </w:r>
      </w:hyperlink>
    </w:p>
    <w:p w14:paraId="07C76C4B"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29" w:history="1">
        <w:r w:rsidRPr="00661689">
          <w:rPr>
            <w:rStyle w:val="Hipervnculo"/>
            <w:noProof/>
          </w:rPr>
          <w:t>7.1</w:t>
        </w:r>
        <w:r w:rsidRPr="004B1ACC">
          <w:rPr>
            <w:rFonts w:ascii="Calibri" w:hAnsi="Calibri"/>
            <w:smallCaps w:val="0"/>
            <w:noProof/>
            <w:sz w:val="22"/>
            <w:szCs w:val="22"/>
            <w:lang w:eastAsia="es-EC"/>
          </w:rPr>
          <w:tab/>
        </w:r>
        <w:r w:rsidRPr="00661689">
          <w:rPr>
            <w:rStyle w:val="Hipervnculo"/>
            <w:noProof/>
          </w:rPr>
          <w:t>RE01. Seguridad</w:t>
        </w:r>
        <w:r>
          <w:rPr>
            <w:noProof/>
            <w:webHidden/>
          </w:rPr>
          <w:tab/>
        </w:r>
        <w:r>
          <w:rPr>
            <w:noProof/>
            <w:webHidden/>
          </w:rPr>
          <w:fldChar w:fldCharType="begin"/>
        </w:r>
        <w:r>
          <w:rPr>
            <w:noProof/>
            <w:webHidden/>
          </w:rPr>
          <w:instrText xml:space="preserve"> PAGEREF _Toc227178529 \h </w:instrText>
        </w:r>
        <w:r>
          <w:rPr>
            <w:noProof/>
            <w:webHidden/>
          </w:rPr>
        </w:r>
        <w:r>
          <w:rPr>
            <w:noProof/>
            <w:webHidden/>
          </w:rPr>
          <w:fldChar w:fldCharType="separate"/>
        </w:r>
        <w:r>
          <w:rPr>
            <w:noProof/>
            <w:webHidden/>
          </w:rPr>
          <w:t>3</w:t>
        </w:r>
        <w:r>
          <w:rPr>
            <w:noProof/>
            <w:webHidden/>
          </w:rPr>
          <w:fldChar w:fldCharType="end"/>
        </w:r>
      </w:hyperlink>
    </w:p>
    <w:p w14:paraId="08922442"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30" w:history="1">
        <w:r w:rsidRPr="00661689">
          <w:rPr>
            <w:rStyle w:val="Hipervnculo"/>
            <w:noProof/>
          </w:rPr>
          <w:t>7.2</w:t>
        </w:r>
        <w:r w:rsidRPr="004B1ACC">
          <w:rPr>
            <w:rFonts w:ascii="Calibri" w:hAnsi="Calibri"/>
            <w:smallCaps w:val="0"/>
            <w:noProof/>
            <w:sz w:val="22"/>
            <w:szCs w:val="22"/>
            <w:lang w:eastAsia="es-EC"/>
          </w:rPr>
          <w:tab/>
        </w:r>
        <w:r w:rsidRPr="00661689">
          <w:rPr>
            <w:rStyle w:val="Hipervnculo"/>
            <w:noProof/>
          </w:rPr>
          <w:t>RE02. Rendimiento</w:t>
        </w:r>
        <w:r>
          <w:rPr>
            <w:noProof/>
            <w:webHidden/>
          </w:rPr>
          <w:tab/>
        </w:r>
        <w:r>
          <w:rPr>
            <w:noProof/>
            <w:webHidden/>
          </w:rPr>
          <w:fldChar w:fldCharType="begin"/>
        </w:r>
        <w:r>
          <w:rPr>
            <w:noProof/>
            <w:webHidden/>
          </w:rPr>
          <w:instrText xml:space="preserve"> PAGEREF _Toc227178530 \h </w:instrText>
        </w:r>
        <w:r>
          <w:rPr>
            <w:noProof/>
            <w:webHidden/>
          </w:rPr>
        </w:r>
        <w:r>
          <w:rPr>
            <w:noProof/>
            <w:webHidden/>
          </w:rPr>
          <w:fldChar w:fldCharType="separate"/>
        </w:r>
        <w:r>
          <w:rPr>
            <w:noProof/>
            <w:webHidden/>
          </w:rPr>
          <w:t>3</w:t>
        </w:r>
        <w:r>
          <w:rPr>
            <w:noProof/>
            <w:webHidden/>
          </w:rPr>
          <w:fldChar w:fldCharType="end"/>
        </w:r>
      </w:hyperlink>
    </w:p>
    <w:p w14:paraId="6985B57E"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31" w:history="1">
        <w:r w:rsidRPr="00661689">
          <w:rPr>
            <w:rStyle w:val="Hipervnculo"/>
            <w:noProof/>
          </w:rPr>
          <w:t>7.3</w:t>
        </w:r>
        <w:r w:rsidRPr="004B1ACC">
          <w:rPr>
            <w:rFonts w:ascii="Calibri" w:hAnsi="Calibri"/>
            <w:smallCaps w:val="0"/>
            <w:noProof/>
            <w:sz w:val="22"/>
            <w:szCs w:val="22"/>
            <w:lang w:eastAsia="es-EC"/>
          </w:rPr>
          <w:tab/>
        </w:r>
        <w:r w:rsidRPr="00661689">
          <w:rPr>
            <w:rStyle w:val="Hipervnculo"/>
            <w:noProof/>
          </w:rPr>
          <w:t>RE03. Disponibilidad</w:t>
        </w:r>
        <w:r>
          <w:rPr>
            <w:noProof/>
            <w:webHidden/>
          </w:rPr>
          <w:tab/>
        </w:r>
        <w:r>
          <w:rPr>
            <w:noProof/>
            <w:webHidden/>
          </w:rPr>
          <w:fldChar w:fldCharType="begin"/>
        </w:r>
        <w:r>
          <w:rPr>
            <w:noProof/>
            <w:webHidden/>
          </w:rPr>
          <w:instrText xml:space="preserve"> PAGEREF _Toc227178531 \h </w:instrText>
        </w:r>
        <w:r>
          <w:rPr>
            <w:noProof/>
            <w:webHidden/>
          </w:rPr>
        </w:r>
        <w:r>
          <w:rPr>
            <w:noProof/>
            <w:webHidden/>
          </w:rPr>
          <w:fldChar w:fldCharType="separate"/>
        </w:r>
        <w:r>
          <w:rPr>
            <w:noProof/>
            <w:webHidden/>
          </w:rPr>
          <w:t>3</w:t>
        </w:r>
        <w:r>
          <w:rPr>
            <w:noProof/>
            <w:webHidden/>
          </w:rPr>
          <w:fldChar w:fldCharType="end"/>
        </w:r>
      </w:hyperlink>
    </w:p>
    <w:p w14:paraId="4990817C"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32" w:history="1">
        <w:r w:rsidRPr="00661689">
          <w:rPr>
            <w:rStyle w:val="Hipervnculo"/>
            <w:noProof/>
          </w:rPr>
          <w:t>7.4</w:t>
        </w:r>
        <w:r w:rsidRPr="004B1ACC">
          <w:rPr>
            <w:rFonts w:ascii="Calibri" w:hAnsi="Calibri"/>
            <w:smallCaps w:val="0"/>
            <w:noProof/>
            <w:sz w:val="22"/>
            <w:szCs w:val="22"/>
            <w:lang w:eastAsia="es-EC"/>
          </w:rPr>
          <w:tab/>
        </w:r>
        <w:r w:rsidRPr="00661689">
          <w:rPr>
            <w:rStyle w:val="Hipervnculo"/>
            <w:noProof/>
          </w:rPr>
          <w:t>RE04. Usabilidad</w:t>
        </w:r>
        <w:r>
          <w:rPr>
            <w:noProof/>
            <w:webHidden/>
          </w:rPr>
          <w:tab/>
        </w:r>
        <w:r>
          <w:rPr>
            <w:noProof/>
            <w:webHidden/>
          </w:rPr>
          <w:fldChar w:fldCharType="begin"/>
        </w:r>
        <w:r>
          <w:rPr>
            <w:noProof/>
            <w:webHidden/>
          </w:rPr>
          <w:instrText xml:space="preserve"> PAGEREF _Toc227178532 \h </w:instrText>
        </w:r>
        <w:r>
          <w:rPr>
            <w:noProof/>
            <w:webHidden/>
          </w:rPr>
        </w:r>
        <w:r>
          <w:rPr>
            <w:noProof/>
            <w:webHidden/>
          </w:rPr>
          <w:fldChar w:fldCharType="separate"/>
        </w:r>
        <w:r>
          <w:rPr>
            <w:noProof/>
            <w:webHidden/>
          </w:rPr>
          <w:t>3</w:t>
        </w:r>
        <w:r>
          <w:rPr>
            <w:noProof/>
            <w:webHidden/>
          </w:rPr>
          <w:fldChar w:fldCharType="end"/>
        </w:r>
      </w:hyperlink>
    </w:p>
    <w:p w14:paraId="47C43C4D"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33" w:history="1">
        <w:r w:rsidRPr="00661689">
          <w:rPr>
            <w:rStyle w:val="Hipervnculo"/>
            <w:noProof/>
          </w:rPr>
          <w:t>7.5</w:t>
        </w:r>
        <w:r w:rsidRPr="004B1ACC">
          <w:rPr>
            <w:rFonts w:ascii="Calibri" w:hAnsi="Calibri"/>
            <w:smallCaps w:val="0"/>
            <w:noProof/>
            <w:sz w:val="22"/>
            <w:szCs w:val="22"/>
            <w:lang w:eastAsia="es-EC"/>
          </w:rPr>
          <w:tab/>
        </w:r>
        <w:r w:rsidRPr="00661689">
          <w:rPr>
            <w:rStyle w:val="Hipervnculo"/>
            <w:noProof/>
          </w:rPr>
          <w:t>RE05. Integridad de Datos</w:t>
        </w:r>
        <w:r>
          <w:rPr>
            <w:noProof/>
            <w:webHidden/>
          </w:rPr>
          <w:tab/>
        </w:r>
        <w:r>
          <w:rPr>
            <w:noProof/>
            <w:webHidden/>
          </w:rPr>
          <w:fldChar w:fldCharType="begin"/>
        </w:r>
        <w:r>
          <w:rPr>
            <w:noProof/>
            <w:webHidden/>
          </w:rPr>
          <w:instrText xml:space="preserve"> PAGEREF _Toc227178533 \h </w:instrText>
        </w:r>
        <w:r>
          <w:rPr>
            <w:noProof/>
            <w:webHidden/>
          </w:rPr>
        </w:r>
        <w:r>
          <w:rPr>
            <w:noProof/>
            <w:webHidden/>
          </w:rPr>
          <w:fldChar w:fldCharType="separate"/>
        </w:r>
        <w:r>
          <w:rPr>
            <w:noProof/>
            <w:webHidden/>
          </w:rPr>
          <w:t>3</w:t>
        </w:r>
        <w:r>
          <w:rPr>
            <w:noProof/>
            <w:webHidden/>
          </w:rPr>
          <w:fldChar w:fldCharType="end"/>
        </w:r>
      </w:hyperlink>
    </w:p>
    <w:p w14:paraId="4E4A3009"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34" w:history="1">
        <w:r w:rsidRPr="00661689">
          <w:rPr>
            <w:rStyle w:val="Hipervnculo"/>
            <w:noProof/>
          </w:rPr>
          <w:t>8</w:t>
        </w:r>
        <w:r w:rsidRPr="004B1ACC">
          <w:rPr>
            <w:rFonts w:ascii="Calibri" w:hAnsi="Calibri"/>
            <w:b w:val="0"/>
            <w:bCs w:val="0"/>
            <w:caps w:val="0"/>
            <w:noProof/>
            <w:sz w:val="22"/>
            <w:szCs w:val="22"/>
            <w:lang w:eastAsia="es-EC"/>
          </w:rPr>
          <w:tab/>
        </w:r>
        <w:r w:rsidRPr="00661689">
          <w:rPr>
            <w:rStyle w:val="Hipervnculo"/>
            <w:noProof/>
          </w:rPr>
          <w:t>Poscondiciones</w:t>
        </w:r>
        <w:r>
          <w:rPr>
            <w:noProof/>
            <w:webHidden/>
          </w:rPr>
          <w:tab/>
        </w:r>
        <w:r>
          <w:rPr>
            <w:noProof/>
            <w:webHidden/>
          </w:rPr>
          <w:fldChar w:fldCharType="begin"/>
        </w:r>
        <w:r>
          <w:rPr>
            <w:noProof/>
            <w:webHidden/>
          </w:rPr>
          <w:instrText xml:space="preserve"> PAGEREF _Toc227178534 \h </w:instrText>
        </w:r>
        <w:r>
          <w:rPr>
            <w:noProof/>
            <w:webHidden/>
          </w:rPr>
        </w:r>
        <w:r>
          <w:rPr>
            <w:noProof/>
            <w:webHidden/>
          </w:rPr>
          <w:fldChar w:fldCharType="separate"/>
        </w:r>
        <w:r>
          <w:rPr>
            <w:noProof/>
            <w:webHidden/>
          </w:rPr>
          <w:t>4</w:t>
        </w:r>
        <w:r>
          <w:rPr>
            <w:noProof/>
            <w:webHidden/>
          </w:rPr>
          <w:fldChar w:fldCharType="end"/>
        </w:r>
      </w:hyperlink>
    </w:p>
    <w:p w14:paraId="0F21AFDA"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35" w:history="1">
        <w:r w:rsidRPr="00661689">
          <w:rPr>
            <w:rStyle w:val="Hipervnculo"/>
            <w:noProof/>
          </w:rPr>
          <w:t>9</w:t>
        </w:r>
        <w:r w:rsidRPr="004B1ACC">
          <w:rPr>
            <w:rFonts w:ascii="Calibri" w:hAnsi="Calibri"/>
            <w:b w:val="0"/>
            <w:bCs w:val="0"/>
            <w:caps w:val="0"/>
            <w:noProof/>
            <w:sz w:val="22"/>
            <w:szCs w:val="22"/>
            <w:lang w:eastAsia="es-EC"/>
          </w:rPr>
          <w:tab/>
        </w:r>
        <w:r w:rsidRPr="00661689">
          <w:rPr>
            <w:rStyle w:val="Hipervnculo"/>
            <w:noProof/>
          </w:rPr>
          <w:t>Relaciones</w:t>
        </w:r>
        <w:r>
          <w:rPr>
            <w:noProof/>
            <w:webHidden/>
          </w:rPr>
          <w:tab/>
        </w:r>
        <w:r>
          <w:rPr>
            <w:noProof/>
            <w:webHidden/>
          </w:rPr>
          <w:fldChar w:fldCharType="begin"/>
        </w:r>
        <w:r>
          <w:rPr>
            <w:noProof/>
            <w:webHidden/>
          </w:rPr>
          <w:instrText xml:space="preserve"> PAGEREF _Toc227178535 \h </w:instrText>
        </w:r>
        <w:r>
          <w:rPr>
            <w:noProof/>
            <w:webHidden/>
          </w:rPr>
        </w:r>
        <w:r>
          <w:rPr>
            <w:noProof/>
            <w:webHidden/>
          </w:rPr>
          <w:fldChar w:fldCharType="separate"/>
        </w:r>
        <w:r>
          <w:rPr>
            <w:noProof/>
            <w:webHidden/>
          </w:rPr>
          <w:t>4</w:t>
        </w:r>
        <w:r>
          <w:rPr>
            <w:noProof/>
            <w:webHidden/>
          </w:rPr>
          <w:fldChar w:fldCharType="end"/>
        </w:r>
      </w:hyperlink>
    </w:p>
    <w:p w14:paraId="1A63E4DC" w14:textId="77777777" w:rsidR="00EE7D19" w:rsidRPr="004B1ACC" w:rsidRDefault="00EE7D19">
      <w:pPr>
        <w:pStyle w:val="TDC1"/>
        <w:tabs>
          <w:tab w:val="left" w:pos="600"/>
          <w:tab w:val="right" w:leader="dot" w:pos="8776"/>
        </w:tabs>
        <w:rPr>
          <w:rFonts w:ascii="Calibri" w:hAnsi="Calibri"/>
          <w:b w:val="0"/>
          <w:bCs w:val="0"/>
          <w:caps w:val="0"/>
          <w:noProof/>
          <w:sz w:val="22"/>
          <w:szCs w:val="22"/>
          <w:lang w:eastAsia="es-EC"/>
        </w:rPr>
      </w:pPr>
      <w:hyperlink w:anchor="_Toc227178536" w:history="1">
        <w:r w:rsidRPr="00661689">
          <w:rPr>
            <w:rStyle w:val="Hipervnculo"/>
            <w:noProof/>
          </w:rPr>
          <w:t>10</w:t>
        </w:r>
        <w:r w:rsidRPr="004B1ACC">
          <w:rPr>
            <w:rFonts w:ascii="Calibri" w:hAnsi="Calibri"/>
            <w:b w:val="0"/>
            <w:bCs w:val="0"/>
            <w:caps w:val="0"/>
            <w:noProof/>
            <w:sz w:val="22"/>
            <w:szCs w:val="22"/>
            <w:lang w:eastAsia="es-EC"/>
          </w:rPr>
          <w:tab/>
        </w:r>
        <w:r w:rsidRPr="00661689">
          <w:rPr>
            <w:rStyle w:val="Hipervnculo"/>
            <w:noProof/>
          </w:rPr>
          <w:t>Modelamiento</w:t>
        </w:r>
        <w:r>
          <w:rPr>
            <w:noProof/>
            <w:webHidden/>
          </w:rPr>
          <w:tab/>
        </w:r>
        <w:r>
          <w:rPr>
            <w:noProof/>
            <w:webHidden/>
          </w:rPr>
          <w:fldChar w:fldCharType="begin"/>
        </w:r>
        <w:r>
          <w:rPr>
            <w:noProof/>
            <w:webHidden/>
          </w:rPr>
          <w:instrText xml:space="preserve"> PAGEREF _Toc227178536 \h </w:instrText>
        </w:r>
        <w:r>
          <w:rPr>
            <w:noProof/>
            <w:webHidden/>
          </w:rPr>
        </w:r>
        <w:r>
          <w:rPr>
            <w:noProof/>
            <w:webHidden/>
          </w:rPr>
          <w:fldChar w:fldCharType="separate"/>
        </w:r>
        <w:r>
          <w:rPr>
            <w:noProof/>
            <w:webHidden/>
          </w:rPr>
          <w:t>4</w:t>
        </w:r>
        <w:r>
          <w:rPr>
            <w:noProof/>
            <w:webHidden/>
          </w:rPr>
          <w:fldChar w:fldCharType="end"/>
        </w:r>
      </w:hyperlink>
    </w:p>
    <w:p w14:paraId="054F9B46" w14:textId="77777777" w:rsidR="00EE7D19" w:rsidRPr="004B1ACC" w:rsidRDefault="00EE7D19">
      <w:pPr>
        <w:pStyle w:val="TDC2"/>
        <w:tabs>
          <w:tab w:val="left" w:pos="1000"/>
          <w:tab w:val="right" w:leader="dot" w:pos="8776"/>
        </w:tabs>
        <w:rPr>
          <w:rFonts w:ascii="Calibri" w:hAnsi="Calibri"/>
          <w:smallCaps w:val="0"/>
          <w:noProof/>
          <w:sz w:val="22"/>
          <w:szCs w:val="22"/>
          <w:lang w:eastAsia="es-EC"/>
        </w:rPr>
      </w:pPr>
      <w:hyperlink w:anchor="_Toc227178537" w:history="1">
        <w:r w:rsidRPr="00661689">
          <w:rPr>
            <w:rStyle w:val="Hipervnculo"/>
            <w:noProof/>
          </w:rPr>
          <w:t>10.1</w:t>
        </w:r>
        <w:r w:rsidRPr="004B1ACC">
          <w:rPr>
            <w:rFonts w:ascii="Calibri" w:hAnsi="Calibri"/>
            <w:smallCaps w:val="0"/>
            <w:noProof/>
            <w:sz w:val="22"/>
            <w:szCs w:val="22"/>
            <w:lang w:eastAsia="es-EC"/>
          </w:rPr>
          <w:tab/>
        </w:r>
        <w:r w:rsidRPr="00661689">
          <w:rPr>
            <w:rStyle w:val="Hipervnculo"/>
            <w:noProof/>
          </w:rPr>
          <w:t>Diagrama de Estados – UC01 Registrar Consumo de mediante QR</w:t>
        </w:r>
        <w:r>
          <w:rPr>
            <w:noProof/>
            <w:webHidden/>
          </w:rPr>
          <w:tab/>
        </w:r>
        <w:r>
          <w:rPr>
            <w:noProof/>
            <w:webHidden/>
          </w:rPr>
          <w:fldChar w:fldCharType="begin"/>
        </w:r>
        <w:r>
          <w:rPr>
            <w:noProof/>
            <w:webHidden/>
          </w:rPr>
          <w:instrText xml:space="preserve"> PAGEREF _Toc227178537 \h </w:instrText>
        </w:r>
        <w:r>
          <w:rPr>
            <w:noProof/>
            <w:webHidden/>
          </w:rPr>
        </w:r>
        <w:r>
          <w:rPr>
            <w:noProof/>
            <w:webHidden/>
          </w:rPr>
          <w:fldChar w:fldCharType="separate"/>
        </w:r>
        <w:r>
          <w:rPr>
            <w:noProof/>
            <w:webHidden/>
          </w:rPr>
          <w:t>4</w:t>
        </w:r>
        <w:r>
          <w:rPr>
            <w:noProof/>
            <w:webHidden/>
          </w:rPr>
          <w:fldChar w:fldCharType="end"/>
        </w:r>
      </w:hyperlink>
    </w:p>
    <w:p w14:paraId="5A048D9E" w14:textId="77777777" w:rsidR="00EE7D19" w:rsidRPr="004B1ACC" w:rsidRDefault="00EE7D19">
      <w:pPr>
        <w:pStyle w:val="TDC1"/>
        <w:tabs>
          <w:tab w:val="left" w:pos="600"/>
          <w:tab w:val="right" w:leader="dot" w:pos="8776"/>
        </w:tabs>
        <w:rPr>
          <w:rFonts w:ascii="Calibri" w:hAnsi="Calibri"/>
          <w:b w:val="0"/>
          <w:bCs w:val="0"/>
          <w:caps w:val="0"/>
          <w:noProof/>
          <w:sz w:val="22"/>
          <w:szCs w:val="22"/>
          <w:lang w:eastAsia="es-EC"/>
        </w:rPr>
      </w:pPr>
      <w:hyperlink w:anchor="_Toc227178538" w:history="1">
        <w:r w:rsidRPr="00661689">
          <w:rPr>
            <w:rStyle w:val="Hipervnculo"/>
            <w:noProof/>
          </w:rPr>
          <w:t>11</w:t>
        </w:r>
        <w:r w:rsidRPr="004B1ACC">
          <w:rPr>
            <w:rFonts w:ascii="Calibri" w:hAnsi="Calibri"/>
            <w:b w:val="0"/>
            <w:bCs w:val="0"/>
            <w:caps w:val="0"/>
            <w:noProof/>
            <w:sz w:val="22"/>
            <w:szCs w:val="22"/>
            <w:lang w:eastAsia="es-EC"/>
          </w:rPr>
          <w:tab/>
        </w:r>
        <w:r w:rsidRPr="00661689">
          <w:rPr>
            <w:rStyle w:val="Hipervnculo"/>
            <w:noProof/>
          </w:rPr>
          <w:t>Anexos</w:t>
        </w:r>
        <w:r>
          <w:rPr>
            <w:noProof/>
            <w:webHidden/>
          </w:rPr>
          <w:tab/>
        </w:r>
        <w:r>
          <w:rPr>
            <w:noProof/>
            <w:webHidden/>
          </w:rPr>
          <w:fldChar w:fldCharType="begin"/>
        </w:r>
        <w:r>
          <w:rPr>
            <w:noProof/>
            <w:webHidden/>
          </w:rPr>
          <w:instrText xml:space="preserve"> PAGEREF _Toc227178538 \h </w:instrText>
        </w:r>
        <w:r>
          <w:rPr>
            <w:noProof/>
            <w:webHidden/>
          </w:rPr>
        </w:r>
        <w:r>
          <w:rPr>
            <w:noProof/>
            <w:webHidden/>
          </w:rPr>
          <w:fldChar w:fldCharType="separate"/>
        </w:r>
        <w:r>
          <w:rPr>
            <w:noProof/>
            <w:webHidden/>
          </w:rPr>
          <w:t>4</w:t>
        </w:r>
        <w:r>
          <w:rPr>
            <w:noProof/>
            <w:webHidden/>
          </w:rPr>
          <w:fldChar w:fldCharType="end"/>
        </w:r>
      </w:hyperlink>
    </w:p>
    <w:p w14:paraId="7BB9C148" w14:textId="77777777" w:rsidR="00EE7D19" w:rsidRPr="004B1ACC" w:rsidRDefault="00EE7D19">
      <w:pPr>
        <w:pStyle w:val="TDC2"/>
        <w:tabs>
          <w:tab w:val="left" w:pos="1000"/>
          <w:tab w:val="right" w:leader="dot" w:pos="8776"/>
        </w:tabs>
        <w:rPr>
          <w:rFonts w:ascii="Calibri" w:hAnsi="Calibri"/>
          <w:smallCaps w:val="0"/>
          <w:noProof/>
          <w:sz w:val="22"/>
          <w:szCs w:val="22"/>
          <w:lang w:eastAsia="es-EC"/>
        </w:rPr>
      </w:pPr>
      <w:hyperlink w:anchor="_Toc227178539" w:history="1">
        <w:r w:rsidRPr="00661689">
          <w:rPr>
            <w:rStyle w:val="Hipervnculo"/>
            <w:noProof/>
          </w:rPr>
          <w:t>11.1</w:t>
        </w:r>
        <w:r w:rsidRPr="004B1ACC">
          <w:rPr>
            <w:rFonts w:ascii="Calibri" w:hAnsi="Calibri"/>
            <w:smallCaps w:val="0"/>
            <w:noProof/>
            <w:sz w:val="22"/>
            <w:szCs w:val="22"/>
            <w:lang w:eastAsia="es-EC"/>
          </w:rPr>
          <w:tab/>
        </w:r>
        <w:r w:rsidRPr="00661689">
          <w:rPr>
            <w:rStyle w:val="Hipervnculo"/>
            <w:noProof/>
          </w:rPr>
          <w:t>Anexo 01. &lt; Anexo uno &gt;</w:t>
        </w:r>
        <w:r>
          <w:rPr>
            <w:noProof/>
            <w:webHidden/>
          </w:rPr>
          <w:tab/>
        </w:r>
        <w:r>
          <w:rPr>
            <w:noProof/>
            <w:webHidden/>
          </w:rPr>
          <w:fldChar w:fldCharType="begin"/>
        </w:r>
        <w:r>
          <w:rPr>
            <w:noProof/>
            <w:webHidden/>
          </w:rPr>
          <w:instrText xml:space="preserve"> PAGEREF _Toc227178539 \h </w:instrText>
        </w:r>
        <w:r>
          <w:rPr>
            <w:noProof/>
            <w:webHidden/>
          </w:rPr>
        </w:r>
        <w:r>
          <w:rPr>
            <w:noProof/>
            <w:webHidden/>
          </w:rPr>
          <w:fldChar w:fldCharType="separate"/>
        </w:r>
        <w:r>
          <w:rPr>
            <w:noProof/>
            <w:webHidden/>
          </w:rPr>
          <w:t>4</w:t>
        </w:r>
        <w:r>
          <w:rPr>
            <w:noProof/>
            <w:webHidden/>
          </w:rPr>
          <w:fldChar w:fldCharType="end"/>
        </w:r>
      </w:hyperlink>
    </w:p>
    <w:p w14:paraId="2038F406" w14:textId="77777777" w:rsidR="001617EC" w:rsidRDefault="001A2AB8">
      <w:pPr>
        <w:pStyle w:val="TDC1"/>
        <w:tabs>
          <w:tab w:val="right" w:leader="dot" w:pos="8786"/>
        </w:tabs>
        <w:sectPr w:rsidR="001617EC" w:rsidSect="000C51BE">
          <w:footnotePr>
            <w:pos w:val="beneathText"/>
          </w:footnotePr>
          <w:type w:val="continuous"/>
          <w:pgSz w:w="11905" w:h="16837"/>
          <w:pgMar w:top="2552" w:right="1418" w:bottom="2127" w:left="1701" w:header="709" w:footer="709" w:gutter="0"/>
          <w:cols w:space="720"/>
          <w:docGrid w:linePitch="360"/>
        </w:sectPr>
      </w:pPr>
      <w:r>
        <w:fldChar w:fldCharType="end"/>
      </w:r>
    </w:p>
    <w:p w14:paraId="43F6503D" w14:textId="77777777" w:rsidR="001617EC" w:rsidRDefault="001617EC">
      <w:pPr>
        <w:tabs>
          <w:tab w:val="right" w:leader="dot" w:pos="8786"/>
        </w:tabs>
        <w:spacing w:before="120" w:after="120"/>
        <w:sectPr w:rsidR="001617EC">
          <w:footnotePr>
            <w:pos w:val="beneathText"/>
          </w:footnotePr>
          <w:type w:val="continuous"/>
          <w:pgSz w:w="11905" w:h="16837"/>
          <w:pgMar w:top="1418" w:right="1418" w:bottom="1418" w:left="1701" w:header="709" w:footer="709" w:gutter="0"/>
          <w:cols w:space="720"/>
          <w:docGrid w:linePitch="360"/>
        </w:sectPr>
      </w:pPr>
    </w:p>
    <w:p w14:paraId="5B7107A1"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1A3E92AB"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6D8D622A"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63FBE05D"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50DB3A68" w14:textId="77777777" w:rsidR="00F457F5" w:rsidRPr="007D7226" w:rsidRDefault="009C24CA" w:rsidP="007D7226">
      <w:pPr>
        <w:spacing w:before="100"/>
        <w:jc w:val="center"/>
        <w:rPr>
          <w:b/>
          <w:bCs/>
          <w:sz w:val="36"/>
        </w:rPr>
      </w:pPr>
      <w:r>
        <w:rPr>
          <w:b/>
          <w:bCs/>
          <w:sz w:val="36"/>
        </w:rPr>
        <w:lastRenderedPageBreak/>
        <w:t>MESAPASS</w:t>
      </w:r>
    </w:p>
    <w:p w14:paraId="055C93D5" w14:textId="77777777" w:rsidR="00F457F5" w:rsidRPr="007D7226" w:rsidRDefault="009C24CA" w:rsidP="00D16811">
      <w:pPr>
        <w:pStyle w:val="Ttulo1"/>
        <w:tabs>
          <w:tab w:val="left" w:pos="425"/>
        </w:tabs>
        <w:spacing w:before="480"/>
      </w:pPr>
      <w:bookmarkStart w:id="0" w:name="_Toc425054504"/>
      <w:bookmarkStart w:id="1" w:name="_Toc423410238"/>
      <w:bookmarkStart w:id="2" w:name="_Toc227178511"/>
      <w:r>
        <w:t>Registrar Consumo de mediante QR</w:t>
      </w:r>
      <w:bookmarkEnd w:id="2"/>
    </w:p>
    <w:p w14:paraId="4BA00302" w14:textId="77777777" w:rsidR="00F457F5" w:rsidRPr="00C01CC0" w:rsidRDefault="00F457F5" w:rsidP="00C01CC0">
      <w:pPr>
        <w:pStyle w:val="Ttulo2"/>
        <w:tabs>
          <w:tab w:val="left" w:pos="425"/>
        </w:tabs>
        <w:spacing w:before="200"/>
        <w:rPr>
          <w:i w:val="0"/>
          <w:sz w:val="24"/>
          <w:szCs w:val="24"/>
        </w:rPr>
      </w:pPr>
      <w:bookmarkStart w:id="3" w:name="_Toc535910785"/>
      <w:bookmarkStart w:id="4" w:name="_Toc296587023"/>
      <w:bookmarkStart w:id="5" w:name="_Toc227178512"/>
      <w:bookmarkEnd w:id="0"/>
      <w:bookmarkEnd w:id="1"/>
      <w:r w:rsidRPr="00C01CC0">
        <w:rPr>
          <w:i w:val="0"/>
          <w:sz w:val="24"/>
          <w:szCs w:val="24"/>
        </w:rPr>
        <w:t>Breve Descripción</w:t>
      </w:r>
      <w:bookmarkEnd w:id="3"/>
      <w:bookmarkEnd w:id="4"/>
      <w:bookmarkEnd w:id="5"/>
    </w:p>
    <w:p w14:paraId="54A03925" w14:textId="77777777" w:rsidR="000F3FFD" w:rsidRPr="00EE0728" w:rsidRDefault="000F3FFD" w:rsidP="000F3FFD">
      <w:pPr>
        <w:pStyle w:val="Textoindependiente"/>
        <w:ind w:left="425"/>
        <w:rPr>
          <w:color w:val="000000"/>
        </w:rPr>
      </w:pPr>
      <w:r w:rsidRPr="00EE0728">
        <w:rPr>
          <w:color w:val="000000"/>
        </w:rPr>
        <w:t>Permite registrar de forma automática el consumo de comida de un empleado mediante la validación de un código QR en el sistema MesaPass. El proceso es ejecutado por el restaurante dentro de la plataforma, donde el sistema valida la información del empleado, verifica la existencia de un convenio activo y registra el consumo en la base de datos.</w:t>
      </w:r>
    </w:p>
    <w:p w14:paraId="21BD1CFB" w14:textId="77777777" w:rsidR="00F457F5" w:rsidRPr="002D3776" w:rsidRDefault="00F457F5" w:rsidP="00D16811">
      <w:pPr>
        <w:pStyle w:val="Ttulo1"/>
        <w:tabs>
          <w:tab w:val="left" w:pos="425"/>
        </w:tabs>
        <w:spacing w:before="480"/>
      </w:pPr>
      <w:bookmarkStart w:id="6" w:name="_Toc535910786"/>
      <w:bookmarkStart w:id="7" w:name="_Toc296587024"/>
      <w:bookmarkStart w:id="8" w:name="_Toc227178513"/>
      <w:r w:rsidRPr="002D3776">
        <w:t>Definiciones, Acrónimos, Abreviaturas</w:t>
      </w:r>
      <w:bookmarkEnd w:id="7"/>
      <w:bookmarkEnd w:id="8"/>
      <w:r w:rsidRPr="002D3776">
        <w:t xml:space="preserve">   </w:t>
      </w:r>
    </w:p>
    <w:p w14:paraId="6F0D892B" w14:textId="77777777" w:rsidR="000F3FFD" w:rsidRDefault="000F3FFD" w:rsidP="00EE0728">
      <w:pPr>
        <w:pStyle w:val="Textoindependiente"/>
        <w:numPr>
          <w:ilvl w:val="0"/>
          <w:numId w:val="5"/>
        </w:numPr>
        <w:rPr>
          <w:color w:val="000000"/>
          <w:lang w:val="es-ES" w:eastAsia="en-US"/>
        </w:rPr>
      </w:pPr>
      <w:bookmarkStart w:id="9" w:name="_Toc296587026"/>
      <w:r w:rsidRPr="000F3FFD">
        <w:rPr>
          <w:b/>
          <w:color w:val="000000"/>
          <w:lang w:val="es-ES" w:eastAsia="en-US"/>
        </w:rPr>
        <w:t>QR:</w:t>
      </w:r>
      <w:r w:rsidRPr="000F3FFD">
        <w:rPr>
          <w:color w:val="000000"/>
          <w:lang w:val="es-ES" w:eastAsia="en-US"/>
        </w:rPr>
        <w:t xml:space="preserve"> Código de respuesta rápida utilizado para identificar al empleado</w:t>
      </w:r>
    </w:p>
    <w:p w14:paraId="75543B77" w14:textId="77777777" w:rsidR="000F3FFD" w:rsidRDefault="000F3FFD" w:rsidP="00EE0728">
      <w:pPr>
        <w:pStyle w:val="Textoindependiente"/>
        <w:numPr>
          <w:ilvl w:val="0"/>
          <w:numId w:val="5"/>
        </w:numPr>
        <w:rPr>
          <w:color w:val="000000"/>
          <w:lang w:val="es-ES" w:eastAsia="en-US"/>
        </w:rPr>
      </w:pPr>
      <w:r w:rsidRPr="000F3FFD">
        <w:rPr>
          <w:b/>
          <w:color w:val="000000"/>
          <w:lang w:val="es-ES" w:eastAsia="en-US"/>
        </w:rPr>
        <w:t>Convenio:</w:t>
      </w:r>
      <w:r w:rsidRPr="000F3FFD">
        <w:rPr>
          <w:color w:val="000000"/>
          <w:lang w:val="es-ES" w:eastAsia="en-US"/>
        </w:rPr>
        <w:t xml:space="preserve"> Acuerdo entre una empresa y un restaurante que define condiciones de consumo</w:t>
      </w:r>
    </w:p>
    <w:p w14:paraId="3B7A4662" w14:textId="77777777" w:rsidR="000F3FFD" w:rsidRDefault="000F3FFD" w:rsidP="00EE0728">
      <w:pPr>
        <w:pStyle w:val="Textoindependiente"/>
        <w:numPr>
          <w:ilvl w:val="0"/>
          <w:numId w:val="5"/>
        </w:numPr>
        <w:rPr>
          <w:color w:val="000000"/>
          <w:lang w:val="es-ES" w:eastAsia="en-US"/>
        </w:rPr>
      </w:pPr>
      <w:r w:rsidRPr="000F3FFD">
        <w:rPr>
          <w:b/>
          <w:color w:val="000000"/>
          <w:lang w:val="es-ES" w:eastAsia="en-US"/>
        </w:rPr>
        <w:t>Consumo:</w:t>
      </w:r>
      <w:r w:rsidRPr="000F3FFD">
        <w:rPr>
          <w:color w:val="000000"/>
          <w:lang w:val="es-ES" w:eastAsia="en-US"/>
        </w:rPr>
        <w:t xml:space="preserve"> Registro de una comida realizada por un empleado</w:t>
      </w:r>
    </w:p>
    <w:p w14:paraId="5CEAE4B5" w14:textId="77777777" w:rsidR="000F3FFD" w:rsidRDefault="000F3FFD" w:rsidP="00EE0728">
      <w:pPr>
        <w:pStyle w:val="Textoindependiente"/>
        <w:numPr>
          <w:ilvl w:val="0"/>
          <w:numId w:val="5"/>
        </w:numPr>
        <w:rPr>
          <w:color w:val="000000"/>
          <w:lang w:val="es-ES" w:eastAsia="en-US"/>
        </w:rPr>
      </w:pPr>
      <w:r w:rsidRPr="000F3FFD">
        <w:rPr>
          <w:b/>
          <w:color w:val="000000"/>
          <w:lang w:val="es-ES" w:eastAsia="en-US"/>
        </w:rPr>
        <w:t>RUC:</w:t>
      </w:r>
      <w:r w:rsidRPr="000F3FFD">
        <w:rPr>
          <w:color w:val="000000"/>
          <w:lang w:val="es-ES" w:eastAsia="en-US"/>
        </w:rPr>
        <w:t xml:space="preserve"> Registro Único de Contribuyentes de una empresa</w:t>
      </w:r>
    </w:p>
    <w:p w14:paraId="3A54DC0E" w14:textId="77777777" w:rsidR="000F3FFD" w:rsidRDefault="000F3FFD" w:rsidP="00EE0728">
      <w:pPr>
        <w:pStyle w:val="Textoindependiente"/>
        <w:numPr>
          <w:ilvl w:val="0"/>
          <w:numId w:val="5"/>
        </w:numPr>
        <w:rPr>
          <w:color w:val="000000"/>
          <w:lang w:val="es-ES" w:eastAsia="en-US"/>
        </w:rPr>
      </w:pPr>
      <w:r w:rsidRPr="000F3FFD">
        <w:rPr>
          <w:b/>
          <w:color w:val="000000"/>
          <w:lang w:val="es-ES" w:eastAsia="en-US"/>
        </w:rPr>
        <w:t>Empleado:</w:t>
      </w:r>
      <w:r w:rsidRPr="000F3FFD">
        <w:rPr>
          <w:color w:val="000000"/>
          <w:lang w:val="es-ES" w:eastAsia="en-US"/>
        </w:rPr>
        <w:t xml:space="preserve"> Usuario registrado que consume servicios de alimentación</w:t>
      </w:r>
    </w:p>
    <w:p w14:paraId="648AD8EE" w14:textId="77777777" w:rsidR="000F3FFD" w:rsidRDefault="000F3FFD" w:rsidP="00EE0728">
      <w:pPr>
        <w:pStyle w:val="Textoindependiente"/>
        <w:numPr>
          <w:ilvl w:val="0"/>
          <w:numId w:val="5"/>
        </w:numPr>
        <w:rPr>
          <w:color w:val="000000"/>
          <w:lang w:val="es-ES" w:eastAsia="en-US"/>
        </w:rPr>
      </w:pPr>
      <w:r w:rsidRPr="000F3FFD">
        <w:rPr>
          <w:b/>
          <w:color w:val="000000"/>
          <w:lang w:val="es-ES" w:eastAsia="en-US"/>
        </w:rPr>
        <w:t>Restaurante:</w:t>
      </w:r>
      <w:r w:rsidRPr="000F3FFD">
        <w:rPr>
          <w:color w:val="000000"/>
          <w:lang w:val="es-ES" w:eastAsia="en-US"/>
        </w:rPr>
        <w:t xml:space="preserve"> Proveedor autorizado para registrar consumos en el sistema</w:t>
      </w:r>
    </w:p>
    <w:p w14:paraId="3DB1061E" w14:textId="77777777" w:rsidR="000F3FFD" w:rsidRDefault="000F3FFD" w:rsidP="00EE0728">
      <w:pPr>
        <w:pStyle w:val="Textoindependiente"/>
        <w:numPr>
          <w:ilvl w:val="0"/>
          <w:numId w:val="5"/>
        </w:numPr>
        <w:rPr>
          <w:color w:val="000000"/>
          <w:lang w:val="es-ES" w:eastAsia="en-US"/>
        </w:rPr>
      </w:pPr>
      <w:r w:rsidRPr="000F3FFD">
        <w:rPr>
          <w:b/>
          <w:color w:val="000000"/>
          <w:lang w:val="es-ES" w:eastAsia="en-US"/>
        </w:rPr>
        <w:t>Sistema MesaPass:</w:t>
      </w:r>
      <w:r w:rsidRPr="000F3FFD">
        <w:rPr>
          <w:color w:val="000000"/>
          <w:lang w:val="es-ES" w:eastAsia="en-US"/>
        </w:rPr>
        <w:t xml:space="preserve"> Plataforma que gestiona usuarios, consumos y convenios</w:t>
      </w:r>
    </w:p>
    <w:p w14:paraId="4B4476B4" w14:textId="77777777" w:rsidR="00512C79" w:rsidRPr="00512C79" w:rsidRDefault="00512C79" w:rsidP="00512C79">
      <w:pPr>
        <w:pStyle w:val="Textoindependiente"/>
        <w:numPr>
          <w:ilvl w:val="0"/>
          <w:numId w:val="5"/>
        </w:numPr>
        <w:rPr>
          <w:b/>
          <w:color w:val="000000"/>
          <w:lang w:val="es-ES" w:eastAsia="en-US"/>
        </w:rPr>
      </w:pPr>
      <w:r>
        <w:rPr>
          <w:b/>
          <w:color w:val="000000"/>
          <w:lang w:val="es-ES" w:eastAsia="en-US"/>
        </w:rPr>
        <w:t xml:space="preserve">UC##: </w:t>
      </w:r>
      <w:r>
        <w:rPr>
          <w:color w:val="000000"/>
          <w:lang w:val="es-ES" w:eastAsia="en-US"/>
        </w:rPr>
        <w:t>Casos de uso</w:t>
      </w:r>
    </w:p>
    <w:p w14:paraId="1C8AAE03" w14:textId="77777777" w:rsidR="00F457F5" w:rsidRPr="002D3776" w:rsidRDefault="00F457F5" w:rsidP="00D16811">
      <w:pPr>
        <w:pStyle w:val="Ttulo1"/>
        <w:tabs>
          <w:tab w:val="left" w:pos="425"/>
        </w:tabs>
        <w:spacing w:before="480"/>
      </w:pPr>
      <w:bookmarkStart w:id="10" w:name="_Toc227178514"/>
      <w:r w:rsidRPr="002D3776">
        <w:t>Actores</w:t>
      </w:r>
      <w:bookmarkEnd w:id="9"/>
      <w:bookmarkEnd w:id="10"/>
      <w:r w:rsidRPr="002D3776">
        <w:t xml:space="preserve"> </w:t>
      </w:r>
    </w:p>
    <w:p w14:paraId="0F425BAB" w14:textId="77777777" w:rsidR="00CC4510" w:rsidRDefault="00CC4510" w:rsidP="00CC4510">
      <w:pPr>
        <w:spacing w:line="276" w:lineRule="auto"/>
        <w:rPr>
          <w:rStyle w:val="Textoennegrita"/>
          <w:b w:val="0"/>
        </w:rPr>
      </w:pPr>
      <w:bookmarkStart w:id="11" w:name="_Toc296587028"/>
      <w:r w:rsidRPr="00CC4510">
        <w:rPr>
          <w:rStyle w:val="Textoennegrita"/>
          <w:b w:val="0"/>
        </w:rPr>
        <w:t>En este caso de uso intervienen directamente el empleado, el restaurante y el sistema MesaPass, quienes ejecutan el proceso de registro de consumo mediante la validación de un código QR. Adicionalmente, participan de forma indirecta actores como el administrador, el administrador de la empresa y el usuario, quienes previamente configuran la información necesaria, como el registro de empleados, restaurantes, convenios y cuentas dentro del sistema.</w:t>
      </w:r>
    </w:p>
    <w:p w14:paraId="7FC379E5" w14:textId="77777777" w:rsidR="00CC4510" w:rsidRPr="00CC4510" w:rsidRDefault="00CC4510" w:rsidP="00CC4510">
      <w:pPr>
        <w:spacing w:line="276" w:lineRule="auto"/>
        <w:rPr>
          <w:rStyle w:val="Textoennegrita"/>
          <w:b w:val="0"/>
        </w:rPr>
      </w:pPr>
    </w:p>
    <w:p w14:paraId="0928510A" w14:textId="77777777" w:rsidR="00CC4510" w:rsidRDefault="00CC4510" w:rsidP="00EE0728">
      <w:pPr>
        <w:numPr>
          <w:ilvl w:val="0"/>
          <w:numId w:val="6"/>
        </w:numPr>
        <w:spacing w:line="276" w:lineRule="auto"/>
        <w:rPr>
          <w:rStyle w:val="Textoennegrita"/>
        </w:rPr>
      </w:pPr>
      <w:r w:rsidRPr="00CC4510">
        <w:rPr>
          <w:rStyle w:val="Textoennegrita"/>
        </w:rPr>
        <w:t xml:space="preserve">Empleado: </w:t>
      </w:r>
      <w:r w:rsidRPr="00CC4510">
        <w:rPr>
          <w:rStyle w:val="Textoennegrita"/>
          <w:b w:val="0"/>
        </w:rPr>
        <w:t>Presenta el código QR para el consumo</w:t>
      </w:r>
    </w:p>
    <w:p w14:paraId="6AB99012" w14:textId="77777777" w:rsidR="00CC4510" w:rsidRDefault="00CC4510" w:rsidP="00EE0728">
      <w:pPr>
        <w:numPr>
          <w:ilvl w:val="0"/>
          <w:numId w:val="6"/>
        </w:numPr>
        <w:spacing w:line="276" w:lineRule="auto"/>
        <w:rPr>
          <w:rStyle w:val="Textoennegrita"/>
        </w:rPr>
      </w:pPr>
      <w:r w:rsidRPr="00CC4510">
        <w:rPr>
          <w:rStyle w:val="Textoennegrita"/>
        </w:rPr>
        <w:t xml:space="preserve">Restaurante: </w:t>
      </w:r>
      <w:r w:rsidRPr="00CC4510">
        <w:rPr>
          <w:rStyle w:val="Textoennegrita"/>
          <w:b w:val="0"/>
        </w:rPr>
        <w:t>Escanea el QR y confirma el consumo</w:t>
      </w:r>
    </w:p>
    <w:p w14:paraId="6BD8FF84" w14:textId="77777777" w:rsidR="00CC4510" w:rsidRDefault="00CC4510" w:rsidP="00EE0728">
      <w:pPr>
        <w:numPr>
          <w:ilvl w:val="0"/>
          <w:numId w:val="6"/>
        </w:numPr>
        <w:spacing w:line="276" w:lineRule="auto"/>
        <w:rPr>
          <w:rStyle w:val="Textoennegrita"/>
        </w:rPr>
      </w:pPr>
      <w:r w:rsidRPr="00CC4510">
        <w:rPr>
          <w:rStyle w:val="Textoennegrita"/>
        </w:rPr>
        <w:t xml:space="preserve">Sistema MesaPass: </w:t>
      </w:r>
      <w:r w:rsidRPr="00CC4510">
        <w:rPr>
          <w:rStyle w:val="Textoennegrita"/>
          <w:b w:val="0"/>
        </w:rPr>
        <w:t>Valida la información y registra el consumo</w:t>
      </w:r>
    </w:p>
    <w:p w14:paraId="7ECF6A41" w14:textId="77777777" w:rsidR="00CC4510" w:rsidRDefault="00CC4510" w:rsidP="00EE0728">
      <w:pPr>
        <w:numPr>
          <w:ilvl w:val="0"/>
          <w:numId w:val="6"/>
        </w:numPr>
        <w:spacing w:line="276" w:lineRule="auto"/>
        <w:rPr>
          <w:rStyle w:val="Textoennegrita"/>
        </w:rPr>
      </w:pPr>
      <w:r w:rsidRPr="00CC4510">
        <w:rPr>
          <w:rStyle w:val="Textoennegrita"/>
        </w:rPr>
        <w:t xml:space="preserve">Admin: </w:t>
      </w:r>
      <w:r w:rsidRPr="00CC4510">
        <w:rPr>
          <w:rStyle w:val="Textoennegrita"/>
          <w:b w:val="0"/>
        </w:rPr>
        <w:t>Participa de forma indirecta (configura restaurantes y convenios previamente)</w:t>
      </w:r>
    </w:p>
    <w:p w14:paraId="762C30D4" w14:textId="77777777" w:rsidR="00CC4510" w:rsidRDefault="00CC4510" w:rsidP="00EE0728">
      <w:pPr>
        <w:numPr>
          <w:ilvl w:val="0"/>
          <w:numId w:val="6"/>
        </w:numPr>
        <w:spacing w:line="276" w:lineRule="auto"/>
        <w:rPr>
          <w:rStyle w:val="Textoennegrita"/>
        </w:rPr>
      </w:pPr>
      <w:r w:rsidRPr="00CC4510">
        <w:rPr>
          <w:rStyle w:val="Textoennegrita"/>
        </w:rPr>
        <w:t xml:space="preserve">Company Admin: </w:t>
      </w:r>
      <w:r w:rsidRPr="00CC4510">
        <w:rPr>
          <w:rStyle w:val="Textoennegrita"/>
          <w:b w:val="0"/>
        </w:rPr>
        <w:t>Participa de forma indirecta (registra empleados y genera códigos QR)</w:t>
      </w:r>
    </w:p>
    <w:p w14:paraId="185A208A" w14:textId="77777777" w:rsidR="00CC4510" w:rsidRPr="00CC4510" w:rsidRDefault="00CC4510" w:rsidP="00EE0728">
      <w:pPr>
        <w:numPr>
          <w:ilvl w:val="0"/>
          <w:numId w:val="6"/>
        </w:numPr>
        <w:spacing w:line="276" w:lineRule="auto"/>
        <w:rPr>
          <w:b/>
          <w:bCs/>
        </w:rPr>
      </w:pPr>
      <w:r w:rsidRPr="00CC4510">
        <w:rPr>
          <w:rStyle w:val="Textoennegrita"/>
        </w:rPr>
        <w:t xml:space="preserve">Usuario: </w:t>
      </w:r>
      <w:r w:rsidRPr="00CC4510">
        <w:rPr>
          <w:rStyle w:val="Textoennegrita"/>
          <w:b w:val="0"/>
        </w:rPr>
        <w:t>Participa de forma indirecta (registro inicial en el sistema)</w:t>
      </w:r>
    </w:p>
    <w:p w14:paraId="549F1AC9" w14:textId="77777777" w:rsidR="00F457F5" w:rsidRPr="002D3776" w:rsidRDefault="00F457F5" w:rsidP="00D16811">
      <w:pPr>
        <w:pStyle w:val="Ttulo1"/>
        <w:tabs>
          <w:tab w:val="left" w:pos="425"/>
        </w:tabs>
        <w:spacing w:before="480"/>
      </w:pPr>
      <w:bookmarkStart w:id="12" w:name="_Toc227178515"/>
      <w:r w:rsidRPr="002D3776">
        <w:t>Precondiciones</w:t>
      </w:r>
      <w:bookmarkEnd w:id="11"/>
      <w:bookmarkEnd w:id="12"/>
    </w:p>
    <w:p w14:paraId="76D363E3" w14:textId="77777777" w:rsidR="00CC4510" w:rsidRPr="00CC4510" w:rsidRDefault="00CC4510" w:rsidP="00CC4510">
      <w:pPr>
        <w:ind w:left="425"/>
      </w:pPr>
      <w:bookmarkStart w:id="13" w:name="_Toc296587030"/>
      <w:r>
        <w:t>• El empleado debe estar registrado en el sistema</w:t>
      </w:r>
      <w:r>
        <w:br/>
        <w:t>• El empleado debe contar con un código QR válido</w:t>
      </w:r>
      <w:r>
        <w:br/>
        <w:t>• El restaurante debe estar registrado en el sistema</w:t>
      </w:r>
      <w:r>
        <w:br/>
        <w:t>• Debe existir un convenio activo entre la empresa y el restaurante</w:t>
      </w:r>
      <w:r>
        <w:br/>
        <w:t>• El sistema debe estar operativo y accesible</w:t>
      </w:r>
      <w:r>
        <w:br/>
        <w:t>• El usuario del restaurante debe estar autenticado en la plataforma</w:t>
      </w:r>
    </w:p>
    <w:p w14:paraId="26ABF79F" w14:textId="77777777" w:rsidR="00F457F5" w:rsidRPr="0070205C" w:rsidRDefault="00F457F5" w:rsidP="00D16811">
      <w:pPr>
        <w:pStyle w:val="Ttulo1"/>
        <w:tabs>
          <w:tab w:val="left" w:pos="425"/>
        </w:tabs>
        <w:spacing w:before="480"/>
      </w:pPr>
      <w:bookmarkStart w:id="14" w:name="_Toc227178516"/>
      <w:r w:rsidRPr="0070205C">
        <w:lastRenderedPageBreak/>
        <w:t>Flujo de Eventos</w:t>
      </w:r>
      <w:bookmarkEnd w:id="6"/>
      <w:bookmarkEnd w:id="13"/>
      <w:bookmarkEnd w:id="14"/>
    </w:p>
    <w:p w14:paraId="2E4767DA" w14:textId="77777777" w:rsidR="00F457F5" w:rsidRPr="00436F77" w:rsidRDefault="00F457F5" w:rsidP="00436F77">
      <w:pPr>
        <w:pStyle w:val="Ttulo2"/>
        <w:tabs>
          <w:tab w:val="left" w:pos="425"/>
        </w:tabs>
        <w:spacing w:before="200"/>
        <w:rPr>
          <w:i w:val="0"/>
          <w:sz w:val="24"/>
          <w:szCs w:val="24"/>
        </w:rPr>
      </w:pPr>
      <w:bookmarkStart w:id="15" w:name="_Toc535910787"/>
      <w:bookmarkStart w:id="16" w:name="_Toc296587031"/>
      <w:bookmarkStart w:id="17" w:name="_Toc227178517"/>
      <w:r w:rsidRPr="00436F77">
        <w:rPr>
          <w:i w:val="0"/>
          <w:sz w:val="24"/>
          <w:szCs w:val="24"/>
        </w:rPr>
        <w:t>Flujo Básico</w:t>
      </w:r>
      <w:bookmarkEnd w:id="15"/>
      <w:bookmarkEnd w:id="16"/>
      <w:bookmarkEnd w:id="17"/>
    </w:p>
    <w:p w14:paraId="0467EEEA" w14:textId="77777777" w:rsidR="00D90296" w:rsidRPr="00D90296" w:rsidRDefault="00D90296" w:rsidP="00D90296">
      <w:bookmarkStart w:id="18" w:name="_Toc296587032"/>
      <w:bookmarkStart w:id="19" w:name="_Toc535910788"/>
      <w:r w:rsidRPr="00D90296">
        <w:t>5.1 Flujo Básico</w:t>
      </w:r>
    </w:p>
    <w:p w14:paraId="22453CE2" w14:textId="77777777" w:rsidR="00D90296" w:rsidRPr="00D90296" w:rsidRDefault="00D90296" w:rsidP="00D90296">
      <w:pPr>
        <w:numPr>
          <w:ilvl w:val="0"/>
          <w:numId w:val="8"/>
        </w:numPr>
      </w:pPr>
      <w:r w:rsidRPr="00D90296">
        <w:t>El caso de uso inicia cuando el Empleado presenta su código QR en el restaurante.</w:t>
      </w:r>
    </w:p>
    <w:p w14:paraId="553D7494" w14:textId="77777777" w:rsidR="00D90296" w:rsidRPr="00D90296" w:rsidRDefault="00D90296" w:rsidP="00D90296">
      <w:pPr>
        <w:numPr>
          <w:ilvl w:val="0"/>
          <w:numId w:val="8"/>
        </w:numPr>
      </w:pPr>
      <w:r w:rsidRPr="00D90296">
        <w:t>El Restaurante escanea el código QR utilizando la aplicación del sistema MesaPass.</w:t>
      </w:r>
    </w:p>
    <w:p w14:paraId="31AE40BC" w14:textId="77777777" w:rsidR="00D90296" w:rsidRPr="00D90296" w:rsidRDefault="00D90296" w:rsidP="00D90296">
      <w:pPr>
        <w:numPr>
          <w:ilvl w:val="0"/>
          <w:numId w:val="8"/>
        </w:numPr>
      </w:pPr>
      <w:r w:rsidRPr="00D90296">
        <w:t>El Sistema MesaPass recibe el código QR y valida su autenticidad (verifica que corresponda a un empleado registrado).</w:t>
      </w:r>
    </w:p>
    <w:p w14:paraId="04F64684" w14:textId="77777777" w:rsidR="00D90296" w:rsidRPr="00D90296" w:rsidRDefault="00D90296" w:rsidP="00D90296">
      <w:pPr>
        <w:numPr>
          <w:ilvl w:val="0"/>
          <w:numId w:val="8"/>
        </w:numPr>
      </w:pPr>
      <w:r w:rsidRPr="00D90296">
        <w:t>El Sistema obtiene los datos del empleado asociados al código QR.</w:t>
      </w:r>
    </w:p>
    <w:p w14:paraId="76FBDDBD" w14:textId="77777777" w:rsidR="00D90296" w:rsidRPr="00D90296" w:rsidRDefault="00D90296" w:rsidP="00D90296">
      <w:pPr>
        <w:numPr>
          <w:ilvl w:val="0"/>
          <w:numId w:val="8"/>
        </w:numPr>
      </w:pPr>
      <w:r w:rsidRPr="00D90296">
        <w:t>El Restaurante confirma el consumo ingresando detalles de la comida (tipo de comida y valor).</w:t>
      </w:r>
    </w:p>
    <w:p w14:paraId="377686CF" w14:textId="77777777" w:rsidR="00D90296" w:rsidRPr="00D90296" w:rsidRDefault="00D90296" w:rsidP="00D90296">
      <w:pPr>
        <w:numPr>
          <w:ilvl w:val="0"/>
          <w:numId w:val="8"/>
        </w:numPr>
      </w:pPr>
      <w:r w:rsidRPr="00D90296">
        <w:t>El Sistema verifica que exista un convenio activo entre la empresa del empleado y el restaurante.</w:t>
      </w:r>
    </w:p>
    <w:p w14:paraId="591E8372" w14:textId="77777777" w:rsidR="00D90296" w:rsidRPr="00D90296" w:rsidRDefault="00D90296" w:rsidP="00D90296">
      <w:pPr>
        <w:numPr>
          <w:ilvl w:val="0"/>
          <w:numId w:val="8"/>
        </w:numPr>
      </w:pPr>
      <w:r w:rsidRPr="00D90296">
        <w:t>El Sistema calcula el monto a cobrar según el tipo de convenio (prepago, postpago o mixto).</w:t>
      </w:r>
    </w:p>
    <w:p w14:paraId="02A59ADD" w14:textId="77777777" w:rsidR="00D90296" w:rsidRPr="00D90296" w:rsidRDefault="00D90296" w:rsidP="00D90296">
      <w:pPr>
        <w:numPr>
          <w:ilvl w:val="0"/>
          <w:numId w:val="8"/>
        </w:numPr>
      </w:pPr>
      <w:r w:rsidRPr="00D90296">
        <w:t>El Sistema registra el consumo con los datos proporcionados.</w:t>
      </w:r>
    </w:p>
    <w:p w14:paraId="2632B9B9" w14:textId="77777777" w:rsidR="00D90296" w:rsidRPr="00D90296" w:rsidRDefault="00D90296" w:rsidP="00D90296">
      <w:pPr>
        <w:numPr>
          <w:ilvl w:val="0"/>
          <w:numId w:val="8"/>
        </w:numPr>
        <w:spacing w:line="276" w:lineRule="auto"/>
      </w:pPr>
      <w:r w:rsidRPr="00D90296">
        <w:t>El Sistema guarda el registro del consumo en la base de datos.</w:t>
      </w:r>
    </w:p>
    <w:p w14:paraId="030BB2D9" w14:textId="77777777" w:rsidR="00D90296" w:rsidRPr="00D90296" w:rsidRDefault="00D90296" w:rsidP="00D90296">
      <w:pPr>
        <w:numPr>
          <w:ilvl w:val="0"/>
          <w:numId w:val="8"/>
        </w:numPr>
        <w:spacing w:line="276" w:lineRule="auto"/>
      </w:pPr>
      <w:r w:rsidRPr="00D90296">
        <w:t>El Sistema informa al Restaurante que el consumo ha sido registrado correctamente.</w:t>
      </w:r>
    </w:p>
    <w:p w14:paraId="72D8E1A1" w14:textId="77777777" w:rsidR="00F457F5" w:rsidRPr="00436F77" w:rsidRDefault="00F457F5" w:rsidP="00D90296">
      <w:pPr>
        <w:pStyle w:val="Ttulo2"/>
        <w:tabs>
          <w:tab w:val="left" w:pos="425"/>
        </w:tabs>
        <w:spacing w:before="360" w:line="276" w:lineRule="auto"/>
        <w:rPr>
          <w:i w:val="0"/>
          <w:sz w:val="24"/>
          <w:szCs w:val="24"/>
        </w:rPr>
      </w:pPr>
      <w:bookmarkStart w:id="20" w:name="_Toc227178518"/>
      <w:r w:rsidRPr="00436F77">
        <w:rPr>
          <w:i w:val="0"/>
          <w:sz w:val="24"/>
          <w:szCs w:val="24"/>
        </w:rPr>
        <w:t>Sub-Flujos</w:t>
      </w:r>
      <w:bookmarkEnd w:id="18"/>
      <w:bookmarkEnd w:id="20"/>
      <w:r w:rsidRPr="00436F77">
        <w:rPr>
          <w:i w:val="0"/>
          <w:sz w:val="24"/>
          <w:szCs w:val="24"/>
        </w:rPr>
        <w:t xml:space="preserve"> </w:t>
      </w:r>
    </w:p>
    <w:p w14:paraId="0554E38B" w14:textId="77777777" w:rsidR="00F457F5" w:rsidRPr="00436F77" w:rsidRDefault="00F457F5" w:rsidP="00D90296">
      <w:pPr>
        <w:pStyle w:val="Ttulo3"/>
        <w:spacing w:line="276" w:lineRule="auto"/>
        <w:rPr>
          <w:sz w:val="20"/>
          <w:szCs w:val="20"/>
          <w:lang w:val="es-ES"/>
        </w:rPr>
      </w:pPr>
      <w:bookmarkStart w:id="21" w:name="_Toc296587033"/>
      <w:bookmarkStart w:id="22" w:name="_Toc227178519"/>
      <w:r w:rsidRPr="00436F77">
        <w:rPr>
          <w:sz w:val="20"/>
          <w:szCs w:val="20"/>
          <w:lang w:val="es-ES"/>
        </w:rPr>
        <w:t xml:space="preserve">SF01. </w:t>
      </w:r>
      <w:bookmarkEnd w:id="21"/>
      <w:r w:rsidR="00D90296" w:rsidRPr="00D90296">
        <w:rPr>
          <w:sz w:val="20"/>
          <w:szCs w:val="20"/>
          <w:lang w:val="es-ES"/>
        </w:rPr>
        <w:t>Registro de Consumo</w:t>
      </w:r>
      <w:bookmarkEnd w:id="22"/>
    </w:p>
    <w:p w14:paraId="24A9EDE4" w14:textId="77777777" w:rsidR="00D90296" w:rsidRPr="00D90296" w:rsidRDefault="00D90296" w:rsidP="00D90296">
      <w:pPr>
        <w:numPr>
          <w:ilvl w:val="0"/>
          <w:numId w:val="10"/>
        </w:numPr>
        <w:suppressAutoHyphens w:val="0"/>
        <w:jc w:val="left"/>
        <w:rPr>
          <w:rFonts w:cs="Arial"/>
          <w:lang w:eastAsia="es-EC"/>
        </w:rPr>
      </w:pPr>
      <w:bookmarkStart w:id="23" w:name="_Toc296587034"/>
      <w:r w:rsidRPr="00D90296">
        <w:rPr>
          <w:rFonts w:cs="Arial"/>
          <w:lang w:eastAsia="es-EC"/>
        </w:rPr>
        <w:t xml:space="preserve">El Sistema valida que exista un convenio activo entre la empresa y el restaurante. </w:t>
      </w:r>
    </w:p>
    <w:p w14:paraId="2618059E" w14:textId="77777777" w:rsidR="00D90296" w:rsidRPr="00D90296" w:rsidRDefault="00D90296" w:rsidP="00D90296">
      <w:pPr>
        <w:numPr>
          <w:ilvl w:val="0"/>
          <w:numId w:val="10"/>
        </w:numPr>
        <w:suppressAutoHyphens w:val="0"/>
        <w:jc w:val="left"/>
        <w:rPr>
          <w:rFonts w:cs="Arial"/>
          <w:lang w:eastAsia="es-EC"/>
        </w:rPr>
      </w:pPr>
      <w:r w:rsidRPr="00D90296">
        <w:rPr>
          <w:rFonts w:cs="Arial"/>
          <w:lang w:eastAsia="es-EC"/>
        </w:rPr>
        <w:t xml:space="preserve">El Sistema verifica las condiciones del convenio (prepago, postpago o mixto). </w:t>
      </w:r>
    </w:p>
    <w:p w14:paraId="029C4450" w14:textId="77777777" w:rsidR="00D90296" w:rsidRPr="00D90296" w:rsidRDefault="00D90296" w:rsidP="00D90296">
      <w:pPr>
        <w:numPr>
          <w:ilvl w:val="0"/>
          <w:numId w:val="10"/>
        </w:numPr>
        <w:suppressAutoHyphens w:val="0"/>
        <w:jc w:val="left"/>
        <w:rPr>
          <w:rFonts w:cs="Arial"/>
          <w:lang w:eastAsia="es-EC"/>
        </w:rPr>
      </w:pPr>
      <w:r w:rsidRPr="00D90296">
        <w:rPr>
          <w:rFonts w:cs="Arial"/>
          <w:lang w:eastAsia="es-EC"/>
        </w:rPr>
        <w:t xml:space="preserve">El Sistema calcula el monto correspondiente al consumo. </w:t>
      </w:r>
    </w:p>
    <w:p w14:paraId="3FF5503C" w14:textId="77777777" w:rsidR="00D90296" w:rsidRPr="00D90296" w:rsidRDefault="00D90296" w:rsidP="00D90296">
      <w:pPr>
        <w:numPr>
          <w:ilvl w:val="0"/>
          <w:numId w:val="10"/>
        </w:numPr>
        <w:suppressAutoHyphens w:val="0"/>
        <w:jc w:val="left"/>
        <w:rPr>
          <w:rFonts w:cs="Arial"/>
          <w:lang w:eastAsia="es-EC"/>
        </w:rPr>
      </w:pPr>
      <w:r w:rsidRPr="00D90296">
        <w:rPr>
          <w:rFonts w:cs="Arial"/>
          <w:lang w:eastAsia="es-EC"/>
        </w:rPr>
        <w:t xml:space="preserve">El Sistema registra el consumo con los datos del empleado y del restaurante. </w:t>
      </w:r>
    </w:p>
    <w:p w14:paraId="4113D6DB" w14:textId="77777777" w:rsidR="00D90296" w:rsidRPr="00D90296" w:rsidRDefault="00D90296" w:rsidP="00D90296">
      <w:pPr>
        <w:numPr>
          <w:ilvl w:val="0"/>
          <w:numId w:val="10"/>
        </w:numPr>
        <w:suppressAutoHyphens w:val="0"/>
        <w:jc w:val="left"/>
        <w:rPr>
          <w:rFonts w:cs="Arial"/>
          <w:lang w:eastAsia="es-EC"/>
        </w:rPr>
      </w:pPr>
      <w:r w:rsidRPr="00D90296">
        <w:rPr>
          <w:rFonts w:cs="Arial"/>
          <w:lang w:eastAsia="es-EC"/>
        </w:rPr>
        <w:t xml:space="preserve">El Sistema almacena el registro en la base de datos. </w:t>
      </w:r>
    </w:p>
    <w:p w14:paraId="31265DDC" w14:textId="77777777" w:rsidR="00D90296" w:rsidRPr="00D90296" w:rsidRDefault="00D90296" w:rsidP="00D90296">
      <w:pPr>
        <w:numPr>
          <w:ilvl w:val="0"/>
          <w:numId w:val="10"/>
        </w:numPr>
        <w:rPr>
          <w:rFonts w:cs="Arial"/>
        </w:rPr>
      </w:pPr>
      <w:r w:rsidRPr="00D90296">
        <w:rPr>
          <w:rFonts w:cs="Arial"/>
          <w:lang w:eastAsia="es-EC"/>
        </w:rPr>
        <w:t>El flujo retorna al proceso principal.</w:t>
      </w:r>
    </w:p>
    <w:p w14:paraId="27EB93A5" w14:textId="77777777" w:rsidR="00F457F5" w:rsidRPr="007F6038" w:rsidRDefault="00F457F5" w:rsidP="00D16811">
      <w:pPr>
        <w:pStyle w:val="Ttulo2"/>
        <w:tabs>
          <w:tab w:val="left" w:pos="425"/>
        </w:tabs>
        <w:spacing w:before="360"/>
        <w:rPr>
          <w:i w:val="0"/>
          <w:sz w:val="24"/>
          <w:szCs w:val="24"/>
        </w:rPr>
      </w:pPr>
      <w:bookmarkStart w:id="24" w:name="_Toc227178520"/>
      <w:r w:rsidRPr="007F6038">
        <w:rPr>
          <w:i w:val="0"/>
          <w:sz w:val="24"/>
          <w:szCs w:val="24"/>
        </w:rPr>
        <w:t>Flujos Altern</w:t>
      </w:r>
      <w:bookmarkEnd w:id="19"/>
      <w:r w:rsidRPr="007F6038">
        <w:rPr>
          <w:i w:val="0"/>
          <w:sz w:val="24"/>
          <w:szCs w:val="24"/>
        </w:rPr>
        <w:t>os</w:t>
      </w:r>
      <w:bookmarkEnd w:id="23"/>
      <w:bookmarkEnd w:id="24"/>
    </w:p>
    <w:p w14:paraId="138BE8CD" w14:textId="77777777" w:rsidR="00F457F5" w:rsidRPr="00EE0892" w:rsidRDefault="00F457F5" w:rsidP="00D16811">
      <w:pPr>
        <w:pStyle w:val="Ttulo3"/>
        <w:tabs>
          <w:tab w:val="clear" w:pos="709"/>
        </w:tabs>
        <w:suppressAutoHyphens w:val="0"/>
        <w:spacing w:before="200" w:line="240" w:lineRule="atLeast"/>
        <w:ind w:left="720" w:hanging="720"/>
        <w:rPr>
          <w:sz w:val="20"/>
          <w:szCs w:val="20"/>
          <w:lang w:val="es-ES"/>
        </w:rPr>
      </w:pPr>
      <w:bookmarkStart w:id="25" w:name="_Toc535910789"/>
      <w:bookmarkStart w:id="26" w:name="_Toc455894748"/>
      <w:bookmarkStart w:id="27" w:name="_Toc425054508"/>
      <w:bookmarkStart w:id="28" w:name="_Toc423410242"/>
      <w:bookmarkStart w:id="29" w:name="_Toc296587035"/>
      <w:bookmarkStart w:id="30" w:name="_Toc227178521"/>
      <w:r w:rsidRPr="00EE0892">
        <w:rPr>
          <w:sz w:val="20"/>
          <w:szCs w:val="20"/>
          <w:lang w:val="es-ES"/>
        </w:rPr>
        <w:t>FA01. &lt; Primer Flujo Alterno &gt;</w:t>
      </w:r>
      <w:bookmarkEnd w:id="25"/>
      <w:bookmarkEnd w:id="26"/>
      <w:bookmarkEnd w:id="27"/>
      <w:bookmarkEnd w:id="28"/>
      <w:bookmarkEnd w:id="29"/>
      <w:bookmarkEnd w:id="30"/>
    </w:p>
    <w:p w14:paraId="796EBB5D" w14:textId="77777777" w:rsidR="00D90296" w:rsidRDefault="00D90296" w:rsidP="00D90296">
      <w:pPr>
        <w:numPr>
          <w:ilvl w:val="0"/>
          <w:numId w:val="11"/>
        </w:numPr>
      </w:pPr>
      <w:r>
        <w:t>El Sistema detecta que el código QR no es válido o no existe.</w:t>
      </w:r>
    </w:p>
    <w:p w14:paraId="2816D626" w14:textId="77777777" w:rsidR="00D90296" w:rsidRDefault="00D90296" w:rsidP="00D90296">
      <w:pPr>
        <w:numPr>
          <w:ilvl w:val="0"/>
          <w:numId w:val="11"/>
        </w:numPr>
      </w:pPr>
      <w:r>
        <w:t>El Sistema muestra un mensaje de error al restaurante.</w:t>
      </w:r>
    </w:p>
    <w:p w14:paraId="0F2230EC" w14:textId="77777777" w:rsidR="00D90296" w:rsidRPr="00D90296" w:rsidRDefault="00D90296" w:rsidP="00D90296">
      <w:pPr>
        <w:numPr>
          <w:ilvl w:val="0"/>
          <w:numId w:val="11"/>
        </w:numPr>
      </w:pPr>
      <w:r>
        <w:t>El proceso finaliza sin registrar el consumo.</w:t>
      </w:r>
    </w:p>
    <w:p w14:paraId="2DBB7B4B" w14:textId="77777777" w:rsidR="00F457F5" w:rsidRPr="005670BD" w:rsidRDefault="00F457F5" w:rsidP="00D16811">
      <w:pPr>
        <w:pStyle w:val="Ttulo3"/>
        <w:tabs>
          <w:tab w:val="clear" w:pos="709"/>
        </w:tabs>
        <w:suppressAutoHyphens w:val="0"/>
        <w:spacing w:before="200" w:line="240" w:lineRule="atLeast"/>
        <w:ind w:left="720" w:hanging="720"/>
        <w:rPr>
          <w:sz w:val="20"/>
          <w:szCs w:val="20"/>
          <w:lang w:val="es-ES"/>
        </w:rPr>
      </w:pPr>
      <w:bookmarkStart w:id="31" w:name="_Toc535910790"/>
      <w:bookmarkStart w:id="32" w:name="_Toc455894749"/>
      <w:bookmarkStart w:id="33" w:name="_Toc425054509"/>
      <w:bookmarkStart w:id="34" w:name="_Toc423410243"/>
      <w:bookmarkStart w:id="35" w:name="_Toc296587036"/>
      <w:bookmarkStart w:id="36" w:name="_Toc227178522"/>
      <w:r w:rsidRPr="005670BD">
        <w:rPr>
          <w:sz w:val="20"/>
          <w:szCs w:val="20"/>
          <w:lang w:val="es-ES"/>
        </w:rPr>
        <w:t>FA02. &lt; Segundo Flujo Alterno &gt;</w:t>
      </w:r>
      <w:bookmarkEnd w:id="31"/>
      <w:bookmarkEnd w:id="32"/>
      <w:bookmarkEnd w:id="33"/>
      <w:bookmarkEnd w:id="34"/>
      <w:bookmarkEnd w:id="35"/>
      <w:bookmarkEnd w:id="36"/>
    </w:p>
    <w:p w14:paraId="0C75B082" w14:textId="77777777" w:rsidR="00D90296" w:rsidRPr="00D90296" w:rsidRDefault="00D90296" w:rsidP="00D90296">
      <w:pPr>
        <w:numPr>
          <w:ilvl w:val="0"/>
          <w:numId w:val="12"/>
        </w:numPr>
        <w:suppressAutoHyphens w:val="0"/>
        <w:jc w:val="left"/>
        <w:rPr>
          <w:rFonts w:cs="Arial"/>
          <w:lang w:eastAsia="es-EC"/>
        </w:rPr>
      </w:pPr>
      <w:bookmarkStart w:id="37" w:name="_Toc535910791"/>
      <w:bookmarkStart w:id="38" w:name="_Toc296587037"/>
      <w:r w:rsidRPr="00D90296">
        <w:rPr>
          <w:rFonts w:cs="Arial"/>
          <w:lang w:eastAsia="es-EC"/>
        </w:rPr>
        <w:t xml:space="preserve">El Sistema detecta que no existe un convenio vigente entre la empresa y el restaurante. </w:t>
      </w:r>
    </w:p>
    <w:p w14:paraId="1A0130EA" w14:textId="77777777" w:rsidR="00D90296" w:rsidRPr="00D90296" w:rsidRDefault="00D90296" w:rsidP="00D90296">
      <w:pPr>
        <w:numPr>
          <w:ilvl w:val="0"/>
          <w:numId w:val="12"/>
        </w:numPr>
        <w:suppressAutoHyphens w:val="0"/>
        <w:jc w:val="left"/>
        <w:rPr>
          <w:rFonts w:cs="Arial"/>
          <w:lang w:eastAsia="es-EC"/>
        </w:rPr>
      </w:pPr>
      <w:r w:rsidRPr="00D90296">
        <w:rPr>
          <w:rFonts w:cs="Arial"/>
          <w:lang w:eastAsia="es-EC"/>
        </w:rPr>
        <w:t xml:space="preserve">El Sistema muestra una notificación indicando que no se puede realizar el consumo. </w:t>
      </w:r>
    </w:p>
    <w:p w14:paraId="3ABE31A3" w14:textId="77777777" w:rsidR="00D90296" w:rsidRPr="00D90296" w:rsidRDefault="00D90296" w:rsidP="00D90296">
      <w:pPr>
        <w:numPr>
          <w:ilvl w:val="0"/>
          <w:numId w:val="12"/>
        </w:numPr>
        <w:rPr>
          <w:rFonts w:cs="Arial"/>
          <w:sz w:val="16"/>
        </w:rPr>
      </w:pPr>
      <w:r w:rsidRPr="00D90296">
        <w:rPr>
          <w:rFonts w:cs="Arial"/>
          <w:lang w:eastAsia="es-EC"/>
        </w:rPr>
        <w:t>El proceso finaliza sin registrar el consumo.</w:t>
      </w:r>
    </w:p>
    <w:p w14:paraId="2D830FA2" w14:textId="77777777" w:rsidR="00D90296" w:rsidRDefault="00D90296" w:rsidP="00D90296">
      <w:pPr>
        <w:rPr>
          <w:rFonts w:cs="Arial"/>
          <w:lang w:eastAsia="es-EC"/>
        </w:rPr>
      </w:pPr>
    </w:p>
    <w:p w14:paraId="17FB9664" w14:textId="77777777" w:rsidR="00D90296" w:rsidRDefault="00D90296" w:rsidP="00D90296">
      <w:pPr>
        <w:rPr>
          <w:rFonts w:cs="Arial"/>
          <w:lang w:eastAsia="es-EC"/>
        </w:rPr>
      </w:pPr>
    </w:p>
    <w:p w14:paraId="29C53A52" w14:textId="77777777" w:rsidR="00D90296" w:rsidRDefault="00D90296" w:rsidP="00D90296">
      <w:pPr>
        <w:rPr>
          <w:rFonts w:cs="Arial"/>
          <w:lang w:eastAsia="es-EC"/>
        </w:rPr>
      </w:pPr>
    </w:p>
    <w:p w14:paraId="0E5B13EA" w14:textId="77777777" w:rsidR="00D90296" w:rsidRDefault="00D90296" w:rsidP="00D90296">
      <w:pPr>
        <w:rPr>
          <w:rFonts w:cs="Arial"/>
          <w:lang w:eastAsia="es-EC"/>
        </w:rPr>
      </w:pPr>
    </w:p>
    <w:p w14:paraId="5717AD5B" w14:textId="77777777" w:rsidR="00D90296" w:rsidRDefault="00D90296" w:rsidP="00D90296">
      <w:pPr>
        <w:rPr>
          <w:rFonts w:cs="Arial"/>
          <w:lang w:eastAsia="es-EC"/>
        </w:rPr>
      </w:pPr>
    </w:p>
    <w:p w14:paraId="4262627C" w14:textId="77777777" w:rsidR="00D90296" w:rsidRDefault="00D90296" w:rsidP="00D90296">
      <w:pPr>
        <w:rPr>
          <w:rFonts w:cs="Arial"/>
          <w:lang w:eastAsia="es-EC"/>
        </w:rPr>
      </w:pPr>
    </w:p>
    <w:p w14:paraId="53691480" w14:textId="77777777" w:rsidR="00D90296" w:rsidRPr="00D90296" w:rsidRDefault="00D90296" w:rsidP="00D90296">
      <w:pPr>
        <w:rPr>
          <w:rFonts w:cs="Arial"/>
          <w:sz w:val="16"/>
        </w:rPr>
      </w:pPr>
    </w:p>
    <w:p w14:paraId="01444A18" w14:textId="77777777" w:rsidR="00D90296" w:rsidRPr="00D90296" w:rsidRDefault="00F457F5" w:rsidP="00D90296">
      <w:pPr>
        <w:pStyle w:val="Ttulo1"/>
        <w:tabs>
          <w:tab w:val="left" w:pos="425"/>
        </w:tabs>
        <w:spacing w:before="480"/>
      </w:pPr>
      <w:bookmarkStart w:id="39" w:name="_Toc227178523"/>
      <w:r w:rsidRPr="00773671">
        <w:lastRenderedPageBreak/>
        <w:t>Reglas del Negocio</w:t>
      </w:r>
      <w:bookmarkEnd w:id="38"/>
      <w:bookmarkEnd w:id="39"/>
    </w:p>
    <w:p w14:paraId="33DB3B28" w14:textId="77777777" w:rsidR="00D90296" w:rsidRPr="008B78D2" w:rsidRDefault="008D7C38" w:rsidP="00D90296">
      <w:pPr>
        <w:pStyle w:val="Ttulo2"/>
        <w:rPr>
          <w:i w:val="0"/>
          <w:sz w:val="24"/>
          <w:szCs w:val="24"/>
        </w:rPr>
      </w:pPr>
      <w:bookmarkStart w:id="40" w:name="_Toc296587038"/>
      <w:bookmarkStart w:id="41" w:name="_Toc227178524"/>
      <w:r w:rsidRPr="008B78D2">
        <w:rPr>
          <w:sz w:val="24"/>
          <w:szCs w:val="24"/>
        </w:rPr>
        <w:t xml:space="preserve">RN01. </w:t>
      </w:r>
      <w:r w:rsidR="00D90296" w:rsidRPr="008B78D2">
        <w:rPr>
          <w:i w:val="0"/>
          <w:sz w:val="24"/>
          <w:szCs w:val="24"/>
        </w:rPr>
        <w:t>Validación de Código QR</w:t>
      </w:r>
      <w:bookmarkEnd w:id="41"/>
    </w:p>
    <w:p w14:paraId="7C794F76" w14:textId="77777777" w:rsidR="00D90296" w:rsidRPr="008B78D2" w:rsidRDefault="00D90296" w:rsidP="008B78D2">
      <w:pPr>
        <w:ind w:left="425"/>
        <w:rPr>
          <w:sz w:val="24"/>
        </w:rPr>
      </w:pPr>
      <w:r w:rsidRPr="008B78D2">
        <w:rPr>
          <w:sz w:val="24"/>
        </w:rPr>
        <w:t>El sistema solo permitirá registrar el consumo si el código QR es válido y pertenece a un empleado registrado.</w:t>
      </w:r>
    </w:p>
    <w:p w14:paraId="54EA56B8" w14:textId="77777777" w:rsidR="00D90296" w:rsidRPr="008B78D2" w:rsidRDefault="00D90296" w:rsidP="00D90296">
      <w:pPr>
        <w:pStyle w:val="Ttulo2"/>
        <w:rPr>
          <w:sz w:val="24"/>
          <w:szCs w:val="24"/>
        </w:rPr>
      </w:pPr>
      <w:bookmarkStart w:id="42" w:name="_Toc227178525"/>
      <w:r w:rsidRPr="008B78D2">
        <w:rPr>
          <w:sz w:val="24"/>
          <w:szCs w:val="24"/>
        </w:rPr>
        <w:t>RN02. Convenio Activo</w:t>
      </w:r>
      <w:bookmarkEnd w:id="42"/>
      <w:r w:rsidRPr="008B78D2">
        <w:rPr>
          <w:sz w:val="24"/>
          <w:szCs w:val="24"/>
        </w:rPr>
        <w:t xml:space="preserve">  </w:t>
      </w:r>
    </w:p>
    <w:p w14:paraId="3D0DA1D7" w14:textId="77777777" w:rsidR="008B78D2" w:rsidRPr="008B78D2" w:rsidRDefault="008B78D2" w:rsidP="008B78D2">
      <w:pPr>
        <w:ind w:left="425"/>
        <w:rPr>
          <w:sz w:val="24"/>
        </w:rPr>
      </w:pPr>
      <w:r w:rsidRPr="008B78D2">
        <w:rPr>
          <w:sz w:val="24"/>
        </w:rPr>
        <w:t>El consumo solo podrá registrarse si existe un convenio activo entre la empresa del empleado y el restaurante.</w:t>
      </w:r>
    </w:p>
    <w:p w14:paraId="4F069C82" w14:textId="77777777" w:rsidR="00D90296" w:rsidRPr="008B78D2" w:rsidRDefault="00D90296" w:rsidP="00D90296">
      <w:pPr>
        <w:pStyle w:val="Ttulo2"/>
        <w:rPr>
          <w:sz w:val="24"/>
          <w:szCs w:val="24"/>
        </w:rPr>
      </w:pPr>
      <w:bookmarkStart w:id="43" w:name="_Toc227178526"/>
      <w:r w:rsidRPr="008B78D2">
        <w:rPr>
          <w:sz w:val="24"/>
          <w:szCs w:val="24"/>
        </w:rPr>
        <w:t>RN03. Cálculo de Consumo</w:t>
      </w:r>
      <w:bookmarkEnd w:id="43"/>
      <w:r w:rsidRPr="008B78D2">
        <w:rPr>
          <w:sz w:val="24"/>
          <w:szCs w:val="24"/>
        </w:rPr>
        <w:t xml:space="preserve"> </w:t>
      </w:r>
    </w:p>
    <w:p w14:paraId="4BAEF42D" w14:textId="77777777" w:rsidR="008B78D2" w:rsidRPr="008B78D2" w:rsidRDefault="008B78D2" w:rsidP="008B78D2">
      <w:pPr>
        <w:ind w:left="425"/>
        <w:rPr>
          <w:sz w:val="24"/>
        </w:rPr>
      </w:pPr>
      <w:r w:rsidRPr="008B78D2">
        <w:rPr>
          <w:sz w:val="24"/>
        </w:rPr>
        <w:t>El monto del consumo debe calcularse en función del tipo de convenio establecido (prepago, postpago o mixto).</w:t>
      </w:r>
    </w:p>
    <w:p w14:paraId="11DA5118" w14:textId="77777777" w:rsidR="00D90296" w:rsidRPr="008B78D2" w:rsidRDefault="00D90296" w:rsidP="00D90296">
      <w:pPr>
        <w:pStyle w:val="Ttulo2"/>
        <w:rPr>
          <w:sz w:val="24"/>
          <w:szCs w:val="24"/>
        </w:rPr>
      </w:pPr>
      <w:bookmarkStart w:id="44" w:name="_Toc227178527"/>
      <w:r w:rsidRPr="008B78D2">
        <w:rPr>
          <w:sz w:val="24"/>
          <w:szCs w:val="24"/>
        </w:rPr>
        <w:t>RN04. Registro Único de Consum</w:t>
      </w:r>
      <w:r w:rsidR="008B78D2" w:rsidRPr="008B78D2">
        <w:rPr>
          <w:sz w:val="24"/>
          <w:szCs w:val="24"/>
        </w:rPr>
        <w:t>o</w:t>
      </w:r>
      <w:bookmarkEnd w:id="44"/>
    </w:p>
    <w:p w14:paraId="7F65CB06" w14:textId="77777777" w:rsidR="008B78D2" w:rsidRPr="008B78D2" w:rsidRDefault="008B78D2" w:rsidP="008B78D2">
      <w:pPr>
        <w:ind w:left="425"/>
        <w:rPr>
          <w:sz w:val="24"/>
        </w:rPr>
      </w:pPr>
      <w:r w:rsidRPr="008B78D2">
        <w:rPr>
          <w:sz w:val="24"/>
        </w:rPr>
        <w:t>Cada consumo debe registrarse una única vez y quedar asociado al empleado, restaurante y convenio correspondiente.</w:t>
      </w:r>
    </w:p>
    <w:p w14:paraId="7F2AA60E" w14:textId="77777777" w:rsidR="00F457F5" w:rsidRPr="0026098C" w:rsidRDefault="00F457F5" w:rsidP="00D16811">
      <w:pPr>
        <w:pStyle w:val="Ttulo1"/>
        <w:tabs>
          <w:tab w:val="left" w:pos="425"/>
        </w:tabs>
        <w:spacing w:before="480"/>
      </w:pPr>
      <w:bookmarkStart w:id="45" w:name="_Toc296587039"/>
      <w:bookmarkStart w:id="46" w:name="_Toc227178528"/>
      <w:bookmarkEnd w:id="40"/>
      <w:r w:rsidRPr="0026098C">
        <w:t>Requerimientos Especiales</w:t>
      </w:r>
      <w:bookmarkEnd w:id="37"/>
      <w:bookmarkEnd w:id="45"/>
      <w:bookmarkEnd w:id="46"/>
    </w:p>
    <w:p w14:paraId="2231511D" w14:textId="77777777" w:rsidR="008B78D2" w:rsidRDefault="008B78D2" w:rsidP="008B78D2">
      <w:pPr>
        <w:pStyle w:val="Ttulo2"/>
        <w:tabs>
          <w:tab w:val="left" w:pos="425"/>
        </w:tabs>
        <w:spacing w:before="200"/>
        <w:rPr>
          <w:sz w:val="24"/>
          <w:szCs w:val="24"/>
        </w:rPr>
      </w:pPr>
      <w:bookmarkStart w:id="47" w:name="_Toc227178529"/>
      <w:r w:rsidRPr="008B78D2">
        <w:rPr>
          <w:sz w:val="24"/>
          <w:szCs w:val="24"/>
        </w:rPr>
        <w:t>RE01. Seguridad</w:t>
      </w:r>
      <w:bookmarkEnd w:id="47"/>
    </w:p>
    <w:p w14:paraId="590179E9" w14:textId="77777777" w:rsidR="008B78D2" w:rsidRPr="008B78D2" w:rsidRDefault="008B78D2" w:rsidP="008B78D2">
      <w:r>
        <w:t>El sistema debe garantizar autenticación y autorización mediante mecanismos seguros para evitar accesos no autorizados.</w:t>
      </w:r>
    </w:p>
    <w:p w14:paraId="28AEB836" w14:textId="77777777" w:rsidR="008B78D2" w:rsidRDefault="008B78D2" w:rsidP="008B78D2">
      <w:pPr>
        <w:pStyle w:val="Ttulo2"/>
        <w:tabs>
          <w:tab w:val="left" w:pos="425"/>
        </w:tabs>
        <w:spacing w:before="200"/>
        <w:rPr>
          <w:sz w:val="24"/>
          <w:szCs w:val="24"/>
        </w:rPr>
      </w:pPr>
      <w:bookmarkStart w:id="48" w:name="_Toc227178530"/>
      <w:r w:rsidRPr="008B78D2">
        <w:rPr>
          <w:sz w:val="24"/>
          <w:szCs w:val="24"/>
        </w:rPr>
        <w:t>RE02. Rendimiento</w:t>
      </w:r>
      <w:bookmarkEnd w:id="48"/>
    </w:p>
    <w:p w14:paraId="51DDBDEB" w14:textId="77777777" w:rsidR="008B78D2" w:rsidRPr="008B78D2" w:rsidRDefault="008B78D2" w:rsidP="008B78D2">
      <w:r>
        <w:t>La validación del código QR y el registro del consumo deben ejecutarse en un tiempo menor a 2 segundos.</w:t>
      </w:r>
    </w:p>
    <w:p w14:paraId="42CBB318" w14:textId="77777777" w:rsidR="008B78D2" w:rsidRDefault="008B78D2" w:rsidP="008B78D2">
      <w:pPr>
        <w:pStyle w:val="Ttulo2"/>
        <w:tabs>
          <w:tab w:val="left" w:pos="425"/>
        </w:tabs>
        <w:spacing w:before="200"/>
        <w:rPr>
          <w:sz w:val="24"/>
          <w:szCs w:val="24"/>
        </w:rPr>
      </w:pPr>
      <w:bookmarkStart w:id="49" w:name="_Toc227178531"/>
      <w:r w:rsidRPr="008B78D2">
        <w:rPr>
          <w:sz w:val="24"/>
          <w:szCs w:val="24"/>
        </w:rPr>
        <w:t>RE03. Disponibilidad</w:t>
      </w:r>
      <w:bookmarkEnd w:id="49"/>
    </w:p>
    <w:p w14:paraId="1BA26794" w14:textId="77777777" w:rsidR="008B78D2" w:rsidRPr="008B78D2" w:rsidRDefault="008B78D2" w:rsidP="008B78D2">
      <w:r>
        <w:t>El sistema debe estar disponible para el registro de consumos en horarios operativos sin interrupciones.</w:t>
      </w:r>
    </w:p>
    <w:p w14:paraId="406C53A9" w14:textId="77777777" w:rsidR="008B78D2" w:rsidRDefault="008B78D2" w:rsidP="008B78D2">
      <w:pPr>
        <w:pStyle w:val="Ttulo2"/>
        <w:tabs>
          <w:tab w:val="left" w:pos="425"/>
        </w:tabs>
        <w:spacing w:before="200"/>
        <w:rPr>
          <w:sz w:val="24"/>
          <w:szCs w:val="24"/>
        </w:rPr>
      </w:pPr>
      <w:bookmarkStart w:id="50" w:name="_Toc227178532"/>
      <w:r w:rsidRPr="008B78D2">
        <w:rPr>
          <w:sz w:val="24"/>
          <w:szCs w:val="24"/>
        </w:rPr>
        <w:t>RE04. Usabilidad</w:t>
      </w:r>
      <w:bookmarkEnd w:id="50"/>
    </w:p>
    <w:p w14:paraId="16D24B65" w14:textId="77777777" w:rsidR="008B78D2" w:rsidRPr="008B78D2" w:rsidRDefault="008B78D2" w:rsidP="008B78D2">
      <w:r>
        <w:t>La interfaz debe ser intuitiva y permitir al restaurante realizar el registro del consumo de forma rápida y sencilla.</w:t>
      </w:r>
    </w:p>
    <w:p w14:paraId="1CA322BB" w14:textId="77777777" w:rsidR="008B78D2" w:rsidRDefault="008B78D2" w:rsidP="008B78D2">
      <w:pPr>
        <w:pStyle w:val="Ttulo2"/>
        <w:tabs>
          <w:tab w:val="left" w:pos="425"/>
        </w:tabs>
        <w:spacing w:before="200"/>
        <w:rPr>
          <w:sz w:val="24"/>
          <w:szCs w:val="24"/>
        </w:rPr>
      </w:pPr>
      <w:bookmarkStart w:id="51" w:name="_Toc227178533"/>
      <w:r w:rsidRPr="008B78D2">
        <w:rPr>
          <w:sz w:val="24"/>
          <w:szCs w:val="24"/>
        </w:rPr>
        <w:t>RE05. Integridad de Datos</w:t>
      </w:r>
      <w:bookmarkEnd w:id="51"/>
    </w:p>
    <w:p w14:paraId="39782CE3" w14:textId="77777777" w:rsidR="008B78D2" w:rsidRPr="008B78D2" w:rsidRDefault="008B78D2" w:rsidP="008B78D2">
      <w:r>
        <w:t>El sistema debe garantizar que la información registrada sea consistente y no presente duplicidad en los consumos.</w:t>
      </w:r>
    </w:p>
    <w:p w14:paraId="525EC8D8" w14:textId="77777777" w:rsidR="00F457F5" w:rsidRPr="0026098C" w:rsidRDefault="00F457F5" w:rsidP="00D16811">
      <w:pPr>
        <w:pStyle w:val="Ttulo1"/>
        <w:tabs>
          <w:tab w:val="left" w:pos="425"/>
        </w:tabs>
        <w:spacing w:before="480"/>
      </w:pPr>
      <w:bookmarkStart w:id="52" w:name="_Toc296587041"/>
      <w:bookmarkStart w:id="53" w:name="_Toc227178534"/>
      <w:r w:rsidRPr="0026098C">
        <w:lastRenderedPageBreak/>
        <w:t>Poscondiciones</w:t>
      </w:r>
      <w:bookmarkEnd w:id="52"/>
      <w:bookmarkEnd w:id="53"/>
    </w:p>
    <w:p w14:paraId="194BF225" w14:textId="77777777" w:rsidR="008B78D2" w:rsidRDefault="008B78D2" w:rsidP="008B78D2">
      <w:pPr>
        <w:numPr>
          <w:ilvl w:val="0"/>
          <w:numId w:val="13"/>
        </w:numPr>
      </w:pPr>
      <w:bookmarkStart w:id="54" w:name="_Toc296587043"/>
      <w:r>
        <w:t>El consumo queda registrado correctamente en el sistema</w:t>
      </w:r>
    </w:p>
    <w:p w14:paraId="11952998" w14:textId="77777777" w:rsidR="008B78D2" w:rsidRDefault="008B78D2" w:rsidP="008B78D2">
      <w:pPr>
        <w:numPr>
          <w:ilvl w:val="0"/>
          <w:numId w:val="13"/>
        </w:numPr>
      </w:pPr>
      <w:r>
        <w:t>La información del consumo se almacena en la base de datos</w:t>
      </w:r>
    </w:p>
    <w:p w14:paraId="22696FE2" w14:textId="77777777" w:rsidR="008B78D2" w:rsidRDefault="008B78D2" w:rsidP="008B78D2">
      <w:pPr>
        <w:numPr>
          <w:ilvl w:val="0"/>
          <w:numId w:val="13"/>
        </w:numPr>
      </w:pPr>
      <w:r>
        <w:t>El consumo queda asociado al empleado, restaurante y convenio</w:t>
      </w:r>
    </w:p>
    <w:p w14:paraId="41F5E567" w14:textId="77777777" w:rsidR="008B78D2" w:rsidRDefault="008B78D2" w:rsidP="008B78D2">
      <w:pPr>
        <w:numPr>
          <w:ilvl w:val="0"/>
          <w:numId w:val="13"/>
        </w:numPr>
      </w:pPr>
      <w:r>
        <w:t>Se actualizan los datos para reportes y facturación</w:t>
      </w:r>
    </w:p>
    <w:p w14:paraId="116E7205" w14:textId="77777777" w:rsidR="008B78D2" w:rsidRPr="008B78D2" w:rsidRDefault="008B78D2" w:rsidP="008B78D2">
      <w:pPr>
        <w:numPr>
          <w:ilvl w:val="0"/>
          <w:numId w:val="13"/>
        </w:numPr>
      </w:pPr>
      <w:r>
        <w:t>El sistema confirma la finalización del proceso al usuario</w:t>
      </w:r>
    </w:p>
    <w:p w14:paraId="5518D5E0" w14:textId="77777777" w:rsidR="00F457F5" w:rsidRPr="008B78D2" w:rsidRDefault="00F457F5" w:rsidP="008B78D2">
      <w:pPr>
        <w:pStyle w:val="Ttulo1"/>
        <w:tabs>
          <w:tab w:val="left" w:pos="425"/>
        </w:tabs>
        <w:spacing w:before="480"/>
      </w:pPr>
      <w:bookmarkStart w:id="55" w:name="_Toc227178535"/>
      <w:r w:rsidRPr="00CD1368">
        <w:t>Relaciones</w:t>
      </w:r>
      <w:bookmarkEnd w:id="54"/>
      <w:bookmarkEnd w:id="55"/>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54"/>
        <w:gridCol w:w="3720"/>
      </w:tblGrid>
      <w:tr w:rsidR="008B78D2" w:rsidRPr="006C02FE" w14:paraId="0EDA21FF" w14:textId="77777777" w:rsidTr="004B1ACC">
        <w:trPr>
          <w:trHeight w:val="333"/>
        </w:trPr>
        <w:tc>
          <w:tcPr>
            <w:tcW w:w="3554" w:type="dxa"/>
            <w:shd w:val="clear" w:color="auto" w:fill="B8CCE4"/>
            <w:vAlign w:val="center"/>
          </w:tcPr>
          <w:p w14:paraId="34D1C4B9" w14:textId="77777777" w:rsidR="008B78D2" w:rsidRDefault="008B78D2" w:rsidP="008B78D2">
            <w:pPr>
              <w:suppressAutoHyphens w:val="0"/>
              <w:jc w:val="center"/>
              <w:rPr>
                <w:rFonts w:ascii="Times New Roman" w:hAnsi="Times New Roman"/>
                <w:b/>
                <w:bCs/>
                <w:lang w:eastAsia="es-EC"/>
              </w:rPr>
            </w:pPr>
            <w:r>
              <w:rPr>
                <w:b/>
                <w:bCs/>
              </w:rPr>
              <w:t>Nombre Caso de uso</w:t>
            </w:r>
          </w:p>
        </w:tc>
        <w:tc>
          <w:tcPr>
            <w:tcW w:w="3720" w:type="dxa"/>
            <w:shd w:val="clear" w:color="auto" w:fill="B8CCE4"/>
            <w:vAlign w:val="center"/>
          </w:tcPr>
          <w:p w14:paraId="6E74B895" w14:textId="77777777" w:rsidR="008B78D2" w:rsidRDefault="008B78D2" w:rsidP="008B78D2">
            <w:pPr>
              <w:jc w:val="center"/>
              <w:rPr>
                <w:b/>
                <w:bCs/>
              </w:rPr>
            </w:pPr>
            <w:r>
              <w:rPr>
                <w:b/>
                <w:bCs/>
              </w:rPr>
              <w:t>Obligatoriedad</w:t>
            </w:r>
          </w:p>
        </w:tc>
      </w:tr>
      <w:tr w:rsidR="008B78D2" w:rsidRPr="002E77D1" w14:paraId="4044AF2B" w14:textId="77777777" w:rsidTr="004B1ACC">
        <w:trPr>
          <w:trHeight w:val="355"/>
        </w:trPr>
        <w:tc>
          <w:tcPr>
            <w:tcW w:w="3554" w:type="dxa"/>
            <w:vAlign w:val="center"/>
          </w:tcPr>
          <w:p w14:paraId="6156DC79" w14:textId="77777777" w:rsidR="008B78D2" w:rsidRDefault="008B78D2" w:rsidP="008B78D2">
            <w:pPr>
              <w:jc w:val="left"/>
            </w:pPr>
            <w:r>
              <w:t>Registro de usuario</w:t>
            </w:r>
          </w:p>
        </w:tc>
        <w:tc>
          <w:tcPr>
            <w:tcW w:w="3720" w:type="dxa"/>
            <w:vAlign w:val="center"/>
          </w:tcPr>
          <w:p w14:paraId="5C54E792" w14:textId="77777777" w:rsidR="008B78D2" w:rsidRDefault="008B78D2" w:rsidP="008B78D2">
            <w:r>
              <w:t>Opcional</w:t>
            </w:r>
          </w:p>
        </w:tc>
      </w:tr>
      <w:tr w:rsidR="008B78D2" w:rsidRPr="002E77D1" w14:paraId="16861A24" w14:textId="77777777" w:rsidTr="004B1ACC">
        <w:trPr>
          <w:trHeight w:val="355"/>
        </w:trPr>
        <w:tc>
          <w:tcPr>
            <w:tcW w:w="3554" w:type="dxa"/>
            <w:vAlign w:val="center"/>
          </w:tcPr>
          <w:p w14:paraId="2600EA60" w14:textId="77777777" w:rsidR="008B78D2" w:rsidRDefault="008B78D2" w:rsidP="008B78D2">
            <w:r>
              <w:t>Registro de empresa</w:t>
            </w:r>
          </w:p>
        </w:tc>
        <w:tc>
          <w:tcPr>
            <w:tcW w:w="3720" w:type="dxa"/>
            <w:vAlign w:val="center"/>
          </w:tcPr>
          <w:p w14:paraId="0C2C31FB" w14:textId="77777777" w:rsidR="008B78D2" w:rsidRDefault="008B78D2" w:rsidP="008B78D2">
            <w:r>
              <w:t>Opcional</w:t>
            </w:r>
          </w:p>
        </w:tc>
      </w:tr>
      <w:tr w:rsidR="008B78D2" w:rsidRPr="002E77D1" w14:paraId="51401E5F" w14:textId="77777777" w:rsidTr="004B1ACC">
        <w:trPr>
          <w:trHeight w:val="355"/>
        </w:trPr>
        <w:tc>
          <w:tcPr>
            <w:tcW w:w="3554" w:type="dxa"/>
            <w:vAlign w:val="center"/>
          </w:tcPr>
          <w:p w14:paraId="31A59425" w14:textId="77777777" w:rsidR="008B78D2" w:rsidRDefault="008B78D2" w:rsidP="008B78D2">
            <w:r>
              <w:t>Registro de empleados</w:t>
            </w:r>
          </w:p>
        </w:tc>
        <w:tc>
          <w:tcPr>
            <w:tcW w:w="3720" w:type="dxa"/>
            <w:vAlign w:val="center"/>
          </w:tcPr>
          <w:p w14:paraId="38312AB4" w14:textId="77777777" w:rsidR="008B78D2" w:rsidRDefault="008B78D2" w:rsidP="008B78D2">
            <w:r>
              <w:t>Obligatorio</w:t>
            </w:r>
          </w:p>
        </w:tc>
      </w:tr>
      <w:tr w:rsidR="008B78D2" w:rsidRPr="002E77D1" w14:paraId="5302F67D" w14:textId="77777777" w:rsidTr="004B1ACC">
        <w:trPr>
          <w:trHeight w:val="355"/>
        </w:trPr>
        <w:tc>
          <w:tcPr>
            <w:tcW w:w="3554" w:type="dxa"/>
            <w:vAlign w:val="center"/>
          </w:tcPr>
          <w:p w14:paraId="23D9FA54" w14:textId="77777777" w:rsidR="008B78D2" w:rsidRDefault="008B78D2" w:rsidP="008B78D2">
            <w:r>
              <w:t>Generación de código QR</w:t>
            </w:r>
          </w:p>
        </w:tc>
        <w:tc>
          <w:tcPr>
            <w:tcW w:w="3720" w:type="dxa"/>
            <w:vAlign w:val="center"/>
          </w:tcPr>
          <w:p w14:paraId="7C653DDB" w14:textId="77777777" w:rsidR="008B78D2" w:rsidRDefault="008B78D2" w:rsidP="008B78D2">
            <w:r>
              <w:t>Obligatorio</w:t>
            </w:r>
          </w:p>
        </w:tc>
      </w:tr>
      <w:tr w:rsidR="008B78D2" w:rsidRPr="002E77D1" w14:paraId="3C6C71A2" w14:textId="77777777" w:rsidTr="004B1ACC">
        <w:trPr>
          <w:trHeight w:val="355"/>
        </w:trPr>
        <w:tc>
          <w:tcPr>
            <w:tcW w:w="3554" w:type="dxa"/>
            <w:vAlign w:val="center"/>
          </w:tcPr>
          <w:p w14:paraId="33B70409" w14:textId="77777777" w:rsidR="008B78D2" w:rsidRDefault="008B78D2" w:rsidP="008B78D2">
            <w:r>
              <w:t>Registro de restaurante</w:t>
            </w:r>
          </w:p>
        </w:tc>
        <w:tc>
          <w:tcPr>
            <w:tcW w:w="3720" w:type="dxa"/>
            <w:vAlign w:val="center"/>
          </w:tcPr>
          <w:p w14:paraId="0F2292F5" w14:textId="77777777" w:rsidR="008B78D2" w:rsidRDefault="008B78D2" w:rsidP="008B78D2">
            <w:r>
              <w:t>Obligatorio</w:t>
            </w:r>
          </w:p>
        </w:tc>
      </w:tr>
      <w:tr w:rsidR="008B78D2" w:rsidRPr="002E77D1" w14:paraId="0758B24D" w14:textId="77777777" w:rsidTr="004B1ACC">
        <w:trPr>
          <w:trHeight w:val="355"/>
        </w:trPr>
        <w:tc>
          <w:tcPr>
            <w:tcW w:w="3554" w:type="dxa"/>
            <w:vAlign w:val="center"/>
          </w:tcPr>
          <w:p w14:paraId="27502946" w14:textId="77777777" w:rsidR="008B78D2" w:rsidRDefault="008B78D2" w:rsidP="008B78D2">
            <w:r>
              <w:t>Configuración de convenio</w:t>
            </w:r>
          </w:p>
        </w:tc>
        <w:tc>
          <w:tcPr>
            <w:tcW w:w="3720" w:type="dxa"/>
            <w:vAlign w:val="center"/>
          </w:tcPr>
          <w:p w14:paraId="494C189A" w14:textId="77777777" w:rsidR="008B78D2" w:rsidRDefault="008B78D2" w:rsidP="008B78D2">
            <w:r>
              <w:t>Obligatorio</w:t>
            </w:r>
          </w:p>
        </w:tc>
      </w:tr>
      <w:tr w:rsidR="008B78D2" w:rsidRPr="002E77D1" w14:paraId="73E0D263" w14:textId="77777777" w:rsidTr="004B1ACC">
        <w:trPr>
          <w:trHeight w:val="355"/>
        </w:trPr>
        <w:tc>
          <w:tcPr>
            <w:tcW w:w="3554" w:type="dxa"/>
            <w:vAlign w:val="center"/>
          </w:tcPr>
          <w:p w14:paraId="70BCEC17" w14:textId="77777777" w:rsidR="008B78D2" w:rsidRDefault="008B78D2" w:rsidP="008B78D2">
            <w:r>
              <w:t>Consulta de reportes</w:t>
            </w:r>
          </w:p>
        </w:tc>
        <w:tc>
          <w:tcPr>
            <w:tcW w:w="3720" w:type="dxa"/>
            <w:vAlign w:val="center"/>
          </w:tcPr>
          <w:p w14:paraId="1ABA306F" w14:textId="77777777" w:rsidR="008B78D2" w:rsidRDefault="008B78D2" w:rsidP="008B78D2">
            <w:r>
              <w:t>Opcional</w:t>
            </w:r>
          </w:p>
        </w:tc>
      </w:tr>
    </w:tbl>
    <w:p w14:paraId="12F4056C" w14:textId="77777777" w:rsidR="00F457F5" w:rsidRPr="001473B5" w:rsidRDefault="00F457F5" w:rsidP="00D16811">
      <w:pPr>
        <w:pStyle w:val="Ttulo1"/>
        <w:tabs>
          <w:tab w:val="left" w:pos="425"/>
        </w:tabs>
        <w:spacing w:before="480"/>
      </w:pPr>
      <w:bookmarkStart w:id="56" w:name="_Toc296587050"/>
      <w:bookmarkStart w:id="57" w:name="_Toc227178536"/>
      <w:r w:rsidRPr="001473B5">
        <w:t>Modelamiento</w:t>
      </w:r>
      <w:bookmarkEnd w:id="56"/>
      <w:bookmarkEnd w:id="57"/>
      <w:r w:rsidRPr="001473B5">
        <w:t xml:space="preserve"> </w:t>
      </w:r>
    </w:p>
    <w:p w14:paraId="3680B19D" w14:textId="77777777" w:rsidR="00F457F5" w:rsidRPr="00512C79" w:rsidRDefault="00F457F5" w:rsidP="00512C79">
      <w:pPr>
        <w:pStyle w:val="Ttulo2"/>
        <w:rPr>
          <w:i w:val="0"/>
          <w:sz w:val="24"/>
          <w:szCs w:val="24"/>
        </w:rPr>
      </w:pPr>
      <w:bookmarkStart w:id="58" w:name="_Toc296587053"/>
      <w:r w:rsidRPr="001473B5">
        <w:rPr>
          <w:sz w:val="24"/>
          <w:szCs w:val="24"/>
        </w:rPr>
        <w:t xml:space="preserve"> </w:t>
      </w:r>
      <w:bookmarkStart w:id="59" w:name="_Toc227178537"/>
      <w:r w:rsidRPr="001473B5">
        <w:rPr>
          <w:sz w:val="24"/>
          <w:szCs w:val="24"/>
        </w:rPr>
        <w:t xml:space="preserve">Diagrama de Estados </w:t>
      </w:r>
      <w:bookmarkEnd w:id="58"/>
      <w:r w:rsidR="002A5CE1">
        <w:rPr>
          <w:sz w:val="24"/>
          <w:szCs w:val="24"/>
        </w:rPr>
        <w:t>–</w:t>
      </w:r>
      <w:r w:rsidR="00512C79">
        <w:rPr>
          <w:sz w:val="24"/>
          <w:szCs w:val="24"/>
        </w:rPr>
        <w:t xml:space="preserve"> UC01</w:t>
      </w:r>
      <w:r w:rsidR="00512C79" w:rsidRPr="00512C79">
        <w:t xml:space="preserve"> </w:t>
      </w:r>
      <w:r w:rsidR="00512C79" w:rsidRPr="00512C79">
        <w:rPr>
          <w:i w:val="0"/>
          <w:sz w:val="24"/>
          <w:szCs w:val="24"/>
        </w:rPr>
        <w:t>Registrar Consumo de mediante QR</w:t>
      </w:r>
      <w:bookmarkEnd w:id="59"/>
    </w:p>
    <w:p w14:paraId="022AA26A" w14:textId="77777777" w:rsidR="002A5CE1" w:rsidRPr="002A5CE1" w:rsidRDefault="002A5CE1" w:rsidP="002A5CE1">
      <w:pPr>
        <w:numPr>
          <w:ilvl w:val="0"/>
          <w:numId w:val="14"/>
        </w:numPr>
        <w:suppressAutoHyphens w:val="0"/>
        <w:jc w:val="left"/>
        <w:rPr>
          <w:rFonts w:cs="Arial"/>
          <w:lang w:eastAsia="es-EC"/>
        </w:rPr>
      </w:pPr>
      <w:bookmarkStart w:id="60" w:name="_Toc296587056"/>
      <w:r w:rsidRPr="002A5CE1">
        <w:rPr>
          <w:rFonts w:cs="Arial"/>
          <w:lang w:eastAsia="es-EC"/>
        </w:rPr>
        <w:t xml:space="preserve">QR_Generado </w:t>
      </w:r>
    </w:p>
    <w:p w14:paraId="38A56FD6" w14:textId="77777777" w:rsidR="002A5CE1" w:rsidRPr="002A5CE1" w:rsidRDefault="002A5CE1" w:rsidP="002A5CE1">
      <w:pPr>
        <w:numPr>
          <w:ilvl w:val="0"/>
          <w:numId w:val="14"/>
        </w:numPr>
        <w:suppressAutoHyphens w:val="0"/>
        <w:jc w:val="left"/>
        <w:rPr>
          <w:rFonts w:cs="Arial"/>
          <w:lang w:eastAsia="es-EC"/>
        </w:rPr>
      </w:pPr>
      <w:r w:rsidRPr="002A5CE1">
        <w:rPr>
          <w:rFonts w:cs="Arial"/>
          <w:lang w:eastAsia="es-EC"/>
        </w:rPr>
        <w:t xml:space="preserve">QR_Validado </w:t>
      </w:r>
    </w:p>
    <w:p w14:paraId="3DC0287B" w14:textId="77777777" w:rsidR="002A5CE1" w:rsidRPr="002A5CE1" w:rsidRDefault="002A5CE1" w:rsidP="002A5CE1">
      <w:pPr>
        <w:numPr>
          <w:ilvl w:val="0"/>
          <w:numId w:val="14"/>
        </w:numPr>
        <w:suppressAutoHyphens w:val="0"/>
        <w:jc w:val="left"/>
        <w:rPr>
          <w:rFonts w:cs="Arial"/>
          <w:lang w:eastAsia="es-EC"/>
        </w:rPr>
      </w:pPr>
      <w:r w:rsidRPr="002A5CE1">
        <w:rPr>
          <w:rFonts w:cs="Arial"/>
          <w:lang w:eastAsia="es-EC"/>
        </w:rPr>
        <w:t xml:space="preserve">Convenio_Verificado </w:t>
      </w:r>
    </w:p>
    <w:p w14:paraId="0FDDC8F5" w14:textId="77777777" w:rsidR="002A5CE1" w:rsidRPr="002A5CE1" w:rsidRDefault="002A5CE1" w:rsidP="002A5CE1">
      <w:pPr>
        <w:numPr>
          <w:ilvl w:val="0"/>
          <w:numId w:val="14"/>
        </w:numPr>
        <w:suppressAutoHyphens w:val="0"/>
        <w:jc w:val="left"/>
        <w:rPr>
          <w:rFonts w:cs="Arial"/>
          <w:lang w:eastAsia="es-EC"/>
        </w:rPr>
      </w:pPr>
      <w:r w:rsidRPr="002A5CE1">
        <w:rPr>
          <w:rFonts w:cs="Arial"/>
          <w:lang w:eastAsia="es-EC"/>
        </w:rPr>
        <w:t xml:space="preserve">Consumo_Calculado </w:t>
      </w:r>
    </w:p>
    <w:p w14:paraId="4A73236A" w14:textId="77777777" w:rsidR="002A5CE1" w:rsidRPr="002A5CE1" w:rsidRDefault="002A5CE1" w:rsidP="002A5CE1">
      <w:pPr>
        <w:numPr>
          <w:ilvl w:val="0"/>
          <w:numId w:val="14"/>
        </w:numPr>
        <w:suppressAutoHyphens w:val="0"/>
        <w:jc w:val="left"/>
        <w:rPr>
          <w:rFonts w:cs="Arial"/>
          <w:lang w:eastAsia="es-EC"/>
        </w:rPr>
      </w:pPr>
      <w:r w:rsidRPr="002A5CE1">
        <w:rPr>
          <w:rFonts w:cs="Arial"/>
          <w:lang w:eastAsia="es-EC"/>
        </w:rPr>
        <w:t xml:space="preserve">Consumo_Registrado </w:t>
      </w:r>
    </w:p>
    <w:p w14:paraId="3E226D21" w14:textId="77777777" w:rsidR="002A5CE1" w:rsidRPr="002A5CE1" w:rsidRDefault="002A5CE1" w:rsidP="002A5CE1">
      <w:pPr>
        <w:numPr>
          <w:ilvl w:val="0"/>
          <w:numId w:val="14"/>
        </w:numPr>
        <w:rPr>
          <w:rFonts w:cs="Arial"/>
          <w:sz w:val="16"/>
        </w:rPr>
      </w:pPr>
      <w:r w:rsidRPr="002A5CE1">
        <w:rPr>
          <w:rFonts w:cs="Arial"/>
          <w:lang w:eastAsia="es-EC"/>
        </w:rPr>
        <w:t>Consumo_Rechazado</w:t>
      </w:r>
    </w:p>
    <w:p w14:paraId="49C159BD" w14:textId="77777777" w:rsidR="00F457F5" w:rsidRPr="00BF0B3A" w:rsidRDefault="00F457F5" w:rsidP="00D16811">
      <w:pPr>
        <w:pStyle w:val="Ttulo1"/>
        <w:tabs>
          <w:tab w:val="left" w:pos="425"/>
        </w:tabs>
        <w:spacing w:before="480"/>
      </w:pPr>
      <w:bookmarkStart w:id="61" w:name="_Toc227178538"/>
      <w:r w:rsidRPr="00BF0B3A">
        <w:t>Anexos</w:t>
      </w:r>
      <w:bookmarkEnd w:id="60"/>
      <w:bookmarkEnd w:id="61"/>
    </w:p>
    <w:p w14:paraId="199C7DD5" w14:textId="77777777" w:rsidR="00512C79" w:rsidRPr="00512C79" w:rsidRDefault="00512C79" w:rsidP="00512C79">
      <w:bookmarkStart w:id="62" w:name="_Toc296587057"/>
    </w:p>
    <w:p w14:paraId="23940383" w14:textId="77777777" w:rsidR="00512C79" w:rsidRDefault="00512C79" w:rsidP="00512C79"/>
    <w:p w14:paraId="005775BC" w14:textId="77777777" w:rsidR="00512C79" w:rsidRPr="00512C79" w:rsidRDefault="00512C79" w:rsidP="00512C79"/>
    <w:p w14:paraId="364C692A" w14:textId="77777777" w:rsidR="00512C79" w:rsidRPr="00512C79" w:rsidRDefault="00512C79" w:rsidP="00512C79">
      <w:pPr>
        <w:pStyle w:val="Ttulo2"/>
        <w:numPr>
          <w:ilvl w:val="0"/>
          <w:numId w:val="0"/>
        </w:numPr>
        <w:tabs>
          <w:tab w:val="left" w:pos="425"/>
        </w:tabs>
        <w:spacing w:before="200"/>
        <w:ind w:left="425"/>
        <w:rPr>
          <w:i w:val="0"/>
          <w:sz w:val="24"/>
          <w:szCs w:val="24"/>
        </w:rPr>
      </w:pPr>
    </w:p>
    <w:p w14:paraId="2C6B4F1F" w14:textId="77777777" w:rsidR="00F457F5" w:rsidRPr="00BF0B3A" w:rsidRDefault="00F457F5" w:rsidP="00BF0B3A">
      <w:pPr>
        <w:pStyle w:val="Ttulo2"/>
        <w:tabs>
          <w:tab w:val="left" w:pos="425"/>
        </w:tabs>
        <w:spacing w:before="200"/>
        <w:rPr>
          <w:i w:val="0"/>
          <w:sz w:val="24"/>
          <w:szCs w:val="24"/>
        </w:rPr>
      </w:pPr>
      <w:bookmarkStart w:id="63" w:name="_Toc227178539"/>
      <w:r w:rsidRPr="00BF0B3A">
        <w:rPr>
          <w:i w:val="0"/>
          <w:sz w:val="24"/>
          <w:szCs w:val="24"/>
        </w:rPr>
        <w:t>Anexo 01. &lt; Anexo uno &gt;</w:t>
      </w:r>
      <w:bookmarkEnd w:id="62"/>
      <w:bookmarkEnd w:id="63"/>
    </w:p>
    <w:p w14:paraId="2BC7187A" w14:textId="77777777" w:rsidR="009D25B3" w:rsidRDefault="009D25B3" w:rsidP="00E25292">
      <w:pPr>
        <w:spacing w:before="100"/>
        <w:jc w:val="center"/>
        <w:rPr>
          <w:b/>
          <w:bCs/>
          <w:sz w:val="36"/>
          <w:lang w:val="es-ES_tradnl"/>
        </w:rPr>
      </w:pPr>
    </w:p>
    <w:p w14:paraId="1002CD5A" w14:textId="77777777" w:rsidR="009D25B3" w:rsidRPr="009D25B3" w:rsidRDefault="009D25B3" w:rsidP="00E25292">
      <w:pPr>
        <w:spacing w:before="100"/>
        <w:jc w:val="center"/>
        <w:rPr>
          <w:b/>
          <w:bCs/>
          <w:sz w:val="36"/>
          <w:lang w:val="es-ES_tradnl"/>
        </w:rPr>
      </w:pPr>
    </w:p>
    <w:sectPr w:rsidR="009D25B3" w:rsidRPr="009D25B3" w:rsidSect="00634186">
      <w:headerReference w:type="default" r:id="rId10"/>
      <w:footerReference w:type="default" r:id="rId11"/>
      <w:footnotePr>
        <w:pos w:val="beneathText"/>
      </w:footnotePr>
      <w:pgSz w:w="11905" w:h="16837"/>
      <w:pgMar w:top="2238" w:right="1411" w:bottom="1710" w:left="1699"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40B95" w14:textId="77777777" w:rsidR="001F1147" w:rsidRDefault="001F1147">
      <w:r>
        <w:separator/>
      </w:r>
    </w:p>
  </w:endnote>
  <w:endnote w:type="continuationSeparator" w:id="0">
    <w:p w14:paraId="70086262" w14:textId="77777777" w:rsidR="001F1147" w:rsidRDefault="001F1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tarSymbol">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G Times (WN)">
    <w:altName w:val="Times New Roman"/>
    <w:charset w:val="00"/>
    <w:family w:val="roman"/>
    <w:pitch w:val="default"/>
  </w:font>
  <w:font w:name="MFLPB M+ Arial M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AA096" w14:textId="77777777" w:rsidR="00623F53" w:rsidRPr="000F3FFD" w:rsidRDefault="000F3FFD" w:rsidP="00F83492">
    <w:pPr>
      <w:pStyle w:val="Piedepgina"/>
      <w:rPr>
        <w:b/>
        <w:i/>
        <w:sz w:val="20"/>
      </w:rPr>
    </w:pPr>
    <w:r w:rsidRPr="000F3FFD">
      <w:rPr>
        <w:b/>
        <w:i/>
        <w:sz w:val="20"/>
      </w:rPr>
      <w:t xml:space="preserve">Construcción y Evolución del Software   </w:t>
    </w:r>
    <w:r w:rsidRPr="000F3FFD">
      <w:rPr>
        <w:b/>
        <w:i/>
        <w:sz w:val="20"/>
      </w:rPr>
      <w:tab/>
    </w:r>
    <w:r w:rsidRPr="000F3FFD">
      <w:rPr>
        <w:b/>
        <w:i/>
        <w:sz w:val="20"/>
      </w:rPr>
      <w:tab/>
      <w:t>NRC: 30744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9EA18" w14:textId="77777777" w:rsidR="00623F53" w:rsidRPr="0022468F" w:rsidRDefault="00623F53" w:rsidP="001C58B8">
    <w:pPr>
      <w:pStyle w:val="Piedepgina"/>
      <w:rPr>
        <w:lang w:val="es-ES"/>
      </w:rPr>
    </w:pPr>
  </w:p>
  <w:p w14:paraId="7EA64EB7" w14:textId="77777777" w:rsidR="00623F53" w:rsidRPr="0022468F" w:rsidRDefault="00623F53" w:rsidP="001C58B8">
    <w:pPr>
      <w:pStyle w:val="Piedepgina"/>
      <w:rPr>
        <w:lang w:val="es-ES"/>
      </w:rPr>
    </w:pPr>
  </w:p>
  <w:p w14:paraId="4D26C4EE" w14:textId="77777777" w:rsidR="00623F53" w:rsidRPr="001C58B8" w:rsidRDefault="00623F53" w:rsidP="001C58B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C2E29" w14:textId="77777777" w:rsidR="001F1147" w:rsidRDefault="001F1147">
      <w:r>
        <w:separator/>
      </w:r>
    </w:p>
  </w:footnote>
  <w:footnote w:type="continuationSeparator" w:id="0">
    <w:p w14:paraId="34188EA5" w14:textId="77777777" w:rsidR="001F1147" w:rsidRDefault="001F11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2E04F" w14:textId="76E098EF" w:rsidR="00623F53" w:rsidRDefault="001A568C" w:rsidP="00F245AC">
    <w:pPr>
      <w:pStyle w:val="Encabezado"/>
      <w:spacing w:line="480" w:lineRule="auto"/>
      <w:jc w:val="center"/>
      <w:rPr>
        <w:rFonts w:cs="Arial"/>
        <w:b/>
        <w:bCs/>
        <w:color w:val="0067A6"/>
        <w:sz w:val="32"/>
        <w:szCs w:val="32"/>
        <w:lang w:val="es-ES"/>
      </w:rPr>
    </w:pPr>
    <w:r>
      <w:rPr>
        <w:noProof/>
      </w:rPr>
      <w:drawing>
        <wp:anchor distT="0" distB="0" distL="114300" distR="114300" simplePos="0" relativeHeight="251656704" behindDoc="0" locked="0" layoutInCell="1" allowOverlap="1" wp14:anchorId="1B7C90FF" wp14:editId="1EDBF206">
          <wp:simplePos x="0" y="0"/>
          <wp:positionH relativeFrom="column">
            <wp:posOffset>-942975</wp:posOffset>
          </wp:positionH>
          <wp:positionV relativeFrom="paragraph">
            <wp:posOffset>-325755</wp:posOffset>
          </wp:positionV>
          <wp:extent cx="1049655" cy="944880"/>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49655" cy="944880"/>
                  </a:xfrm>
                  <a:prstGeom prst="rect">
                    <a:avLst/>
                  </a:prstGeom>
                  <a:noFill/>
                  <a:ln>
                    <a:noFill/>
                  </a:ln>
                </pic:spPr>
              </pic:pic>
            </a:graphicData>
          </a:graphic>
          <wp14:sizeRelH relativeFrom="page">
            <wp14:pctWidth>0</wp14:pctWidth>
          </wp14:sizeRelH>
          <wp14:sizeRelV relativeFrom="page">
            <wp14:pctHeight>0</wp14:pctHeight>
          </wp14:sizeRelV>
        </wp:anchor>
      </w:drawing>
    </w:r>
    <w:r w:rsidR="00F245AC">
      <w:rPr>
        <w:rFonts w:cs="Arial"/>
        <w:b/>
        <w:bCs/>
        <w:color w:val="0067A6"/>
        <w:sz w:val="32"/>
        <w:szCs w:val="32"/>
        <w:lang w:val="es-ES"/>
      </w:rPr>
      <w:t>UNIVERSIDAD DE LAS FUERZAS ARMADAS “ESPE”</w:t>
    </w:r>
  </w:p>
  <w:p w14:paraId="4603FCC2" w14:textId="77777777" w:rsidR="00F245AC" w:rsidRPr="00F245AC" w:rsidRDefault="00F245AC" w:rsidP="00F245AC">
    <w:pPr>
      <w:pStyle w:val="Encabezado"/>
      <w:spacing w:line="480" w:lineRule="auto"/>
      <w:jc w:val="center"/>
      <w:rPr>
        <w:rFonts w:cs="MFLPB M+ Arial MT"/>
        <w:b/>
        <w:bCs/>
        <w:color w:val="0067A6"/>
        <w:sz w:val="22"/>
        <w:szCs w:val="28"/>
        <w:lang w:val="es-ES"/>
      </w:rPr>
    </w:pPr>
    <w:r w:rsidRPr="00F245AC">
      <w:rPr>
        <w:rFonts w:cs="Arial"/>
        <w:b/>
        <w:bCs/>
        <w:color w:val="0067A6"/>
        <w:sz w:val="24"/>
        <w:szCs w:val="32"/>
        <w:lang w:val="es-ES"/>
      </w:rPr>
      <w:t>DEPARTAMENTO CIENCIAS DE LA COMPUTACION</w:t>
    </w:r>
  </w:p>
  <w:p w14:paraId="220471F3" w14:textId="77777777" w:rsidR="00623F53" w:rsidRPr="00FB17C2" w:rsidRDefault="00623F53" w:rsidP="00BA2915">
    <w:pPr>
      <w:pStyle w:val="Encabezado"/>
      <w:rPr>
        <w:lang w:val="es-ES"/>
      </w:rPr>
    </w:pPr>
  </w:p>
  <w:p w14:paraId="1F943818" w14:textId="3B981C06" w:rsidR="00623F53" w:rsidRPr="00BA2915" w:rsidRDefault="001A568C" w:rsidP="00BA2915">
    <w:pPr>
      <w:pStyle w:val="Encabezado"/>
    </w:pPr>
    <w:r>
      <w:rPr>
        <w:noProof/>
      </w:rPr>
      <w:drawing>
        <wp:anchor distT="0" distB="0" distL="114300" distR="114300" simplePos="0" relativeHeight="251657728" behindDoc="1" locked="0" layoutInCell="1" allowOverlap="1" wp14:anchorId="14D335D8" wp14:editId="1B5233C0">
          <wp:simplePos x="0" y="0"/>
          <wp:positionH relativeFrom="column">
            <wp:posOffset>763905</wp:posOffset>
          </wp:positionH>
          <wp:positionV relativeFrom="paragraph">
            <wp:posOffset>4077970</wp:posOffset>
          </wp:positionV>
          <wp:extent cx="4053840" cy="3855085"/>
          <wp:effectExtent l="0" t="0" r="0" b="0"/>
          <wp:wrapNone/>
          <wp:docPr id="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053840" cy="38550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F3BF2" w14:textId="02EC98AD" w:rsidR="000F3FFD" w:rsidRDefault="001A568C" w:rsidP="000F3FFD">
    <w:pPr>
      <w:pStyle w:val="Encabezado"/>
      <w:spacing w:line="480" w:lineRule="auto"/>
      <w:jc w:val="center"/>
      <w:rPr>
        <w:rFonts w:cs="Arial"/>
        <w:b/>
        <w:bCs/>
        <w:color w:val="0067A6"/>
        <w:sz w:val="32"/>
        <w:szCs w:val="32"/>
        <w:lang w:val="es-ES"/>
      </w:rPr>
    </w:pPr>
    <w:r>
      <w:rPr>
        <w:noProof/>
      </w:rPr>
      <w:drawing>
        <wp:anchor distT="0" distB="0" distL="114300" distR="114300" simplePos="0" relativeHeight="251658752" behindDoc="0" locked="0" layoutInCell="1" allowOverlap="1" wp14:anchorId="05C56395" wp14:editId="234AAD71">
          <wp:simplePos x="0" y="0"/>
          <wp:positionH relativeFrom="column">
            <wp:posOffset>-942975</wp:posOffset>
          </wp:positionH>
          <wp:positionV relativeFrom="paragraph">
            <wp:posOffset>-325755</wp:posOffset>
          </wp:positionV>
          <wp:extent cx="1049655" cy="944880"/>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49655" cy="944880"/>
                  </a:xfrm>
                  <a:prstGeom prst="rect">
                    <a:avLst/>
                  </a:prstGeom>
                  <a:noFill/>
                  <a:ln>
                    <a:noFill/>
                  </a:ln>
                </pic:spPr>
              </pic:pic>
            </a:graphicData>
          </a:graphic>
          <wp14:sizeRelH relativeFrom="page">
            <wp14:pctWidth>0</wp14:pctWidth>
          </wp14:sizeRelH>
          <wp14:sizeRelV relativeFrom="page">
            <wp14:pctHeight>0</wp14:pctHeight>
          </wp14:sizeRelV>
        </wp:anchor>
      </w:drawing>
    </w:r>
    <w:r w:rsidR="000F3FFD">
      <w:rPr>
        <w:rFonts w:cs="Arial"/>
        <w:b/>
        <w:bCs/>
        <w:color w:val="0067A6"/>
        <w:sz w:val="32"/>
        <w:szCs w:val="32"/>
        <w:lang w:val="es-ES"/>
      </w:rPr>
      <w:t>UNIVERSIDAD DE LAS FUERZAS ARMADAS “ESPE”</w:t>
    </w:r>
  </w:p>
  <w:p w14:paraId="499B9D76" w14:textId="77777777" w:rsidR="000F3FFD" w:rsidRPr="00F245AC" w:rsidRDefault="000F3FFD" w:rsidP="000F3FFD">
    <w:pPr>
      <w:pStyle w:val="Encabezado"/>
      <w:spacing w:line="480" w:lineRule="auto"/>
      <w:jc w:val="center"/>
      <w:rPr>
        <w:rFonts w:cs="MFLPB M+ Arial MT"/>
        <w:b/>
        <w:bCs/>
        <w:color w:val="0067A6"/>
        <w:sz w:val="22"/>
        <w:szCs w:val="28"/>
        <w:lang w:val="es-ES"/>
      </w:rPr>
    </w:pPr>
    <w:r w:rsidRPr="00F245AC">
      <w:rPr>
        <w:rFonts w:cs="Arial"/>
        <w:b/>
        <w:bCs/>
        <w:color w:val="0067A6"/>
        <w:sz w:val="24"/>
        <w:szCs w:val="32"/>
        <w:lang w:val="es-ES"/>
      </w:rPr>
      <w:t>DEPARTAMENTO CIENCIAS DE LA COMPUTACION</w:t>
    </w:r>
  </w:p>
  <w:p w14:paraId="71F49CF1" w14:textId="77777777" w:rsidR="00623F53" w:rsidRPr="00BA2915" w:rsidRDefault="00623F53" w:rsidP="00BA291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D47D0" w14:textId="77777777" w:rsidR="00623F53" w:rsidRPr="00BA2915" w:rsidRDefault="00623F53" w:rsidP="00BA291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73EA5300"/>
    <w:lvl w:ilvl="0">
      <w:start w:val="1"/>
      <w:numFmt w:val="decimal"/>
      <w:pStyle w:val="Ttulo1"/>
      <w:lvlText w:val="%1"/>
      <w:lvlJc w:val="left"/>
      <w:pPr>
        <w:tabs>
          <w:tab w:val="num" w:pos="425"/>
        </w:tabs>
        <w:ind w:left="425" w:hanging="425"/>
      </w:pPr>
    </w:lvl>
    <w:lvl w:ilvl="1">
      <w:start w:val="1"/>
      <w:numFmt w:val="decimal"/>
      <w:pStyle w:val="Ttulo2"/>
      <w:lvlText w:val="%1.%2"/>
      <w:lvlJc w:val="left"/>
      <w:pPr>
        <w:tabs>
          <w:tab w:val="num" w:pos="425"/>
        </w:tabs>
        <w:ind w:left="425" w:hanging="425"/>
      </w:pPr>
    </w:lvl>
    <w:lvl w:ilvl="2">
      <w:start w:val="1"/>
      <w:numFmt w:val="decimal"/>
      <w:pStyle w:val="Ttulo3"/>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rPr>
        <w:b/>
      </w:r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 w15:restartNumberingAfterBreak="0">
    <w:nsid w:val="00000002"/>
    <w:multiLevelType w:val="multilevel"/>
    <w:tmpl w:val="00000002"/>
    <w:name w:val="Outline"/>
    <w:lvl w:ilvl="0">
      <w:start w:val="1"/>
      <w:numFmt w:val="decimal"/>
      <w:lvlText w:val="%1"/>
      <w:lvlJc w:val="left"/>
      <w:pPr>
        <w:tabs>
          <w:tab w:val="num" w:pos="425"/>
        </w:tabs>
        <w:ind w:left="425" w:hanging="425"/>
      </w:p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 w15:restartNumberingAfterBreak="0">
    <w:nsid w:val="00000003"/>
    <w:multiLevelType w:val="multilevel"/>
    <w:tmpl w:val="E6829358"/>
    <w:name w:val="WW8Num2"/>
    <w:lvl w:ilvl="0">
      <w:start w:val="1"/>
      <w:numFmt w:val="bullet"/>
      <w:lvlText w:val=""/>
      <w:lvlJc w:val="left"/>
      <w:pPr>
        <w:tabs>
          <w:tab w:val="num" w:pos="425"/>
        </w:tabs>
        <w:ind w:left="425" w:hanging="425"/>
      </w:pPr>
      <w:rPr>
        <w:rFonts w:ascii="Symbol" w:hAnsi="Symbol" w:hint="default"/>
      </w:r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0">
    <w:nsid w:val="00000004"/>
    <w:multiLevelType w:val="multilevel"/>
    <w:tmpl w:val="E6829358"/>
    <w:name w:val="WW8Num3"/>
    <w:lvl w:ilvl="0">
      <w:start w:val="1"/>
      <w:numFmt w:val="bullet"/>
      <w:lvlText w:val=""/>
      <w:lvlJc w:val="left"/>
      <w:pPr>
        <w:tabs>
          <w:tab w:val="num" w:pos="425"/>
        </w:tabs>
        <w:ind w:left="425" w:hanging="425"/>
      </w:pPr>
      <w:rPr>
        <w:rFonts w:ascii="Symbol" w:hAnsi="Symbol" w:hint="default"/>
      </w:r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00000006"/>
    <w:multiLevelType w:val="multilevel"/>
    <w:tmpl w:val="00000006"/>
    <w:name w:val="WW8Num5"/>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5" w15:restartNumberingAfterBreak="0">
    <w:nsid w:val="00000007"/>
    <w:multiLevelType w:val="multilevel"/>
    <w:tmpl w:val="00000007"/>
    <w:name w:val="WW8Num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7" w15:restartNumberingAfterBreak="0">
    <w:nsid w:val="00000009"/>
    <w:multiLevelType w:val="multilevel"/>
    <w:tmpl w:val="00000009"/>
    <w:name w:val="WW8Num8"/>
    <w:lvl w:ilvl="0">
      <w:start w:val="1"/>
      <w:numFmt w:val="decimal"/>
      <w:lvlText w:val="%1."/>
      <w:lvlJc w:val="left"/>
      <w:pPr>
        <w:tabs>
          <w:tab w:val="num" w:pos="360"/>
        </w:tabs>
        <w:ind w:left="360" w:hanging="360"/>
      </w:pPr>
    </w:lvl>
    <w:lvl w:ilvl="1">
      <w:start w:val="1"/>
      <w:numFmt w:val="decimal"/>
      <w:lvlText w:val="%1.%2."/>
      <w:lvlJc w:val="left"/>
      <w:pPr>
        <w:tabs>
          <w:tab w:val="num" w:pos="377"/>
        </w:tabs>
        <w:ind w:left="377" w:hanging="360"/>
      </w:pPr>
    </w:lvl>
    <w:lvl w:ilvl="2">
      <w:start w:val="3"/>
      <w:numFmt w:val="decimal"/>
      <w:lvlText w:val="%1.%2.%3."/>
      <w:lvlJc w:val="left"/>
      <w:pPr>
        <w:tabs>
          <w:tab w:val="num" w:pos="394"/>
        </w:tabs>
        <w:ind w:left="394" w:hanging="360"/>
      </w:pPr>
    </w:lvl>
    <w:lvl w:ilvl="3">
      <w:start w:val="1"/>
      <w:numFmt w:val="decimal"/>
      <w:lvlText w:val="%1.%2.%3.%4"/>
      <w:lvlJc w:val="left"/>
      <w:pPr>
        <w:tabs>
          <w:tab w:val="num" w:pos="411"/>
        </w:tabs>
        <w:ind w:left="411" w:hanging="360"/>
      </w:pPr>
    </w:lvl>
    <w:lvl w:ilvl="4">
      <w:start w:val="1"/>
      <w:numFmt w:val="decimal"/>
      <w:lvlText w:val="%1.%2.%3.%4.%5."/>
      <w:lvlJc w:val="left"/>
      <w:pPr>
        <w:tabs>
          <w:tab w:val="num" w:pos="428"/>
        </w:tabs>
        <w:ind w:left="428" w:hanging="360"/>
      </w:pPr>
    </w:lvl>
    <w:lvl w:ilvl="5">
      <w:start w:val="1"/>
      <w:numFmt w:val="decimal"/>
      <w:lvlText w:val="%1.%2.%3.%4.%5.%6."/>
      <w:lvlJc w:val="left"/>
      <w:pPr>
        <w:tabs>
          <w:tab w:val="num" w:pos="445"/>
        </w:tabs>
        <w:ind w:left="445" w:hanging="360"/>
      </w:pPr>
    </w:lvl>
    <w:lvl w:ilvl="6">
      <w:start w:val="1"/>
      <w:numFmt w:val="decimal"/>
      <w:lvlText w:val="%1.%2.%3.%4.%5.%6.%7."/>
      <w:lvlJc w:val="left"/>
      <w:pPr>
        <w:tabs>
          <w:tab w:val="num" w:pos="462"/>
        </w:tabs>
        <w:ind w:left="462" w:hanging="360"/>
      </w:pPr>
    </w:lvl>
    <w:lvl w:ilvl="7">
      <w:start w:val="1"/>
      <w:numFmt w:val="decimal"/>
      <w:lvlText w:val="%1.%2.%3.%4.%5.%6.%7.%8."/>
      <w:lvlJc w:val="left"/>
      <w:pPr>
        <w:tabs>
          <w:tab w:val="num" w:pos="479"/>
        </w:tabs>
        <w:ind w:left="479" w:hanging="360"/>
      </w:pPr>
    </w:lvl>
    <w:lvl w:ilvl="8">
      <w:start w:val="1"/>
      <w:numFmt w:val="decimal"/>
      <w:lvlText w:val="%1.%2.%3.%4.%5.%6.%7.%8.%9."/>
      <w:lvlJc w:val="left"/>
      <w:pPr>
        <w:tabs>
          <w:tab w:val="num" w:pos="496"/>
        </w:tabs>
        <w:ind w:left="496" w:hanging="360"/>
      </w:pPr>
    </w:lvl>
  </w:abstractNum>
  <w:abstractNum w:abstractNumId="8" w15:restartNumberingAfterBreak="0">
    <w:nsid w:val="0000000A"/>
    <w:multiLevelType w:val="multilevel"/>
    <w:tmpl w:val="0000000A"/>
    <w:name w:val="WW8Num9"/>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9" w15:restartNumberingAfterBreak="0">
    <w:nsid w:val="0000000B"/>
    <w:multiLevelType w:val="multilevel"/>
    <w:tmpl w:val="0000000B"/>
    <w:name w:val="WW8Num10"/>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10" w15:restartNumberingAfterBreak="0">
    <w:nsid w:val="0000000C"/>
    <w:multiLevelType w:val="multilevel"/>
    <w:tmpl w:val="0000000C"/>
    <w:name w:val="WW8Num11"/>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11" w15:restartNumberingAfterBreak="0">
    <w:nsid w:val="0000000D"/>
    <w:multiLevelType w:val="multilevel"/>
    <w:tmpl w:val="0000000D"/>
    <w:name w:val="WW8Num1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12" w15:restartNumberingAfterBreak="0">
    <w:nsid w:val="0000000E"/>
    <w:multiLevelType w:val="multilevel"/>
    <w:tmpl w:val="0000000E"/>
    <w:name w:val="WW8Num13"/>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13" w15:restartNumberingAfterBreak="0">
    <w:nsid w:val="0000000F"/>
    <w:multiLevelType w:val="multilevel"/>
    <w:tmpl w:val="0000000F"/>
    <w:name w:val="WW8Num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0000010"/>
    <w:multiLevelType w:val="multilevel"/>
    <w:tmpl w:val="00000010"/>
    <w:name w:val="WW8Num15"/>
    <w:lvl w:ilvl="0">
      <w:start w:val="2"/>
      <w:numFmt w:val="decimal"/>
      <w:lvlText w:val="%1."/>
      <w:lvlJc w:val="left"/>
      <w:pPr>
        <w:tabs>
          <w:tab w:val="num" w:pos="360"/>
        </w:tabs>
        <w:ind w:left="360" w:hanging="360"/>
      </w:pPr>
    </w:lvl>
    <w:lvl w:ilvl="1">
      <w:start w:val="2"/>
      <w:numFmt w:val="decimal"/>
      <w:lvlText w:val="%1.%2."/>
      <w:lvlJc w:val="left"/>
      <w:pPr>
        <w:tabs>
          <w:tab w:val="num" w:pos="383"/>
        </w:tabs>
        <w:ind w:left="383" w:hanging="360"/>
      </w:pPr>
    </w:lvl>
    <w:lvl w:ilvl="2">
      <w:start w:val="3"/>
      <w:numFmt w:val="decimal"/>
      <w:lvlText w:val="%1.%2.%3."/>
      <w:lvlJc w:val="left"/>
      <w:pPr>
        <w:tabs>
          <w:tab w:val="num" w:pos="406"/>
        </w:tabs>
        <w:ind w:left="406" w:hanging="360"/>
      </w:pPr>
    </w:lvl>
    <w:lvl w:ilvl="3">
      <w:start w:val="1"/>
      <w:numFmt w:val="decimal"/>
      <w:lvlText w:val="%1.%2.%3.%4"/>
      <w:lvlJc w:val="left"/>
      <w:pPr>
        <w:tabs>
          <w:tab w:val="num" w:pos="429"/>
        </w:tabs>
        <w:ind w:left="429" w:hanging="360"/>
      </w:pPr>
    </w:lvl>
    <w:lvl w:ilvl="4">
      <w:start w:val="1"/>
      <w:numFmt w:val="decimal"/>
      <w:lvlText w:val="%1.%2.%3.%4.%5."/>
      <w:lvlJc w:val="left"/>
      <w:pPr>
        <w:tabs>
          <w:tab w:val="num" w:pos="452"/>
        </w:tabs>
        <w:ind w:left="452" w:hanging="360"/>
      </w:pPr>
    </w:lvl>
    <w:lvl w:ilvl="5">
      <w:start w:val="1"/>
      <w:numFmt w:val="decimal"/>
      <w:lvlText w:val="%1.%2.%3.%4.%5.%6."/>
      <w:lvlJc w:val="left"/>
      <w:pPr>
        <w:tabs>
          <w:tab w:val="num" w:pos="475"/>
        </w:tabs>
        <w:ind w:left="475" w:hanging="360"/>
      </w:pPr>
    </w:lvl>
    <w:lvl w:ilvl="6">
      <w:start w:val="1"/>
      <w:numFmt w:val="decimal"/>
      <w:lvlText w:val="%1.%2.%3.%4.%5.%6.%7."/>
      <w:lvlJc w:val="left"/>
      <w:pPr>
        <w:tabs>
          <w:tab w:val="num" w:pos="498"/>
        </w:tabs>
        <w:ind w:left="498" w:hanging="360"/>
      </w:pPr>
    </w:lvl>
    <w:lvl w:ilvl="7">
      <w:start w:val="1"/>
      <w:numFmt w:val="decimal"/>
      <w:lvlText w:val="%1.%2.%3.%4.%5.%6.%7.%8."/>
      <w:lvlJc w:val="left"/>
      <w:pPr>
        <w:tabs>
          <w:tab w:val="num" w:pos="521"/>
        </w:tabs>
        <w:ind w:left="521" w:hanging="360"/>
      </w:pPr>
    </w:lvl>
    <w:lvl w:ilvl="8">
      <w:start w:val="1"/>
      <w:numFmt w:val="decimal"/>
      <w:lvlText w:val="%1.%2.%3.%4.%5.%6.%7.%8.%9."/>
      <w:lvlJc w:val="left"/>
      <w:pPr>
        <w:tabs>
          <w:tab w:val="num" w:pos="544"/>
        </w:tabs>
        <w:ind w:left="544" w:hanging="360"/>
      </w:pPr>
    </w:lvl>
  </w:abstractNum>
  <w:abstractNum w:abstractNumId="15" w15:restartNumberingAfterBreak="0">
    <w:nsid w:val="00000011"/>
    <w:multiLevelType w:val="multilevel"/>
    <w:tmpl w:val="00000011"/>
    <w:name w:val="WW8Num16"/>
    <w:lvl w:ilvl="0">
      <w:start w:val="2"/>
      <w:numFmt w:val="decimal"/>
      <w:lvlText w:val="%1."/>
      <w:lvlJc w:val="left"/>
      <w:pPr>
        <w:tabs>
          <w:tab w:val="num" w:pos="360"/>
        </w:tabs>
        <w:ind w:left="360" w:hanging="360"/>
      </w:pPr>
    </w:lvl>
    <w:lvl w:ilvl="1">
      <w:start w:val="2"/>
      <w:numFmt w:val="decimal"/>
      <w:lvlText w:val="%1.%2."/>
      <w:lvlJc w:val="left"/>
      <w:pPr>
        <w:tabs>
          <w:tab w:val="num" w:pos="383"/>
        </w:tabs>
        <w:ind w:left="383" w:hanging="360"/>
      </w:pPr>
    </w:lvl>
    <w:lvl w:ilvl="2">
      <w:start w:val="4"/>
      <w:numFmt w:val="decimal"/>
      <w:lvlText w:val="%1.%2.%3."/>
      <w:lvlJc w:val="left"/>
      <w:pPr>
        <w:tabs>
          <w:tab w:val="num" w:pos="406"/>
        </w:tabs>
        <w:ind w:left="406" w:hanging="360"/>
      </w:pPr>
    </w:lvl>
    <w:lvl w:ilvl="3">
      <w:start w:val="1"/>
      <w:numFmt w:val="decimal"/>
      <w:lvlText w:val="%1.%2.%3.%4"/>
      <w:lvlJc w:val="left"/>
      <w:pPr>
        <w:tabs>
          <w:tab w:val="num" w:pos="429"/>
        </w:tabs>
        <w:ind w:left="429" w:hanging="360"/>
      </w:pPr>
    </w:lvl>
    <w:lvl w:ilvl="4">
      <w:start w:val="1"/>
      <w:numFmt w:val="decimal"/>
      <w:lvlText w:val="%1.%2.%3.%4.%5."/>
      <w:lvlJc w:val="left"/>
      <w:pPr>
        <w:tabs>
          <w:tab w:val="num" w:pos="452"/>
        </w:tabs>
        <w:ind w:left="452" w:hanging="360"/>
      </w:pPr>
    </w:lvl>
    <w:lvl w:ilvl="5">
      <w:start w:val="1"/>
      <w:numFmt w:val="decimal"/>
      <w:lvlText w:val="%1.%2.%3.%4.%5.%6."/>
      <w:lvlJc w:val="left"/>
      <w:pPr>
        <w:tabs>
          <w:tab w:val="num" w:pos="475"/>
        </w:tabs>
        <w:ind w:left="475" w:hanging="360"/>
      </w:pPr>
    </w:lvl>
    <w:lvl w:ilvl="6">
      <w:start w:val="1"/>
      <w:numFmt w:val="decimal"/>
      <w:lvlText w:val="%1.%2.%3.%4.%5.%6.%7."/>
      <w:lvlJc w:val="left"/>
      <w:pPr>
        <w:tabs>
          <w:tab w:val="num" w:pos="498"/>
        </w:tabs>
        <w:ind w:left="498" w:hanging="360"/>
      </w:pPr>
    </w:lvl>
    <w:lvl w:ilvl="7">
      <w:start w:val="1"/>
      <w:numFmt w:val="decimal"/>
      <w:lvlText w:val="%1.%2.%3.%4.%5.%6.%7.%8."/>
      <w:lvlJc w:val="left"/>
      <w:pPr>
        <w:tabs>
          <w:tab w:val="num" w:pos="521"/>
        </w:tabs>
        <w:ind w:left="521" w:hanging="360"/>
      </w:pPr>
    </w:lvl>
    <w:lvl w:ilvl="8">
      <w:start w:val="1"/>
      <w:numFmt w:val="decimal"/>
      <w:lvlText w:val="%1.%2.%3.%4.%5.%6.%7.%8.%9."/>
      <w:lvlJc w:val="left"/>
      <w:pPr>
        <w:tabs>
          <w:tab w:val="num" w:pos="544"/>
        </w:tabs>
        <w:ind w:left="544" w:hanging="360"/>
      </w:pPr>
    </w:lvl>
  </w:abstractNum>
  <w:abstractNum w:abstractNumId="16" w15:restartNumberingAfterBreak="0">
    <w:nsid w:val="00000012"/>
    <w:multiLevelType w:val="multilevel"/>
    <w:tmpl w:val="00000012"/>
    <w:name w:val="WW8Num17"/>
    <w:lvl w:ilvl="0">
      <w:start w:val="1"/>
      <w:numFmt w:val="decimal"/>
      <w:lvlText w:val="%1"/>
      <w:lvlJc w:val="left"/>
      <w:pPr>
        <w:tabs>
          <w:tab w:val="num" w:pos="425"/>
        </w:tabs>
        <w:ind w:left="425" w:hanging="425"/>
      </w:p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7" w15:restartNumberingAfterBreak="0">
    <w:nsid w:val="055B2C33"/>
    <w:multiLevelType w:val="hybridMultilevel"/>
    <w:tmpl w:val="996A0262"/>
    <w:lvl w:ilvl="0" w:tplc="300A0001">
      <w:start w:val="1"/>
      <w:numFmt w:val="bullet"/>
      <w:lvlText w:val=""/>
      <w:lvlJc w:val="left"/>
      <w:pPr>
        <w:ind w:left="785" w:hanging="360"/>
      </w:pPr>
      <w:rPr>
        <w:rFonts w:ascii="Symbol" w:hAnsi="Symbol" w:hint="default"/>
      </w:rPr>
    </w:lvl>
    <w:lvl w:ilvl="1" w:tplc="300A0003" w:tentative="1">
      <w:start w:val="1"/>
      <w:numFmt w:val="bullet"/>
      <w:lvlText w:val="o"/>
      <w:lvlJc w:val="left"/>
      <w:pPr>
        <w:ind w:left="1505" w:hanging="360"/>
      </w:pPr>
      <w:rPr>
        <w:rFonts w:ascii="Courier New" w:hAnsi="Courier New" w:cs="Courier New" w:hint="default"/>
      </w:rPr>
    </w:lvl>
    <w:lvl w:ilvl="2" w:tplc="300A0005" w:tentative="1">
      <w:start w:val="1"/>
      <w:numFmt w:val="bullet"/>
      <w:lvlText w:val=""/>
      <w:lvlJc w:val="left"/>
      <w:pPr>
        <w:ind w:left="2225" w:hanging="360"/>
      </w:pPr>
      <w:rPr>
        <w:rFonts w:ascii="Wingdings" w:hAnsi="Wingdings" w:hint="default"/>
      </w:rPr>
    </w:lvl>
    <w:lvl w:ilvl="3" w:tplc="300A0001" w:tentative="1">
      <w:start w:val="1"/>
      <w:numFmt w:val="bullet"/>
      <w:lvlText w:val=""/>
      <w:lvlJc w:val="left"/>
      <w:pPr>
        <w:ind w:left="2945" w:hanging="360"/>
      </w:pPr>
      <w:rPr>
        <w:rFonts w:ascii="Symbol" w:hAnsi="Symbol" w:hint="default"/>
      </w:rPr>
    </w:lvl>
    <w:lvl w:ilvl="4" w:tplc="300A0003" w:tentative="1">
      <w:start w:val="1"/>
      <w:numFmt w:val="bullet"/>
      <w:lvlText w:val="o"/>
      <w:lvlJc w:val="left"/>
      <w:pPr>
        <w:ind w:left="3665" w:hanging="360"/>
      </w:pPr>
      <w:rPr>
        <w:rFonts w:ascii="Courier New" w:hAnsi="Courier New" w:cs="Courier New" w:hint="default"/>
      </w:rPr>
    </w:lvl>
    <w:lvl w:ilvl="5" w:tplc="300A0005" w:tentative="1">
      <w:start w:val="1"/>
      <w:numFmt w:val="bullet"/>
      <w:lvlText w:val=""/>
      <w:lvlJc w:val="left"/>
      <w:pPr>
        <w:ind w:left="4385" w:hanging="360"/>
      </w:pPr>
      <w:rPr>
        <w:rFonts w:ascii="Wingdings" w:hAnsi="Wingdings" w:hint="default"/>
      </w:rPr>
    </w:lvl>
    <w:lvl w:ilvl="6" w:tplc="300A0001" w:tentative="1">
      <w:start w:val="1"/>
      <w:numFmt w:val="bullet"/>
      <w:lvlText w:val=""/>
      <w:lvlJc w:val="left"/>
      <w:pPr>
        <w:ind w:left="5105" w:hanging="360"/>
      </w:pPr>
      <w:rPr>
        <w:rFonts w:ascii="Symbol" w:hAnsi="Symbol" w:hint="default"/>
      </w:rPr>
    </w:lvl>
    <w:lvl w:ilvl="7" w:tplc="300A0003" w:tentative="1">
      <w:start w:val="1"/>
      <w:numFmt w:val="bullet"/>
      <w:lvlText w:val="o"/>
      <w:lvlJc w:val="left"/>
      <w:pPr>
        <w:ind w:left="5825" w:hanging="360"/>
      </w:pPr>
      <w:rPr>
        <w:rFonts w:ascii="Courier New" w:hAnsi="Courier New" w:cs="Courier New" w:hint="default"/>
      </w:rPr>
    </w:lvl>
    <w:lvl w:ilvl="8" w:tplc="300A0005" w:tentative="1">
      <w:start w:val="1"/>
      <w:numFmt w:val="bullet"/>
      <w:lvlText w:val=""/>
      <w:lvlJc w:val="left"/>
      <w:pPr>
        <w:ind w:left="6545" w:hanging="360"/>
      </w:pPr>
      <w:rPr>
        <w:rFonts w:ascii="Wingdings" w:hAnsi="Wingdings" w:hint="default"/>
      </w:rPr>
    </w:lvl>
  </w:abstractNum>
  <w:abstractNum w:abstractNumId="18" w15:restartNumberingAfterBreak="0">
    <w:nsid w:val="055C3AFD"/>
    <w:multiLevelType w:val="multilevel"/>
    <w:tmpl w:val="5E88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540C73"/>
    <w:multiLevelType w:val="multilevel"/>
    <w:tmpl w:val="00000002"/>
    <w:name w:val="Outline"/>
    <w:lvl w:ilvl="0">
      <w:start w:val="1"/>
      <w:numFmt w:val="decimal"/>
      <w:lvlText w:val="%1"/>
      <w:lvlJc w:val="left"/>
      <w:pPr>
        <w:tabs>
          <w:tab w:val="num" w:pos="425"/>
        </w:tabs>
        <w:ind w:left="425" w:hanging="425"/>
      </w:p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0" w15:restartNumberingAfterBreak="0">
    <w:nsid w:val="22C234E1"/>
    <w:multiLevelType w:val="hybridMultilevel"/>
    <w:tmpl w:val="BF5479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DD94E23"/>
    <w:multiLevelType w:val="hybridMultilevel"/>
    <w:tmpl w:val="B178EA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4ECB0A63"/>
    <w:multiLevelType w:val="hybridMultilevel"/>
    <w:tmpl w:val="65A84DD6"/>
    <w:lvl w:ilvl="0" w:tplc="5364BB98">
      <w:start w:val="1"/>
      <w:numFmt w:val="decimal"/>
      <w:lvlText w:val="%1."/>
      <w:lvlJc w:val="left"/>
      <w:pPr>
        <w:ind w:left="785" w:hanging="360"/>
      </w:pPr>
      <w:rPr>
        <w:rFonts w:hint="default"/>
      </w:rPr>
    </w:lvl>
    <w:lvl w:ilvl="1" w:tplc="300A0019" w:tentative="1">
      <w:start w:val="1"/>
      <w:numFmt w:val="lowerLetter"/>
      <w:lvlText w:val="%2."/>
      <w:lvlJc w:val="left"/>
      <w:pPr>
        <w:ind w:left="1505" w:hanging="360"/>
      </w:pPr>
    </w:lvl>
    <w:lvl w:ilvl="2" w:tplc="300A001B" w:tentative="1">
      <w:start w:val="1"/>
      <w:numFmt w:val="lowerRoman"/>
      <w:lvlText w:val="%3."/>
      <w:lvlJc w:val="right"/>
      <w:pPr>
        <w:ind w:left="2225" w:hanging="180"/>
      </w:pPr>
    </w:lvl>
    <w:lvl w:ilvl="3" w:tplc="300A000F" w:tentative="1">
      <w:start w:val="1"/>
      <w:numFmt w:val="decimal"/>
      <w:lvlText w:val="%4."/>
      <w:lvlJc w:val="left"/>
      <w:pPr>
        <w:ind w:left="2945" w:hanging="360"/>
      </w:pPr>
    </w:lvl>
    <w:lvl w:ilvl="4" w:tplc="300A0019" w:tentative="1">
      <w:start w:val="1"/>
      <w:numFmt w:val="lowerLetter"/>
      <w:lvlText w:val="%5."/>
      <w:lvlJc w:val="left"/>
      <w:pPr>
        <w:ind w:left="3665" w:hanging="360"/>
      </w:pPr>
    </w:lvl>
    <w:lvl w:ilvl="5" w:tplc="300A001B" w:tentative="1">
      <w:start w:val="1"/>
      <w:numFmt w:val="lowerRoman"/>
      <w:lvlText w:val="%6."/>
      <w:lvlJc w:val="right"/>
      <w:pPr>
        <w:ind w:left="4385" w:hanging="180"/>
      </w:pPr>
    </w:lvl>
    <w:lvl w:ilvl="6" w:tplc="300A000F" w:tentative="1">
      <w:start w:val="1"/>
      <w:numFmt w:val="decimal"/>
      <w:lvlText w:val="%7."/>
      <w:lvlJc w:val="left"/>
      <w:pPr>
        <w:ind w:left="5105" w:hanging="360"/>
      </w:pPr>
    </w:lvl>
    <w:lvl w:ilvl="7" w:tplc="300A0019" w:tentative="1">
      <w:start w:val="1"/>
      <w:numFmt w:val="lowerLetter"/>
      <w:lvlText w:val="%8."/>
      <w:lvlJc w:val="left"/>
      <w:pPr>
        <w:ind w:left="5825" w:hanging="360"/>
      </w:pPr>
    </w:lvl>
    <w:lvl w:ilvl="8" w:tplc="300A001B" w:tentative="1">
      <w:start w:val="1"/>
      <w:numFmt w:val="lowerRoman"/>
      <w:lvlText w:val="%9."/>
      <w:lvlJc w:val="right"/>
      <w:pPr>
        <w:ind w:left="6545" w:hanging="180"/>
      </w:pPr>
    </w:lvl>
  </w:abstractNum>
  <w:abstractNum w:abstractNumId="23" w15:restartNumberingAfterBreak="0">
    <w:nsid w:val="4FC86E15"/>
    <w:multiLevelType w:val="hybridMultilevel"/>
    <w:tmpl w:val="E83621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51711C76"/>
    <w:multiLevelType w:val="hybridMultilevel"/>
    <w:tmpl w:val="040A51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2D6892"/>
    <w:multiLevelType w:val="hybridMultilevel"/>
    <w:tmpl w:val="103ADF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6B3A64A5"/>
    <w:multiLevelType w:val="hybridMultilevel"/>
    <w:tmpl w:val="D6B2F6BC"/>
    <w:lvl w:ilvl="0" w:tplc="300A0001">
      <w:start w:val="1"/>
      <w:numFmt w:val="bullet"/>
      <w:lvlText w:val=""/>
      <w:lvlJc w:val="left"/>
      <w:pPr>
        <w:ind w:left="928" w:hanging="360"/>
      </w:pPr>
      <w:rPr>
        <w:rFonts w:ascii="Symbol" w:hAnsi="Symbol" w:hint="default"/>
      </w:rPr>
    </w:lvl>
    <w:lvl w:ilvl="1" w:tplc="300A0003" w:tentative="1">
      <w:start w:val="1"/>
      <w:numFmt w:val="bullet"/>
      <w:lvlText w:val="o"/>
      <w:lvlJc w:val="left"/>
      <w:pPr>
        <w:ind w:left="1648" w:hanging="360"/>
      </w:pPr>
      <w:rPr>
        <w:rFonts w:ascii="Courier New" w:hAnsi="Courier New" w:cs="Courier New" w:hint="default"/>
      </w:rPr>
    </w:lvl>
    <w:lvl w:ilvl="2" w:tplc="300A0005" w:tentative="1">
      <w:start w:val="1"/>
      <w:numFmt w:val="bullet"/>
      <w:lvlText w:val=""/>
      <w:lvlJc w:val="left"/>
      <w:pPr>
        <w:ind w:left="2368" w:hanging="360"/>
      </w:pPr>
      <w:rPr>
        <w:rFonts w:ascii="Wingdings" w:hAnsi="Wingdings" w:hint="default"/>
      </w:rPr>
    </w:lvl>
    <w:lvl w:ilvl="3" w:tplc="300A0001" w:tentative="1">
      <w:start w:val="1"/>
      <w:numFmt w:val="bullet"/>
      <w:lvlText w:val=""/>
      <w:lvlJc w:val="left"/>
      <w:pPr>
        <w:ind w:left="3088" w:hanging="360"/>
      </w:pPr>
      <w:rPr>
        <w:rFonts w:ascii="Symbol" w:hAnsi="Symbol" w:hint="default"/>
      </w:rPr>
    </w:lvl>
    <w:lvl w:ilvl="4" w:tplc="300A0003" w:tentative="1">
      <w:start w:val="1"/>
      <w:numFmt w:val="bullet"/>
      <w:lvlText w:val="o"/>
      <w:lvlJc w:val="left"/>
      <w:pPr>
        <w:ind w:left="3808" w:hanging="360"/>
      </w:pPr>
      <w:rPr>
        <w:rFonts w:ascii="Courier New" w:hAnsi="Courier New" w:cs="Courier New" w:hint="default"/>
      </w:rPr>
    </w:lvl>
    <w:lvl w:ilvl="5" w:tplc="300A0005" w:tentative="1">
      <w:start w:val="1"/>
      <w:numFmt w:val="bullet"/>
      <w:lvlText w:val=""/>
      <w:lvlJc w:val="left"/>
      <w:pPr>
        <w:ind w:left="4528" w:hanging="360"/>
      </w:pPr>
      <w:rPr>
        <w:rFonts w:ascii="Wingdings" w:hAnsi="Wingdings" w:hint="default"/>
      </w:rPr>
    </w:lvl>
    <w:lvl w:ilvl="6" w:tplc="300A0001" w:tentative="1">
      <w:start w:val="1"/>
      <w:numFmt w:val="bullet"/>
      <w:lvlText w:val=""/>
      <w:lvlJc w:val="left"/>
      <w:pPr>
        <w:ind w:left="5248" w:hanging="360"/>
      </w:pPr>
      <w:rPr>
        <w:rFonts w:ascii="Symbol" w:hAnsi="Symbol" w:hint="default"/>
      </w:rPr>
    </w:lvl>
    <w:lvl w:ilvl="7" w:tplc="300A0003" w:tentative="1">
      <w:start w:val="1"/>
      <w:numFmt w:val="bullet"/>
      <w:lvlText w:val="o"/>
      <w:lvlJc w:val="left"/>
      <w:pPr>
        <w:ind w:left="5968" w:hanging="360"/>
      </w:pPr>
      <w:rPr>
        <w:rFonts w:ascii="Courier New" w:hAnsi="Courier New" w:cs="Courier New" w:hint="default"/>
      </w:rPr>
    </w:lvl>
    <w:lvl w:ilvl="8" w:tplc="300A0005" w:tentative="1">
      <w:start w:val="1"/>
      <w:numFmt w:val="bullet"/>
      <w:lvlText w:val=""/>
      <w:lvlJc w:val="left"/>
      <w:pPr>
        <w:ind w:left="6688" w:hanging="360"/>
      </w:pPr>
      <w:rPr>
        <w:rFonts w:ascii="Wingdings" w:hAnsi="Wingdings" w:hint="default"/>
      </w:rPr>
    </w:lvl>
  </w:abstractNum>
  <w:abstractNum w:abstractNumId="27" w15:restartNumberingAfterBreak="0">
    <w:nsid w:val="6D2E4C70"/>
    <w:multiLevelType w:val="hybridMultilevel"/>
    <w:tmpl w:val="D65C3E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71227B55"/>
    <w:multiLevelType w:val="hybridMultilevel"/>
    <w:tmpl w:val="86F28D78"/>
    <w:lvl w:ilvl="0" w:tplc="300A0001">
      <w:start w:val="1"/>
      <w:numFmt w:val="bullet"/>
      <w:lvlText w:val=""/>
      <w:lvlJc w:val="left"/>
      <w:pPr>
        <w:ind w:left="1145" w:hanging="360"/>
      </w:pPr>
      <w:rPr>
        <w:rFonts w:ascii="Symbol" w:hAnsi="Symbol" w:hint="default"/>
      </w:rPr>
    </w:lvl>
    <w:lvl w:ilvl="1" w:tplc="ABD249DE">
      <w:numFmt w:val="bullet"/>
      <w:lvlText w:val="•"/>
      <w:lvlJc w:val="left"/>
      <w:pPr>
        <w:ind w:left="1865" w:hanging="360"/>
      </w:pPr>
      <w:rPr>
        <w:rFonts w:ascii="Arial" w:eastAsia="Times New Roman" w:hAnsi="Arial" w:cs="Arial" w:hint="default"/>
      </w:rPr>
    </w:lvl>
    <w:lvl w:ilvl="2" w:tplc="300A0005" w:tentative="1">
      <w:start w:val="1"/>
      <w:numFmt w:val="bullet"/>
      <w:lvlText w:val=""/>
      <w:lvlJc w:val="left"/>
      <w:pPr>
        <w:ind w:left="2585" w:hanging="360"/>
      </w:pPr>
      <w:rPr>
        <w:rFonts w:ascii="Wingdings" w:hAnsi="Wingdings" w:hint="default"/>
      </w:rPr>
    </w:lvl>
    <w:lvl w:ilvl="3" w:tplc="300A0001" w:tentative="1">
      <w:start w:val="1"/>
      <w:numFmt w:val="bullet"/>
      <w:lvlText w:val=""/>
      <w:lvlJc w:val="left"/>
      <w:pPr>
        <w:ind w:left="3305" w:hanging="360"/>
      </w:pPr>
      <w:rPr>
        <w:rFonts w:ascii="Symbol" w:hAnsi="Symbol" w:hint="default"/>
      </w:rPr>
    </w:lvl>
    <w:lvl w:ilvl="4" w:tplc="300A0003" w:tentative="1">
      <w:start w:val="1"/>
      <w:numFmt w:val="bullet"/>
      <w:lvlText w:val="o"/>
      <w:lvlJc w:val="left"/>
      <w:pPr>
        <w:ind w:left="4025" w:hanging="360"/>
      </w:pPr>
      <w:rPr>
        <w:rFonts w:ascii="Courier New" w:hAnsi="Courier New" w:cs="Courier New" w:hint="default"/>
      </w:rPr>
    </w:lvl>
    <w:lvl w:ilvl="5" w:tplc="300A0005" w:tentative="1">
      <w:start w:val="1"/>
      <w:numFmt w:val="bullet"/>
      <w:lvlText w:val=""/>
      <w:lvlJc w:val="left"/>
      <w:pPr>
        <w:ind w:left="4745" w:hanging="360"/>
      </w:pPr>
      <w:rPr>
        <w:rFonts w:ascii="Wingdings" w:hAnsi="Wingdings" w:hint="default"/>
      </w:rPr>
    </w:lvl>
    <w:lvl w:ilvl="6" w:tplc="300A0001" w:tentative="1">
      <w:start w:val="1"/>
      <w:numFmt w:val="bullet"/>
      <w:lvlText w:val=""/>
      <w:lvlJc w:val="left"/>
      <w:pPr>
        <w:ind w:left="5465" w:hanging="360"/>
      </w:pPr>
      <w:rPr>
        <w:rFonts w:ascii="Symbol" w:hAnsi="Symbol" w:hint="default"/>
      </w:rPr>
    </w:lvl>
    <w:lvl w:ilvl="7" w:tplc="300A0003" w:tentative="1">
      <w:start w:val="1"/>
      <w:numFmt w:val="bullet"/>
      <w:lvlText w:val="o"/>
      <w:lvlJc w:val="left"/>
      <w:pPr>
        <w:ind w:left="6185" w:hanging="360"/>
      </w:pPr>
      <w:rPr>
        <w:rFonts w:ascii="Courier New" w:hAnsi="Courier New" w:cs="Courier New" w:hint="default"/>
      </w:rPr>
    </w:lvl>
    <w:lvl w:ilvl="8" w:tplc="300A0005" w:tentative="1">
      <w:start w:val="1"/>
      <w:numFmt w:val="bullet"/>
      <w:lvlText w:val=""/>
      <w:lvlJc w:val="left"/>
      <w:pPr>
        <w:ind w:left="6905" w:hanging="360"/>
      </w:pPr>
      <w:rPr>
        <w:rFonts w:ascii="Wingdings" w:hAnsi="Wingdings" w:hint="default"/>
      </w:rPr>
    </w:lvl>
  </w:abstractNum>
  <w:abstractNum w:abstractNumId="29" w15:restartNumberingAfterBreak="0">
    <w:nsid w:val="72724301"/>
    <w:multiLevelType w:val="hybridMultilevel"/>
    <w:tmpl w:val="9CF4E0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22"/>
  </w:num>
  <w:num w:numId="4">
    <w:abstractNumId w:val="26"/>
  </w:num>
  <w:num w:numId="5">
    <w:abstractNumId w:val="28"/>
  </w:num>
  <w:num w:numId="6">
    <w:abstractNumId w:val="27"/>
  </w:num>
  <w:num w:numId="7">
    <w:abstractNumId w:val="18"/>
  </w:num>
  <w:num w:numId="8">
    <w:abstractNumId w:val="20"/>
  </w:num>
  <w:num w:numId="9">
    <w:abstractNumId w:val="29"/>
  </w:num>
  <w:num w:numId="10">
    <w:abstractNumId w:val="17"/>
  </w:num>
  <w:num w:numId="11">
    <w:abstractNumId w:val="25"/>
  </w:num>
  <w:num w:numId="12">
    <w:abstractNumId w:val="23"/>
  </w:num>
  <w:num w:numId="13">
    <w:abstractNumId w:val="24"/>
  </w:num>
  <w:num w:numId="14">
    <w:abstractNumId w:val="2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EF5"/>
    <w:rsid w:val="00001FD9"/>
    <w:rsid w:val="000025F4"/>
    <w:rsid w:val="00004690"/>
    <w:rsid w:val="00010E2C"/>
    <w:rsid w:val="0001622B"/>
    <w:rsid w:val="0002151B"/>
    <w:rsid w:val="00022A68"/>
    <w:rsid w:val="00022E4F"/>
    <w:rsid w:val="000445C4"/>
    <w:rsid w:val="0006167F"/>
    <w:rsid w:val="000626BA"/>
    <w:rsid w:val="00065D5B"/>
    <w:rsid w:val="00077D8A"/>
    <w:rsid w:val="0008367A"/>
    <w:rsid w:val="000925C3"/>
    <w:rsid w:val="00094F01"/>
    <w:rsid w:val="00097F82"/>
    <w:rsid w:val="000A0B8D"/>
    <w:rsid w:val="000A17A0"/>
    <w:rsid w:val="000A4A9A"/>
    <w:rsid w:val="000B05D2"/>
    <w:rsid w:val="000B7623"/>
    <w:rsid w:val="000C51BE"/>
    <w:rsid w:val="000D68F6"/>
    <w:rsid w:val="000E71FD"/>
    <w:rsid w:val="000F3FFD"/>
    <w:rsid w:val="001011C7"/>
    <w:rsid w:val="00102744"/>
    <w:rsid w:val="00105EC9"/>
    <w:rsid w:val="001120BC"/>
    <w:rsid w:val="00146A17"/>
    <w:rsid w:val="001473B5"/>
    <w:rsid w:val="001617EC"/>
    <w:rsid w:val="0017282A"/>
    <w:rsid w:val="00176F37"/>
    <w:rsid w:val="00196701"/>
    <w:rsid w:val="001972CF"/>
    <w:rsid w:val="00197BBB"/>
    <w:rsid w:val="001A2AB8"/>
    <w:rsid w:val="001A568C"/>
    <w:rsid w:val="001C58B8"/>
    <w:rsid w:val="001C6A68"/>
    <w:rsid w:val="001D0092"/>
    <w:rsid w:val="001D3CF6"/>
    <w:rsid w:val="001D76B8"/>
    <w:rsid w:val="001F0FCA"/>
    <w:rsid w:val="001F1147"/>
    <w:rsid w:val="001F58F9"/>
    <w:rsid w:val="001F685D"/>
    <w:rsid w:val="00210ABB"/>
    <w:rsid w:val="00210DE2"/>
    <w:rsid w:val="00216300"/>
    <w:rsid w:val="00216F75"/>
    <w:rsid w:val="00224506"/>
    <w:rsid w:val="002363C6"/>
    <w:rsid w:val="00240178"/>
    <w:rsid w:val="0024197F"/>
    <w:rsid w:val="00242AE2"/>
    <w:rsid w:val="00243571"/>
    <w:rsid w:val="00246332"/>
    <w:rsid w:val="0026098C"/>
    <w:rsid w:val="002652EB"/>
    <w:rsid w:val="00265B37"/>
    <w:rsid w:val="00267A0A"/>
    <w:rsid w:val="00272179"/>
    <w:rsid w:val="00276BCA"/>
    <w:rsid w:val="00280386"/>
    <w:rsid w:val="00282A70"/>
    <w:rsid w:val="002851D2"/>
    <w:rsid w:val="00285BA2"/>
    <w:rsid w:val="00293201"/>
    <w:rsid w:val="002A5CE1"/>
    <w:rsid w:val="002A7431"/>
    <w:rsid w:val="002B63A6"/>
    <w:rsid w:val="002B7148"/>
    <w:rsid w:val="002B72B5"/>
    <w:rsid w:val="002C17AE"/>
    <w:rsid w:val="002D3776"/>
    <w:rsid w:val="002D55DB"/>
    <w:rsid w:val="002D5B0E"/>
    <w:rsid w:val="002D6CA6"/>
    <w:rsid w:val="002E32EE"/>
    <w:rsid w:val="002E5B9F"/>
    <w:rsid w:val="002F329E"/>
    <w:rsid w:val="003009A4"/>
    <w:rsid w:val="003045FE"/>
    <w:rsid w:val="00315840"/>
    <w:rsid w:val="00316A18"/>
    <w:rsid w:val="0032557A"/>
    <w:rsid w:val="00326CC4"/>
    <w:rsid w:val="00330356"/>
    <w:rsid w:val="00345382"/>
    <w:rsid w:val="00346792"/>
    <w:rsid w:val="00347D70"/>
    <w:rsid w:val="003547A8"/>
    <w:rsid w:val="00372873"/>
    <w:rsid w:val="00373E89"/>
    <w:rsid w:val="003830D5"/>
    <w:rsid w:val="00383234"/>
    <w:rsid w:val="0039047A"/>
    <w:rsid w:val="00393B36"/>
    <w:rsid w:val="003A0D08"/>
    <w:rsid w:val="003B1F2C"/>
    <w:rsid w:val="003C3EB4"/>
    <w:rsid w:val="003D1DBF"/>
    <w:rsid w:val="003D59B6"/>
    <w:rsid w:val="003E11CA"/>
    <w:rsid w:val="003E41DE"/>
    <w:rsid w:val="003E51DE"/>
    <w:rsid w:val="003F13D3"/>
    <w:rsid w:val="00404678"/>
    <w:rsid w:val="0041697F"/>
    <w:rsid w:val="004225E8"/>
    <w:rsid w:val="00424EED"/>
    <w:rsid w:val="0043392E"/>
    <w:rsid w:val="00436F77"/>
    <w:rsid w:val="004370CB"/>
    <w:rsid w:val="00451107"/>
    <w:rsid w:val="00456B72"/>
    <w:rsid w:val="00457B7B"/>
    <w:rsid w:val="00460182"/>
    <w:rsid w:val="0046303E"/>
    <w:rsid w:val="0046470C"/>
    <w:rsid w:val="004721F5"/>
    <w:rsid w:val="004751E6"/>
    <w:rsid w:val="004827E8"/>
    <w:rsid w:val="004828D0"/>
    <w:rsid w:val="004A2C2A"/>
    <w:rsid w:val="004A2F40"/>
    <w:rsid w:val="004A53D3"/>
    <w:rsid w:val="004B1ACC"/>
    <w:rsid w:val="004C3720"/>
    <w:rsid w:val="004C579A"/>
    <w:rsid w:val="004D58C7"/>
    <w:rsid w:val="004F2497"/>
    <w:rsid w:val="005002EE"/>
    <w:rsid w:val="00501A17"/>
    <w:rsid w:val="00505F93"/>
    <w:rsid w:val="00510717"/>
    <w:rsid w:val="0051107E"/>
    <w:rsid w:val="00512C79"/>
    <w:rsid w:val="00517E88"/>
    <w:rsid w:val="00522117"/>
    <w:rsid w:val="00525908"/>
    <w:rsid w:val="00536BAE"/>
    <w:rsid w:val="005379F7"/>
    <w:rsid w:val="00543675"/>
    <w:rsid w:val="0054764C"/>
    <w:rsid w:val="0055114A"/>
    <w:rsid w:val="00553B8F"/>
    <w:rsid w:val="0056253D"/>
    <w:rsid w:val="005670BD"/>
    <w:rsid w:val="005760CB"/>
    <w:rsid w:val="0058399D"/>
    <w:rsid w:val="00584A39"/>
    <w:rsid w:val="005A653F"/>
    <w:rsid w:val="005B101F"/>
    <w:rsid w:val="005B1D7C"/>
    <w:rsid w:val="005C217B"/>
    <w:rsid w:val="005D217B"/>
    <w:rsid w:val="005D55BD"/>
    <w:rsid w:val="005D78FB"/>
    <w:rsid w:val="005E2752"/>
    <w:rsid w:val="005E5B8F"/>
    <w:rsid w:val="005F229A"/>
    <w:rsid w:val="005F5A47"/>
    <w:rsid w:val="005F79EE"/>
    <w:rsid w:val="005F7FB9"/>
    <w:rsid w:val="00611A5D"/>
    <w:rsid w:val="00623C7F"/>
    <w:rsid w:val="00623F53"/>
    <w:rsid w:val="00633EF5"/>
    <w:rsid w:val="00634186"/>
    <w:rsid w:val="006424DB"/>
    <w:rsid w:val="00643759"/>
    <w:rsid w:val="006547A9"/>
    <w:rsid w:val="00654A7A"/>
    <w:rsid w:val="00660248"/>
    <w:rsid w:val="006623BA"/>
    <w:rsid w:val="0066254A"/>
    <w:rsid w:val="0067057A"/>
    <w:rsid w:val="00670A53"/>
    <w:rsid w:val="006834B8"/>
    <w:rsid w:val="00692233"/>
    <w:rsid w:val="006A0DED"/>
    <w:rsid w:val="006A5C1E"/>
    <w:rsid w:val="006A70B9"/>
    <w:rsid w:val="006B176A"/>
    <w:rsid w:val="006B3393"/>
    <w:rsid w:val="006B3E83"/>
    <w:rsid w:val="006B5B33"/>
    <w:rsid w:val="006C2082"/>
    <w:rsid w:val="006D5C6D"/>
    <w:rsid w:val="006E41AA"/>
    <w:rsid w:val="006F7DB2"/>
    <w:rsid w:val="00701BCF"/>
    <w:rsid w:val="0070205C"/>
    <w:rsid w:val="007026D3"/>
    <w:rsid w:val="007077E8"/>
    <w:rsid w:val="0071030E"/>
    <w:rsid w:val="00714475"/>
    <w:rsid w:val="007208EF"/>
    <w:rsid w:val="007218EC"/>
    <w:rsid w:val="007373C5"/>
    <w:rsid w:val="00742870"/>
    <w:rsid w:val="007568F9"/>
    <w:rsid w:val="00771535"/>
    <w:rsid w:val="00773671"/>
    <w:rsid w:val="007A0370"/>
    <w:rsid w:val="007A5C97"/>
    <w:rsid w:val="007B226E"/>
    <w:rsid w:val="007B4CBD"/>
    <w:rsid w:val="007B6741"/>
    <w:rsid w:val="007D694C"/>
    <w:rsid w:val="007D7226"/>
    <w:rsid w:val="007E51CC"/>
    <w:rsid w:val="007F10C5"/>
    <w:rsid w:val="007F6038"/>
    <w:rsid w:val="007F74FA"/>
    <w:rsid w:val="008010DA"/>
    <w:rsid w:val="0080515B"/>
    <w:rsid w:val="00805387"/>
    <w:rsid w:val="00806B92"/>
    <w:rsid w:val="00824D07"/>
    <w:rsid w:val="00833D24"/>
    <w:rsid w:val="0083426D"/>
    <w:rsid w:val="00840C0B"/>
    <w:rsid w:val="00852DA3"/>
    <w:rsid w:val="008552DC"/>
    <w:rsid w:val="00856358"/>
    <w:rsid w:val="008570F2"/>
    <w:rsid w:val="00876E55"/>
    <w:rsid w:val="008806FB"/>
    <w:rsid w:val="00880792"/>
    <w:rsid w:val="00891834"/>
    <w:rsid w:val="008936CF"/>
    <w:rsid w:val="0089512C"/>
    <w:rsid w:val="008951CD"/>
    <w:rsid w:val="00897E79"/>
    <w:rsid w:val="008B78D2"/>
    <w:rsid w:val="008C44DA"/>
    <w:rsid w:val="008C494B"/>
    <w:rsid w:val="008C61F2"/>
    <w:rsid w:val="008C7EE5"/>
    <w:rsid w:val="008D35D4"/>
    <w:rsid w:val="008D7C38"/>
    <w:rsid w:val="008D7CC9"/>
    <w:rsid w:val="008F1DF3"/>
    <w:rsid w:val="009020D1"/>
    <w:rsid w:val="00902942"/>
    <w:rsid w:val="009113E3"/>
    <w:rsid w:val="0091173E"/>
    <w:rsid w:val="00912805"/>
    <w:rsid w:val="00925E2E"/>
    <w:rsid w:val="0092676F"/>
    <w:rsid w:val="00927E32"/>
    <w:rsid w:val="0093483E"/>
    <w:rsid w:val="00934B0C"/>
    <w:rsid w:val="009361A8"/>
    <w:rsid w:val="00936A32"/>
    <w:rsid w:val="00937E97"/>
    <w:rsid w:val="009577FC"/>
    <w:rsid w:val="00967E52"/>
    <w:rsid w:val="0097308C"/>
    <w:rsid w:val="00975D86"/>
    <w:rsid w:val="0098088A"/>
    <w:rsid w:val="009837A7"/>
    <w:rsid w:val="00995EEE"/>
    <w:rsid w:val="009A4193"/>
    <w:rsid w:val="009A55B7"/>
    <w:rsid w:val="009B334A"/>
    <w:rsid w:val="009B5C0C"/>
    <w:rsid w:val="009C0DEF"/>
    <w:rsid w:val="009C14F4"/>
    <w:rsid w:val="009C24CA"/>
    <w:rsid w:val="009C7679"/>
    <w:rsid w:val="009D25B3"/>
    <w:rsid w:val="009E1858"/>
    <w:rsid w:val="009E692A"/>
    <w:rsid w:val="009F28E5"/>
    <w:rsid w:val="009F6BD2"/>
    <w:rsid w:val="009F7F3D"/>
    <w:rsid w:val="00A07C6F"/>
    <w:rsid w:val="00A16C23"/>
    <w:rsid w:val="00A202AF"/>
    <w:rsid w:val="00A222C0"/>
    <w:rsid w:val="00A45FF8"/>
    <w:rsid w:val="00A516D1"/>
    <w:rsid w:val="00A52DCE"/>
    <w:rsid w:val="00A56856"/>
    <w:rsid w:val="00A56D39"/>
    <w:rsid w:val="00A65230"/>
    <w:rsid w:val="00A71597"/>
    <w:rsid w:val="00A8148E"/>
    <w:rsid w:val="00A81FA7"/>
    <w:rsid w:val="00A8444E"/>
    <w:rsid w:val="00AB0469"/>
    <w:rsid w:val="00AB753B"/>
    <w:rsid w:val="00AC628D"/>
    <w:rsid w:val="00AD10F4"/>
    <w:rsid w:val="00AD1D26"/>
    <w:rsid w:val="00AD52A2"/>
    <w:rsid w:val="00AE02F9"/>
    <w:rsid w:val="00AF15F5"/>
    <w:rsid w:val="00AF3BD5"/>
    <w:rsid w:val="00AF6C7E"/>
    <w:rsid w:val="00B10518"/>
    <w:rsid w:val="00B11EF9"/>
    <w:rsid w:val="00B13FFC"/>
    <w:rsid w:val="00B15A1E"/>
    <w:rsid w:val="00B46C10"/>
    <w:rsid w:val="00B56DE7"/>
    <w:rsid w:val="00B65176"/>
    <w:rsid w:val="00B66542"/>
    <w:rsid w:val="00B72354"/>
    <w:rsid w:val="00B85215"/>
    <w:rsid w:val="00B87798"/>
    <w:rsid w:val="00B87BE8"/>
    <w:rsid w:val="00B9399F"/>
    <w:rsid w:val="00B93A05"/>
    <w:rsid w:val="00B970C9"/>
    <w:rsid w:val="00B973E8"/>
    <w:rsid w:val="00BA2915"/>
    <w:rsid w:val="00BA4E72"/>
    <w:rsid w:val="00BA672A"/>
    <w:rsid w:val="00BB6A4A"/>
    <w:rsid w:val="00BC590D"/>
    <w:rsid w:val="00BD376C"/>
    <w:rsid w:val="00BF0B3A"/>
    <w:rsid w:val="00BF1D6B"/>
    <w:rsid w:val="00BF2BE2"/>
    <w:rsid w:val="00C01CC0"/>
    <w:rsid w:val="00C020A1"/>
    <w:rsid w:val="00C1149A"/>
    <w:rsid w:val="00C16FDC"/>
    <w:rsid w:val="00C24BDA"/>
    <w:rsid w:val="00C406C5"/>
    <w:rsid w:val="00C45801"/>
    <w:rsid w:val="00C6020E"/>
    <w:rsid w:val="00C6166A"/>
    <w:rsid w:val="00C62714"/>
    <w:rsid w:val="00C64E9A"/>
    <w:rsid w:val="00C72BA3"/>
    <w:rsid w:val="00C775F2"/>
    <w:rsid w:val="00C91EF7"/>
    <w:rsid w:val="00CC168D"/>
    <w:rsid w:val="00CC39FA"/>
    <w:rsid w:val="00CC4510"/>
    <w:rsid w:val="00CD1368"/>
    <w:rsid w:val="00CE71CB"/>
    <w:rsid w:val="00CF31C3"/>
    <w:rsid w:val="00CF3E5C"/>
    <w:rsid w:val="00CF591F"/>
    <w:rsid w:val="00D04848"/>
    <w:rsid w:val="00D06A11"/>
    <w:rsid w:val="00D06B42"/>
    <w:rsid w:val="00D075A8"/>
    <w:rsid w:val="00D16811"/>
    <w:rsid w:val="00D22465"/>
    <w:rsid w:val="00D31646"/>
    <w:rsid w:val="00D34CAC"/>
    <w:rsid w:val="00D420E7"/>
    <w:rsid w:val="00D60B97"/>
    <w:rsid w:val="00D62255"/>
    <w:rsid w:val="00D72946"/>
    <w:rsid w:val="00D746E7"/>
    <w:rsid w:val="00D85081"/>
    <w:rsid w:val="00D85E5E"/>
    <w:rsid w:val="00D86E46"/>
    <w:rsid w:val="00D90296"/>
    <w:rsid w:val="00D92EE4"/>
    <w:rsid w:val="00D94D24"/>
    <w:rsid w:val="00D969DB"/>
    <w:rsid w:val="00DA12CB"/>
    <w:rsid w:val="00DA1ABE"/>
    <w:rsid w:val="00DB2095"/>
    <w:rsid w:val="00DB2B4B"/>
    <w:rsid w:val="00DC62E8"/>
    <w:rsid w:val="00DD2B28"/>
    <w:rsid w:val="00DE31F7"/>
    <w:rsid w:val="00E02C0F"/>
    <w:rsid w:val="00E10AB0"/>
    <w:rsid w:val="00E13E85"/>
    <w:rsid w:val="00E155AC"/>
    <w:rsid w:val="00E21E48"/>
    <w:rsid w:val="00E25292"/>
    <w:rsid w:val="00E27676"/>
    <w:rsid w:val="00E36DFB"/>
    <w:rsid w:val="00E42057"/>
    <w:rsid w:val="00E54921"/>
    <w:rsid w:val="00E579AD"/>
    <w:rsid w:val="00E6257F"/>
    <w:rsid w:val="00E8019A"/>
    <w:rsid w:val="00E81D8C"/>
    <w:rsid w:val="00E93937"/>
    <w:rsid w:val="00EA06CB"/>
    <w:rsid w:val="00EA1931"/>
    <w:rsid w:val="00EA46B9"/>
    <w:rsid w:val="00EB02AE"/>
    <w:rsid w:val="00ED26C6"/>
    <w:rsid w:val="00EE0728"/>
    <w:rsid w:val="00EE0892"/>
    <w:rsid w:val="00EE49DD"/>
    <w:rsid w:val="00EE54E6"/>
    <w:rsid w:val="00EE5678"/>
    <w:rsid w:val="00EE7D19"/>
    <w:rsid w:val="00EF6E9B"/>
    <w:rsid w:val="00F0578D"/>
    <w:rsid w:val="00F116E6"/>
    <w:rsid w:val="00F15C02"/>
    <w:rsid w:val="00F245AC"/>
    <w:rsid w:val="00F30207"/>
    <w:rsid w:val="00F457F5"/>
    <w:rsid w:val="00F45E57"/>
    <w:rsid w:val="00F4617D"/>
    <w:rsid w:val="00F47976"/>
    <w:rsid w:val="00F51C84"/>
    <w:rsid w:val="00F60FAC"/>
    <w:rsid w:val="00F65794"/>
    <w:rsid w:val="00F65A0F"/>
    <w:rsid w:val="00F73915"/>
    <w:rsid w:val="00F7421B"/>
    <w:rsid w:val="00F749B1"/>
    <w:rsid w:val="00F82943"/>
    <w:rsid w:val="00F83492"/>
    <w:rsid w:val="00F856E8"/>
    <w:rsid w:val="00F9646B"/>
    <w:rsid w:val="00FA054C"/>
    <w:rsid w:val="00FA314B"/>
    <w:rsid w:val="00FB1CA8"/>
    <w:rsid w:val="00FB43F0"/>
    <w:rsid w:val="00FE159A"/>
    <w:rsid w:val="00FF675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9D2A9C"/>
  <w15:chartTrackingRefBased/>
  <w15:docId w15:val="{E8D7DDE9-A611-47FE-9BDA-3E631CAA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5" w:uiPriority="39"/>
    <w:lsdException w:name="caption" w:qFormat="1"/>
    <w:lsdException w:name="Title" w:qFormat="1"/>
    <w:lsdException w:name="Subtitle" w:qFormat="1"/>
    <w:lsdException w:name="Hyperlink" w:uiPriority="99"/>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24CA"/>
    <w:pPr>
      <w:suppressAutoHyphens/>
      <w:jc w:val="both"/>
    </w:pPr>
    <w:rPr>
      <w:rFonts w:ascii="Arial" w:hAnsi="Arial"/>
      <w:szCs w:val="24"/>
      <w:lang w:eastAsia="ar-SA"/>
    </w:rPr>
  </w:style>
  <w:style w:type="paragraph" w:styleId="Ttulo1">
    <w:name w:val="heading 1"/>
    <w:basedOn w:val="Normal"/>
    <w:next w:val="Normal"/>
    <w:qFormat/>
    <w:pPr>
      <w:keepNext/>
      <w:numPr>
        <w:numId w:val="1"/>
      </w:numPr>
      <w:spacing w:before="800" w:after="100"/>
      <w:outlineLvl w:val="0"/>
    </w:pPr>
    <w:rPr>
      <w:rFonts w:cs="Arial"/>
      <w:b/>
      <w:bCs/>
      <w:kern w:val="1"/>
      <w:sz w:val="32"/>
      <w:szCs w:val="32"/>
    </w:rPr>
  </w:style>
  <w:style w:type="paragraph" w:styleId="Ttulo2">
    <w:name w:val="heading 2"/>
    <w:basedOn w:val="Normal"/>
    <w:next w:val="Normal"/>
    <w:qFormat/>
    <w:pPr>
      <w:keepNext/>
      <w:numPr>
        <w:ilvl w:val="1"/>
        <w:numId w:val="1"/>
      </w:numPr>
      <w:spacing w:before="600" w:after="100"/>
      <w:outlineLvl w:val="1"/>
    </w:pPr>
    <w:rPr>
      <w:rFonts w:cs="Arial"/>
      <w:b/>
      <w:bCs/>
      <w:i/>
      <w:iCs/>
      <w:sz w:val="28"/>
      <w:szCs w:val="28"/>
    </w:rPr>
  </w:style>
  <w:style w:type="paragraph" w:styleId="Ttulo3">
    <w:name w:val="heading 3"/>
    <w:basedOn w:val="Normal"/>
    <w:next w:val="Normal"/>
    <w:qFormat/>
    <w:pPr>
      <w:keepNext/>
      <w:numPr>
        <w:ilvl w:val="2"/>
        <w:numId w:val="1"/>
      </w:numPr>
      <w:spacing w:before="500" w:after="100"/>
      <w:outlineLvl w:val="2"/>
    </w:pPr>
    <w:rPr>
      <w:rFonts w:cs="Arial"/>
      <w:b/>
      <w:bCs/>
      <w:sz w:val="24"/>
      <w:szCs w:val="26"/>
    </w:rPr>
  </w:style>
  <w:style w:type="paragraph" w:styleId="Ttulo4">
    <w:name w:val="heading 4"/>
    <w:basedOn w:val="Normal"/>
    <w:next w:val="Normal"/>
    <w:qFormat/>
    <w:pPr>
      <w:keepNext/>
      <w:numPr>
        <w:ilvl w:val="3"/>
        <w:numId w:val="1"/>
      </w:numPr>
      <w:tabs>
        <w:tab w:val="left" w:pos="709"/>
      </w:tabs>
      <w:spacing w:before="300" w:after="100"/>
      <w:outlineLvl w:val="3"/>
    </w:pPr>
    <w:rPr>
      <w:b/>
      <w:bCs/>
      <w:sz w:val="24"/>
      <w:szCs w:val="28"/>
    </w:rPr>
  </w:style>
  <w:style w:type="paragraph" w:styleId="Ttulo5">
    <w:name w:val="heading 5"/>
    <w:basedOn w:val="Normal"/>
    <w:next w:val="Normal"/>
    <w:qFormat/>
    <w:pPr>
      <w:numPr>
        <w:ilvl w:val="4"/>
        <w:numId w:val="1"/>
      </w:numPr>
      <w:spacing w:before="240" w:after="60"/>
      <w:outlineLvl w:val="4"/>
    </w:pPr>
    <w:rPr>
      <w:b/>
      <w:bCs/>
      <w:iCs/>
      <w:szCs w:val="26"/>
    </w:rPr>
  </w:style>
  <w:style w:type="paragraph" w:styleId="Ttulo6">
    <w:name w:val="heading 6"/>
    <w:basedOn w:val="Normal"/>
    <w:next w:val="Normal"/>
    <w:qFormat/>
    <w:pPr>
      <w:numPr>
        <w:ilvl w:val="5"/>
        <w:numId w:val="1"/>
      </w:numPr>
      <w:spacing w:before="240" w:after="60"/>
      <w:outlineLvl w:val="5"/>
    </w:pPr>
    <w:rPr>
      <w:b/>
      <w:bCs/>
      <w:szCs w:val="22"/>
    </w:rPr>
  </w:style>
  <w:style w:type="paragraph" w:styleId="Ttulo7">
    <w:name w:val="heading 7"/>
    <w:basedOn w:val="Encabezado1"/>
    <w:next w:val="Textoindependiente"/>
    <w:qFormat/>
    <w:pPr>
      <w:numPr>
        <w:ilvl w:val="6"/>
        <w:numId w:val="1"/>
      </w:numPr>
      <w:ind w:left="2880"/>
      <w:outlineLvl w:val="6"/>
    </w:pPr>
    <w:rPr>
      <w:b/>
      <w:bCs/>
      <w:sz w:val="21"/>
      <w:szCs w:val="21"/>
    </w:rPr>
  </w:style>
  <w:style w:type="paragraph" w:styleId="Ttulo8">
    <w:name w:val="heading 8"/>
    <w:basedOn w:val="Encabezado1"/>
    <w:next w:val="Textoindependiente"/>
    <w:qFormat/>
    <w:pPr>
      <w:numPr>
        <w:ilvl w:val="7"/>
        <w:numId w:val="1"/>
      </w:numPr>
      <w:ind w:left="2880"/>
      <w:outlineLvl w:val="7"/>
    </w:pPr>
    <w:rPr>
      <w:b/>
      <w:bCs/>
      <w:sz w:val="21"/>
      <w:szCs w:val="21"/>
    </w:rPr>
  </w:style>
  <w:style w:type="paragraph" w:styleId="Ttulo9">
    <w:name w:val="heading 9"/>
    <w:basedOn w:val="Encabezado1"/>
    <w:next w:val="Textoindependiente"/>
    <w:qFormat/>
    <w:pPr>
      <w:numPr>
        <w:ilvl w:val="8"/>
        <w:numId w:val="1"/>
      </w:numPr>
      <w:ind w:left="3600"/>
      <w:outlineLvl w:val="8"/>
    </w:pPr>
    <w:rPr>
      <w:b/>
      <w:bCs/>
      <w:sz w:val="21"/>
      <w:szCs w:val="21"/>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character" w:customStyle="1" w:styleId="WW8Num5z0">
    <w:name w:val="WW8Num5z0"/>
    <w:rPr>
      <w:rFonts w:ascii="Symbol" w:hAnsi="Symbol" w:cs="StarSymbol"/>
      <w:sz w:val="18"/>
      <w:szCs w:val="18"/>
    </w:rPr>
  </w:style>
  <w:style w:type="character" w:customStyle="1" w:styleId="WW8Num6z0">
    <w:name w:val="WW8Num6z0"/>
    <w:rPr>
      <w:rFonts w:ascii="Symbol" w:hAnsi="Symbol"/>
    </w:rPr>
  </w:style>
  <w:style w:type="character" w:customStyle="1" w:styleId="WW8Num7z0">
    <w:name w:val="WW8Num7z0"/>
    <w:rPr>
      <w:rFonts w:ascii="Symbol" w:hAnsi="Symbol" w:cs="StarSymbol"/>
      <w:sz w:val="18"/>
      <w:szCs w:val="18"/>
    </w:rPr>
  </w:style>
  <w:style w:type="character" w:customStyle="1" w:styleId="WW8Num8z0">
    <w:name w:val="WW8Num8z0"/>
    <w:rPr>
      <w:rFonts w:ascii="Symbol" w:hAnsi="Symbol"/>
    </w:rPr>
  </w:style>
  <w:style w:type="character" w:customStyle="1" w:styleId="WW8Num10z0">
    <w:name w:val="WW8Num10z0"/>
    <w:rPr>
      <w:rFonts w:ascii="Symbol" w:hAnsi="Symbol" w:cs="StarSymbol"/>
      <w:sz w:val="18"/>
      <w:szCs w:val="18"/>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3z0">
    <w:name w:val="WW8Num13z0"/>
    <w:rPr>
      <w:rFonts w:ascii="Symbol" w:hAnsi="Symbol"/>
    </w:rPr>
  </w:style>
  <w:style w:type="character" w:customStyle="1" w:styleId="WW8Num14z0">
    <w:name w:val="WW8Num14z0"/>
    <w:rPr>
      <w:rFonts w:ascii="Symbol" w:hAnsi="Symbol" w:cs="StarSymbol"/>
      <w:sz w:val="18"/>
      <w:szCs w:val="18"/>
    </w:rPr>
  </w:style>
  <w:style w:type="character" w:customStyle="1" w:styleId="Absatz-Standardschriftart">
    <w:name w:val="Absatz-Standardschriftart"/>
  </w:style>
  <w:style w:type="character" w:customStyle="1" w:styleId="WW8Num4z0">
    <w:name w:val="WW8Num4z0"/>
    <w:rPr>
      <w:rFonts w:ascii="Symbol" w:hAnsi="Symbol" w:cs="StarSymbol"/>
      <w:sz w:val="18"/>
      <w:szCs w:val="18"/>
    </w:rPr>
  </w:style>
  <w:style w:type="character" w:customStyle="1" w:styleId="WW8Num9z0">
    <w:name w:val="WW8Num9z0"/>
    <w:rPr>
      <w:rFonts w:ascii="Symbol" w:hAnsi="Symbol" w:cs="StarSymbol"/>
      <w:sz w:val="18"/>
      <w:szCs w:val="18"/>
    </w:rPr>
  </w:style>
  <w:style w:type="character" w:customStyle="1" w:styleId="Fuentedeprrafopredeter3">
    <w:name w:val="Fuente de párrafo predeter.3"/>
  </w:style>
  <w:style w:type="character" w:customStyle="1" w:styleId="WW8Num17z0">
    <w:name w:val="WW8Num17z0"/>
    <w:rPr>
      <w:rFonts w:ascii="Symbol" w:hAnsi="Symbol" w:cs="StarSymbol"/>
      <w:sz w:val="18"/>
      <w:szCs w:val="18"/>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8Num5z1">
    <w:name w:val="WW8Num5z1"/>
    <w:rPr>
      <w:rFonts w:ascii="Symbol" w:hAnsi="Symbol" w:cs="StarSymbol"/>
      <w:sz w:val="18"/>
      <w:szCs w:val="18"/>
    </w:rPr>
  </w:style>
  <w:style w:type="character" w:customStyle="1" w:styleId="WW-Absatz-Standardschriftart11111">
    <w:name w:val="WW-Absatz-Standardschriftart11111"/>
  </w:style>
  <w:style w:type="character" w:customStyle="1" w:styleId="WW8Num3z0">
    <w:name w:val="WW8Num3z0"/>
    <w:rPr>
      <w:rFonts w:ascii="Symbol" w:hAnsi="Symbol" w:cs="StarSymbol"/>
      <w:sz w:val="18"/>
      <w:szCs w:val="18"/>
    </w:rPr>
  </w:style>
  <w:style w:type="character" w:customStyle="1" w:styleId="WW-Absatz-Standardschriftart111111">
    <w:name w:val="WW-Absatz-Standardschriftart111111"/>
  </w:style>
  <w:style w:type="character" w:customStyle="1" w:styleId="Carcterdenumeracin">
    <w:name w:val="Carácter de numeración"/>
  </w:style>
  <w:style w:type="character" w:customStyle="1" w:styleId="Vietas">
    <w:name w:val="Viñetas"/>
    <w:rPr>
      <w:rFonts w:ascii="StarSymbol" w:eastAsia="StarSymbol" w:hAnsi="StarSymbol" w:cs="StarSymbol"/>
      <w:sz w:val="18"/>
      <w:szCs w:val="18"/>
    </w:rPr>
  </w:style>
  <w:style w:type="character" w:customStyle="1" w:styleId="Fuentedeprrafopredeter1">
    <w:name w:val="Fuente de párrafo predeter.1"/>
  </w:style>
  <w:style w:type="character" w:styleId="Hipervnculo">
    <w:name w:val="Hyperlink"/>
    <w:uiPriority w:val="99"/>
    <w:rPr>
      <w:color w:val="0000FF"/>
      <w:u w:val="single"/>
    </w:rPr>
  </w:style>
  <w:style w:type="character" w:styleId="Hipervnculovisitado">
    <w:name w:val="FollowedHyperlink"/>
    <w:rPr>
      <w:color w:val="800000"/>
      <w:u w:val="single"/>
    </w:rPr>
  </w:style>
  <w:style w:type="character" w:styleId="Nmerodelnea">
    <w:name w:val="line number"/>
  </w:style>
  <w:style w:type="character" w:styleId="nfasis">
    <w:name w:val="Emphasis"/>
    <w:qFormat/>
    <w:rPr>
      <w:i/>
      <w:iCs/>
    </w:rPr>
  </w:style>
  <w:style w:type="character" w:customStyle="1" w:styleId="Textofuente">
    <w:name w:val="Texto fuente"/>
    <w:rPr>
      <w:rFonts w:ascii="Courier New" w:eastAsia="Courier New" w:hAnsi="Courier New" w:cs="Courier New"/>
    </w:rPr>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8Num10z1">
    <w:name w:val="WW8Num10z1"/>
    <w:rPr>
      <w:rFonts w:ascii="Symbol" w:hAnsi="Symbol" w:cs="StarSymbol"/>
      <w:sz w:val="18"/>
      <w:szCs w:val="18"/>
    </w:rPr>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8Num15z0">
    <w:name w:val="WW8Num15z0"/>
    <w:rPr>
      <w:rFonts w:ascii="Symbol" w:hAnsi="Symbol" w:cs="StarSymbol"/>
      <w:sz w:val="18"/>
      <w:szCs w:val="18"/>
    </w:rPr>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
    <w:name w:val="WW-Absatz-Standardschriftart11111111111111111111111"/>
  </w:style>
  <w:style w:type="character" w:customStyle="1" w:styleId="WW-Absatz-Standardschriftart111111111111111111111111">
    <w:name w:val="WW-Absatz-Standardschriftart111111111111111111111111"/>
  </w:style>
  <w:style w:type="character" w:customStyle="1" w:styleId="WW-Absatz-Standardschriftart1111111111111111111111111">
    <w:name w:val="WW-Absatz-Standardschriftart1111111111111111111111111"/>
  </w:style>
  <w:style w:type="character" w:customStyle="1" w:styleId="WW-Absatz-Standardschriftart11111111111111111111111111">
    <w:name w:val="WW-Absatz-Standardschriftart11111111111111111111111111"/>
  </w:style>
  <w:style w:type="character" w:customStyle="1" w:styleId="WW-Absatz-Standardschriftart111111111111111111111111111">
    <w:name w:val="WW-Absatz-Standardschriftart111111111111111111111111111"/>
  </w:style>
  <w:style w:type="character" w:customStyle="1" w:styleId="WW-Absatz-Standardschriftart1111111111111111111111111111">
    <w:name w:val="WW-Absatz-Standardschriftart1111111111111111111111111111"/>
  </w:style>
  <w:style w:type="character" w:customStyle="1" w:styleId="WW-Absatz-Standardschriftart11111111111111111111111111111">
    <w:name w:val="WW-Absatz-Standardschriftart11111111111111111111111111111"/>
  </w:style>
  <w:style w:type="character" w:customStyle="1" w:styleId="WW8Num2z0">
    <w:name w:val="WW8Num2z0"/>
    <w:rPr>
      <w:rFonts w:ascii="Symbol" w:hAnsi="Symbol"/>
    </w:rPr>
  </w:style>
  <w:style w:type="character" w:customStyle="1" w:styleId="Fuentedeprrafopredeter2">
    <w:name w:val="Fuente de párrafo predeter.2"/>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6z2">
    <w:name w:val="WW8Num6z2"/>
    <w:rPr>
      <w:rFonts w:ascii="Wingdings" w:hAnsi="Wingdings"/>
    </w:rPr>
  </w:style>
  <w:style w:type="character" w:customStyle="1" w:styleId="WW8Num6z4">
    <w:name w:val="WW8Num6z4"/>
    <w:rPr>
      <w:rFonts w:ascii="Courier New" w:hAnsi="Courier New"/>
    </w:rPr>
  </w:style>
  <w:style w:type="character" w:customStyle="1" w:styleId="WW8Num8z2">
    <w:name w:val="WW8Num8z2"/>
    <w:rPr>
      <w:rFonts w:ascii="Wingdings" w:hAnsi="Wingdings"/>
    </w:rPr>
  </w:style>
  <w:style w:type="character" w:customStyle="1" w:styleId="WW8Num8z4">
    <w:name w:val="WW8Num8z4"/>
    <w:rPr>
      <w:rFonts w:ascii="Courier New" w:hAnsi="Courier New"/>
    </w:rPr>
  </w:style>
  <w:style w:type="character" w:customStyle="1" w:styleId="WW8Num11z2">
    <w:name w:val="WW8Num11z2"/>
    <w:rPr>
      <w:rFonts w:ascii="Wingdings" w:hAnsi="Wingdings"/>
    </w:rPr>
  </w:style>
  <w:style w:type="character" w:customStyle="1" w:styleId="WW8Num11z4">
    <w:name w:val="WW8Num11z4"/>
    <w:rPr>
      <w:rFonts w:ascii="Courier New" w:hAnsi="Courier New"/>
    </w:rPr>
  </w:style>
  <w:style w:type="character" w:customStyle="1" w:styleId="WW8Num12z2">
    <w:name w:val="WW8Num12z2"/>
    <w:rPr>
      <w:rFonts w:ascii="Wingdings" w:hAnsi="Wingdings"/>
    </w:rPr>
  </w:style>
  <w:style w:type="character" w:customStyle="1" w:styleId="WW8Num12z4">
    <w:name w:val="WW8Num12z4"/>
    <w:rPr>
      <w:rFonts w:ascii="Courier New" w:hAnsi="Courier New"/>
    </w:rPr>
  </w:style>
  <w:style w:type="character" w:customStyle="1" w:styleId="WW8Num13z1">
    <w:name w:val="WW8Num13z1"/>
    <w:rPr>
      <w:rFonts w:ascii="Courier New" w:hAnsi="Courier New"/>
    </w:rPr>
  </w:style>
  <w:style w:type="character" w:customStyle="1" w:styleId="WW8Num13z2">
    <w:name w:val="WW8Num13z2"/>
    <w:rPr>
      <w:rFonts w:ascii="Wingdings" w:hAnsi="Wingdings"/>
    </w:rPr>
  </w:style>
  <w:style w:type="character" w:customStyle="1" w:styleId="FootnoteCharacters">
    <w:name w:val="Footnote Characters"/>
    <w:rPr>
      <w:vertAlign w:val="superscript"/>
    </w:rPr>
  </w:style>
  <w:style w:type="character" w:customStyle="1" w:styleId="Refdecomentario1">
    <w:name w:val="Ref. de comentario1"/>
    <w:rPr>
      <w:sz w:val="16"/>
      <w:szCs w:val="16"/>
    </w:rPr>
  </w:style>
  <w:style w:type="character" w:customStyle="1" w:styleId="Bullets">
    <w:name w:val="Bullets"/>
    <w:rPr>
      <w:rFonts w:ascii="StarSymbol" w:eastAsia="StarSymbol" w:hAnsi="StarSymbol" w:cs="StarSymbol"/>
      <w:sz w:val="18"/>
      <w:szCs w:val="18"/>
    </w:rPr>
  </w:style>
  <w:style w:type="paragraph" w:styleId="Textoindependiente">
    <w:name w:val="Body Text"/>
    <w:basedOn w:val="Normal"/>
    <w:link w:val="TextoindependienteCar"/>
    <w:rPr>
      <w:color w:val="0000FF"/>
    </w:rPr>
  </w:style>
  <w:style w:type="paragraph" w:styleId="Lista">
    <w:name w:val="List"/>
    <w:basedOn w:val="Textoindependiente"/>
    <w:rPr>
      <w:rFonts w:cs="Tahoma"/>
    </w:rPr>
  </w:style>
  <w:style w:type="paragraph" w:customStyle="1" w:styleId="Etiqueta">
    <w:name w:val="Etiqueta"/>
    <w:basedOn w:val="Normal"/>
    <w:pPr>
      <w:suppressLineNumbers/>
      <w:spacing w:before="120" w:after="120"/>
    </w:pPr>
    <w:rPr>
      <w:rFonts w:cs="Tahoma"/>
      <w:i/>
      <w:iCs/>
      <w:szCs w:val="20"/>
    </w:rPr>
  </w:style>
  <w:style w:type="paragraph" w:customStyle="1" w:styleId="ndice">
    <w:name w:val="Índice"/>
    <w:basedOn w:val="Normal"/>
    <w:pPr>
      <w:suppressLineNumbers/>
    </w:pPr>
    <w:rPr>
      <w:rFonts w:cs="Tahoma"/>
    </w:rPr>
  </w:style>
  <w:style w:type="paragraph" w:customStyle="1" w:styleId="Encabezado2">
    <w:name w:val="Encabezado2"/>
    <w:basedOn w:val="Normal"/>
    <w:next w:val="Textoindependiente"/>
    <w:pPr>
      <w:keepNext/>
      <w:spacing w:before="240" w:after="120"/>
    </w:pPr>
    <w:rPr>
      <w:rFonts w:eastAsia="Lucida Sans Unicode" w:cs="Tahoma"/>
      <w:sz w:val="28"/>
      <w:szCs w:val="28"/>
    </w:rPr>
  </w:style>
  <w:style w:type="paragraph" w:customStyle="1" w:styleId="Encabezado1">
    <w:name w:val="Encabezado1"/>
    <w:basedOn w:val="Normal"/>
    <w:next w:val="Textoindependiente"/>
    <w:pPr>
      <w:keepNext/>
      <w:spacing w:before="240" w:after="120"/>
    </w:pPr>
    <w:rPr>
      <w:rFonts w:eastAsia="Lucida Sans Unicode" w:cs="Tahoma"/>
      <w:sz w:val="28"/>
      <w:szCs w:val="28"/>
    </w:rPr>
  </w:style>
  <w:style w:type="paragraph" w:customStyle="1" w:styleId="Encabezado10">
    <w:name w:val="Encabezado 10"/>
    <w:basedOn w:val="Encabezado1"/>
    <w:next w:val="Textoindependiente"/>
    <w:rPr>
      <w:b/>
      <w:bCs/>
      <w:sz w:val="21"/>
      <w:szCs w:val="21"/>
    </w:rPr>
  </w:style>
  <w:style w:type="paragraph" w:styleId="Encabezado">
    <w:name w:val="header"/>
    <w:basedOn w:val="Normal"/>
    <w:link w:val="EncabezadoCar"/>
    <w:pPr>
      <w:tabs>
        <w:tab w:val="center" w:pos="4394"/>
        <w:tab w:val="right" w:pos="8789"/>
      </w:tabs>
    </w:pPr>
    <w:rPr>
      <w:sz w:val="16"/>
    </w:rPr>
  </w:style>
  <w:style w:type="paragraph" w:styleId="Piedepgina">
    <w:name w:val="footer"/>
    <w:basedOn w:val="Normal"/>
    <w:pPr>
      <w:tabs>
        <w:tab w:val="center" w:pos="4394"/>
        <w:tab w:val="right" w:pos="8789"/>
      </w:tabs>
    </w:pPr>
    <w:rPr>
      <w:sz w:val="16"/>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i/>
      <w:iCs/>
    </w:rPr>
  </w:style>
  <w:style w:type="paragraph" w:styleId="Textonotapie">
    <w:name w:val="footnote text"/>
    <w:basedOn w:val="Normal"/>
    <w:semiHidden/>
    <w:rPr>
      <w:sz w:val="16"/>
      <w:szCs w:val="20"/>
    </w:rPr>
  </w:style>
  <w:style w:type="paragraph" w:styleId="TDC1">
    <w:name w:val="toc 1"/>
    <w:basedOn w:val="Normal"/>
    <w:next w:val="Normal"/>
    <w:uiPriority w:val="39"/>
    <w:pPr>
      <w:spacing w:before="120" w:after="120"/>
    </w:pPr>
    <w:rPr>
      <w:b/>
      <w:bCs/>
      <w:caps/>
    </w:rPr>
  </w:style>
  <w:style w:type="paragraph" w:styleId="TDC2">
    <w:name w:val="toc 2"/>
    <w:basedOn w:val="Normal"/>
    <w:next w:val="Normal"/>
    <w:uiPriority w:val="39"/>
    <w:pPr>
      <w:ind w:left="200"/>
    </w:pPr>
    <w:rPr>
      <w:smallCaps/>
    </w:rPr>
  </w:style>
  <w:style w:type="paragraph" w:styleId="TDC3">
    <w:name w:val="toc 3"/>
    <w:basedOn w:val="Normal"/>
    <w:next w:val="Normal"/>
    <w:uiPriority w:val="39"/>
    <w:pPr>
      <w:ind w:left="400"/>
    </w:pPr>
    <w:rPr>
      <w:i/>
      <w:iCs/>
    </w:rPr>
  </w:style>
  <w:style w:type="paragraph" w:styleId="TDC4">
    <w:name w:val="toc 4"/>
    <w:basedOn w:val="Normal"/>
    <w:next w:val="Normal"/>
    <w:semiHidden/>
    <w:pPr>
      <w:ind w:left="600"/>
    </w:pPr>
    <w:rPr>
      <w:szCs w:val="21"/>
    </w:rPr>
  </w:style>
  <w:style w:type="paragraph" w:styleId="TDC5">
    <w:name w:val="toc 5"/>
    <w:basedOn w:val="Normal"/>
    <w:next w:val="Normal"/>
    <w:uiPriority w:val="39"/>
    <w:pPr>
      <w:ind w:left="800"/>
    </w:pPr>
  </w:style>
  <w:style w:type="paragraph" w:styleId="TDC6">
    <w:name w:val="toc 6"/>
    <w:basedOn w:val="Normal"/>
    <w:next w:val="Normal"/>
    <w:semiHidden/>
    <w:pPr>
      <w:ind w:left="1000"/>
    </w:pPr>
  </w:style>
  <w:style w:type="paragraph" w:styleId="TDC7">
    <w:name w:val="toc 7"/>
    <w:basedOn w:val="Normal"/>
    <w:next w:val="Normal"/>
    <w:semiHidden/>
    <w:pPr>
      <w:ind w:left="1200"/>
    </w:pPr>
  </w:style>
  <w:style w:type="paragraph" w:styleId="TDC8">
    <w:name w:val="toc 8"/>
    <w:basedOn w:val="Normal"/>
    <w:next w:val="Normal"/>
    <w:semiHidden/>
    <w:pPr>
      <w:ind w:left="1400"/>
    </w:pPr>
  </w:style>
  <w:style w:type="paragraph" w:styleId="TDC9">
    <w:name w:val="toc 9"/>
    <w:basedOn w:val="Normal"/>
    <w:next w:val="Normal"/>
    <w:semiHidden/>
    <w:pPr>
      <w:ind w:left="1600"/>
    </w:pPr>
  </w:style>
  <w:style w:type="paragraph" w:customStyle="1" w:styleId="ndicel10">
    <w:name w:val="Índicel 10"/>
    <w:basedOn w:val="ndice"/>
    <w:pPr>
      <w:tabs>
        <w:tab w:val="right" w:leader="dot" w:pos="9972"/>
      </w:tabs>
      <w:ind w:left="2547"/>
    </w:pPr>
  </w:style>
  <w:style w:type="paragraph" w:styleId="Ttulo">
    <w:name w:val="Title"/>
    <w:basedOn w:val="Normal"/>
    <w:next w:val="Subttulo"/>
    <w:qFormat/>
    <w:pPr>
      <w:spacing w:before="400" w:after="100"/>
    </w:pPr>
    <w:rPr>
      <w:rFonts w:cs="Arial"/>
      <w:b/>
      <w:bCs/>
      <w:kern w:val="1"/>
      <w:sz w:val="32"/>
      <w:szCs w:val="32"/>
    </w:rPr>
  </w:style>
  <w:style w:type="paragraph" w:styleId="Subttulo">
    <w:name w:val="Subtitle"/>
    <w:basedOn w:val="Heading"/>
    <w:next w:val="Textoindependiente"/>
    <w:qFormat/>
    <w:pPr>
      <w:jc w:val="center"/>
    </w:pPr>
    <w:rPr>
      <w:i/>
      <w:iCs/>
    </w:rPr>
  </w:style>
  <w:style w:type="paragraph" w:customStyle="1" w:styleId="Heading">
    <w:name w:val="Heading"/>
    <w:basedOn w:val="Normal"/>
    <w:next w:val="Textoindependiente"/>
    <w:pPr>
      <w:keepNext/>
      <w:spacing w:before="240" w:after="120"/>
    </w:pPr>
    <w:rPr>
      <w:rFonts w:eastAsia="MS Mincho" w:cs="Tahoma"/>
      <w:sz w:val="28"/>
      <w:szCs w:val="28"/>
    </w:rPr>
  </w:style>
  <w:style w:type="paragraph" w:customStyle="1" w:styleId="Textopreformateado">
    <w:name w:val="Texto preformateado"/>
    <w:basedOn w:val="Normal"/>
    <w:rPr>
      <w:rFonts w:ascii="Courier New" w:eastAsia="Courier New" w:hAnsi="Courier New" w:cs="Courier New"/>
      <w:szCs w:val="20"/>
    </w:rPr>
  </w:style>
  <w:style w:type="paragraph" w:customStyle="1" w:styleId="Caption">
    <w:name w:val="Caption"/>
    <w:basedOn w:val="Normal"/>
    <w:pPr>
      <w:suppressLineNumbers/>
      <w:spacing w:before="120" w:after="120"/>
    </w:pPr>
    <w:rPr>
      <w:rFonts w:cs="Tahoma"/>
      <w:i/>
      <w:iCs/>
      <w:szCs w:val="20"/>
    </w:rPr>
  </w:style>
  <w:style w:type="paragraph" w:customStyle="1" w:styleId="Index">
    <w:name w:val="Index"/>
    <w:basedOn w:val="Normal"/>
    <w:pPr>
      <w:suppressLineNumbers/>
    </w:pPr>
    <w:rPr>
      <w:rFonts w:cs="Tahoma"/>
    </w:rPr>
  </w:style>
  <w:style w:type="paragraph" w:customStyle="1" w:styleId="Epgrafe1">
    <w:name w:val="Epígrafe1"/>
    <w:basedOn w:val="Normal"/>
    <w:next w:val="Normal"/>
    <w:pPr>
      <w:spacing w:before="120" w:after="120"/>
    </w:pPr>
    <w:rPr>
      <w:b/>
      <w:bCs/>
      <w:szCs w:val="20"/>
    </w:rPr>
  </w:style>
  <w:style w:type="paragraph" w:customStyle="1" w:styleId="Tabladeilustraciones1">
    <w:name w:val="Tabla de ilustraciones1"/>
    <w:basedOn w:val="Normal"/>
    <w:next w:val="Normal"/>
    <w:pPr>
      <w:ind w:left="400" w:hanging="400"/>
    </w:pPr>
    <w:rPr>
      <w:smallCaps/>
    </w:rPr>
  </w:style>
  <w:style w:type="paragraph" w:customStyle="1" w:styleId="Textocomentario1">
    <w:name w:val="Texto comentario1"/>
    <w:basedOn w:val="Normal"/>
    <w:rPr>
      <w:szCs w:val="20"/>
    </w:rPr>
  </w:style>
  <w:style w:type="paragraph" w:styleId="Textodeglobo">
    <w:name w:val="Balloon Text"/>
    <w:basedOn w:val="Normal"/>
    <w:rPr>
      <w:rFonts w:ascii="Tahoma" w:hAnsi="Tahoma" w:cs="Tahoma"/>
      <w:sz w:val="16"/>
      <w:szCs w:val="1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paragraph" w:customStyle="1" w:styleId="Contents10">
    <w:name w:val="Contents 10"/>
    <w:basedOn w:val="Index"/>
    <w:pPr>
      <w:tabs>
        <w:tab w:val="right" w:leader="dot" w:pos="9637"/>
      </w:tabs>
      <w:ind w:left="2547"/>
    </w:pPr>
  </w:style>
  <w:style w:type="paragraph" w:customStyle="1" w:styleId="Contenidodelmarco">
    <w:name w:val="Contenido del marco"/>
    <w:basedOn w:val="Textoindependiente"/>
  </w:style>
  <w:style w:type="paragraph" w:styleId="HTMLconformatoprevio">
    <w:name w:val="HTML Preformatted"/>
    <w:basedOn w:val="Normal"/>
    <w:link w:val="HTMLconformatoprevioCar"/>
    <w:rsid w:val="005F7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left"/>
    </w:pPr>
    <w:rPr>
      <w:rFonts w:ascii="Courier New" w:hAnsi="Courier New" w:cs="Courier New"/>
      <w:szCs w:val="20"/>
      <w:lang w:val="en-US" w:eastAsia="en-US"/>
    </w:rPr>
  </w:style>
  <w:style w:type="character" w:customStyle="1" w:styleId="HTMLconformatoprevioCar">
    <w:name w:val="HTML con formato previo Car"/>
    <w:link w:val="HTMLconformatoprevio"/>
    <w:rsid w:val="005F7FB9"/>
    <w:rPr>
      <w:rFonts w:ascii="Courier New" w:hAnsi="Courier New" w:cs="Courier New"/>
      <w:lang w:val="en-US" w:eastAsia="en-US" w:bidi="ar-SA"/>
    </w:rPr>
  </w:style>
  <w:style w:type="character" w:customStyle="1" w:styleId="code-keyword">
    <w:name w:val="code-keyword"/>
    <w:basedOn w:val="Fuentedeprrafopredeter"/>
    <w:rsid w:val="005F7FB9"/>
  </w:style>
  <w:style w:type="character" w:customStyle="1" w:styleId="code-quote">
    <w:name w:val="code-quote"/>
    <w:basedOn w:val="Fuentedeprrafopredeter"/>
    <w:rsid w:val="005F7FB9"/>
  </w:style>
  <w:style w:type="paragraph" w:styleId="Prrafodelista">
    <w:name w:val="List Paragraph"/>
    <w:basedOn w:val="Normal"/>
    <w:qFormat/>
    <w:rsid w:val="00501A17"/>
    <w:pPr>
      <w:suppressAutoHyphens w:val="0"/>
      <w:spacing w:after="200" w:line="276" w:lineRule="auto"/>
      <w:ind w:left="720"/>
      <w:contextualSpacing/>
      <w:jc w:val="left"/>
    </w:pPr>
    <w:rPr>
      <w:rFonts w:ascii="Calibri" w:eastAsia="Calibri" w:hAnsi="Calibri"/>
      <w:sz w:val="22"/>
      <w:szCs w:val="22"/>
      <w:lang w:val="es-ES" w:eastAsia="en-US"/>
    </w:rPr>
  </w:style>
  <w:style w:type="character" w:customStyle="1" w:styleId="longtext">
    <w:name w:val="long_text"/>
    <w:basedOn w:val="Fuentedeprrafopredeter"/>
    <w:rsid w:val="00216F75"/>
  </w:style>
  <w:style w:type="character" w:customStyle="1" w:styleId="shorttext">
    <w:name w:val="short_text"/>
    <w:basedOn w:val="Fuentedeprrafopredeter"/>
    <w:rsid w:val="00216F75"/>
  </w:style>
  <w:style w:type="paragraph" w:styleId="Epgrafe">
    <w:name w:val="Epígrafe"/>
    <w:basedOn w:val="Normal"/>
    <w:next w:val="Normal"/>
    <w:qFormat/>
    <w:rsid w:val="00670A53"/>
    <w:rPr>
      <w:b/>
      <w:bCs/>
      <w:szCs w:val="20"/>
    </w:rPr>
  </w:style>
  <w:style w:type="paragraph" w:styleId="NormalWeb">
    <w:name w:val="Normal (Web)"/>
    <w:basedOn w:val="Normal"/>
    <w:rsid w:val="00D34CAC"/>
    <w:pPr>
      <w:suppressAutoHyphens w:val="0"/>
      <w:spacing w:before="100" w:beforeAutospacing="1" w:after="100" w:afterAutospacing="1"/>
      <w:jc w:val="left"/>
    </w:pPr>
    <w:rPr>
      <w:rFonts w:ascii="Times New Roman" w:hAnsi="Times New Roman"/>
      <w:sz w:val="24"/>
      <w:lang w:val="es-ES" w:eastAsia="es-ES"/>
    </w:rPr>
  </w:style>
  <w:style w:type="paragraph" w:customStyle="1" w:styleId="ISOCLAUSE">
    <w:name w:val="ISO CLAUSE"/>
    <w:rsid w:val="00E25292"/>
    <w:pPr>
      <w:widowControl w:val="0"/>
      <w:tabs>
        <w:tab w:val="left" w:pos="576"/>
      </w:tabs>
      <w:suppressAutoHyphens/>
      <w:spacing w:before="60" w:after="144"/>
      <w:ind w:left="576" w:hanging="576"/>
    </w:pPr>
    <w:rPr>
      <w:rFonts w:ascii="CG Times (WN)" w:hAnsi="CG Times (WN)"/>
      <w:sz w:val="24"/>
      <w:lang w:val="en-US" w:eastAsia="ar-SA"/>
    </w:rPr>
  </w:style>
  <w:style w:type="paragraph" w:customStyle="1" w:styleId="ISOBULLET">
    <w:name w:val="ISO BULLET"/>
    <w:basedOn w:val="ISOCLAUSE"/>
    <w:rsid w:val="00E25292"/>
    <w:pPr>
      <w:numPr>
        <w:numId w:val="2"/>
      </w:numPr>
      <w:spacing w:after="72"/>
      <w:ind w:left="792"/>
    </w:pPr>
  </w:style>
  <w:style w:type="paragraph" w:customStyle="1" w:styleId="InfoBlue">
    <w:name w:val="InfoBlue"/>
    <w:basedOn w:val="Normal"/>
    <w:next w:val="Textoindependiente"/>
    <w:rsid w:val="00E579AD"/>
    <w:pPr>
      <w:widowControl w:val="0"/>
      <w:suppressAutoHyphens w:val="0"/>
      <w:spacing w:after="120" w:line="240" w:lineRule="atLeast"/>
      <w:ind w:left="720"/>
    </w:pPr>
    <w:rPr>
      <w:i/>
      <w:color w:val="0000FF"/>
      <w:szCs w:val="20"/>
      <w:lang w:val="en-US" w:eastAsia="en-US"/>
    </w:rPr>
  </w:style>
  <w:style w:type="character" w:customStyle="1" w:styleId="EncabezadoCar">
    <w:name w:val="Encabezado Car"/>
    <w:link w:val="Encabezado"/>
    <w:rsid w:val="000F3FFD"/>
    <w:rPr>
      <w:rFonts w:ascii="Arial" w:hAnsi="Arial"/>
      <w:sz w:val="16"/>
      <w:szCs w:val="24"/>
      <w:lang w:eastAsia="ar-SA"/>
    </w:rPr>
  </w:style>
  <w:style w:type="character" w:customStyle="1" w:styleId="TextoindependienteCar">
    <w:name w:val="Texto independiente Car"/>
    <w:link w:val="Textoindependiente"/>
    <w:rsid w:val="000F3FFD"/>
    <w:rPr>
      <w:rFonts w:ascii="Arial" w:hAnsi="Arial"/>
      <w:color w:val="0000FF"/>
      <w:szCs w:val="24"/>
      <w:lang w:eastAsia="ar-SA"/>
    </w:rPr>
  </w:style>
  <w:style w:type="character" w:styleId="Textoennegrita">
    <w:name w:val="Strong"/>
    <w:uiPriority w:val="22"/>
    <w:qFormat/>
    <w:rsid w:val="000F3F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15293">
      <w:bodyDiv w:val="1"/>
      <w:marLeft w:val="0"/>
      <w:marRight w:val="0"/>
      <w:marTop w:val="0"/>
      <w:marBottom w:val="0"/>
      <w:divBdr>
        <w:top w:val="none" w:sz="0" w:space="0" w:color="auto"/>
        <w:left w:val="none" w:sz="0" w:space="0" w:color="auto"/>
        <w:bottom w:val="none" w:sz="0" w:space="0" w:color="auto"/>
        <w:right w:val="none" w:sz="0" w:space="0" w:color="auto"/>
      </w:divBdr>
    </w:div>
    <w:div w:id="53505486">
      <w:bodyDiv w:val="1"/>
      <w:marLeft w:val="0"/>
      <w:marRight w:val="0"/>
      <w:marTop w:val="0"/>
      <w:marBottom w:val="0"/>
      <w:divBdr>
        <w:top w:val="none" w:sz="0" w:space="0" w:color="auto"/>
        <w:left w:val="none" w:sz="0" w:space="0" w:color="auto"/>
        <w:bottom w:val="none" w:sz="0" w:space="0" w:color="auto"/>
        <w:right w:val="none" w:sz="0" w:space="0" w:color="auto"/>
      </w:divBdr>
    </w:div>
    <w:div w:id="86580541">
      <w:bodyDiv w:val="1"/>
      <w:marLeft w:val="0"/>
      <w:marRight w:val="0"/>
      <w:marTop w:val="0"/>
      <w:marBottom w:val="0"/>
      <w:divBdr>
        <w:top w:val="none" w:sz="0" w:space="0" w:color="auto"/>
        <w:left w:val="none" w:sz="0" w:space="0" w:color="auto"/>
        <w:bottom w:val="none" w:sz="0" w:space="0" w:color="auto"/>
        <w:right w:val="none" w:sz="0" w:space="0" w:color="auto"/>
      </w:divBdr>
    </w:div>
    <w:div w:id="100421885">
      <w:bodyDiv w:val="1"/>
      <w:marLeft w:val="0"/>
      <w:marRight w:val="0"/>
      <w:marTop w:val="0"/>
      <w:marBottom w:val="0"/>
      <w:divBdr>
        <w:top w:val="none" w:sz="0" w:space="0" w:color="auto"/>
        <w:left w:val="none" w:sz="0" w:space="0" w:color="auto"/>
        <w:bottom w:val="none" w:sz="0" w:space="0" w:color="auto"/>
        <w:right w:val="none" w:sz="0" w:space="0" w:color="auto"/>
      </w:divBdr>
    </w:div>
    <w:div w:id="368343191">
      <w:bodyDiv w:val="1"/>
      <w:marLeft w:val="0"/>
      <w:marRight w:val="0"/>
      <w:marTop w:val="0"/>
      <w:marBottom w:val="0"/>
      <w:divBdr>
        <w:top w:val="none" w:sz="0" w:space="0" w:color="auto"/>
        <w:left w:val="none" w:sz="0" w:space="0" w:color="auto"/>
        <w:bottom w:val="none" w:sz="0" w:space="0" w:color="auto"/>
        <w:right w:val="none" w:sz="0" w:space="0" w:color="auto"/>
      </w:divBdr>
    </w:div>
    <w:div w:id="1522663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https://upload.wikimedia.org/wikipedia/commons/2/27/Logo_ESPE.png"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https://upload.wikimedia.org/wikipedia/commons/2/27/Logo_ESPE.png" TargetMode="External"/><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1463</Words>
  <Characters>8052</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Título</vt:lpstr>
    </vt:vector>
  </TitlesOfParts>
  <Company/>
  <LinksUpToDate>false</LinksUpToDate>
  <CharactersWithSpaces>9497</CharactersWithSpaces>
  <SharedDoc>false</SharedDoc>
  <HLinks>
    <vt:vector size="186" baseType="variant">
      <vt:variant>
        <vt:i4>2031671</vt:i4>
      </vt:variant>
      <vt:variant>
        <vt:i4>176</vt:i4>
      </vt:variant>
      <vt:variant>
        <vt:i4>0</vt:i4>
      </vt:variant>
      <vt:variant>
        <vt:i4>5</vt:i4>
      </vt:variant>
      <vt:variant>
        <vt:lpwstr/>
      </vt:variant>
      <vt:variant>
        <vt:lpwstr>_Toc227178539</vt:lpwstr>
      </vt:variant>
      <vt:variant>
        <vt:i4>2031671</vt:i4>
      </vt:variant>
      <vt:variant>
        <vt:i4>170</vt:i4>
      </vt:variant>
      <vt:variant>
        <vt:i4>0</vt:i4>
      </vt:variant>
      <vt:variant>
        <vt:i4>5</vt:i4>
      </vt:variant>
      <vt:variant>
        <vt:lpwstr/>
      </vt:variant>
      <vt:variant>
        <vt:lpwstr>_Toc227178538</vt:lpwstr>
      </vt:variant>
      <vt:variant>
        <vt:i4>2031671</vt:i4>
      </vt:variant>
      <vt:variant>
        <vt:i4>164</vt:i4>
      </vt:variant>
      <vt:variant>
        <vt:i4>0</vt:i4>
      </vt:variant>
      <vt:variant>
        <vt:i4>5</vt:i4>
      </vt:variant>
      <vt:variant>
        <vt:lpwstr/>
      </vt:variant>
      <vt:variant>
        <vt:lpwstr>_Toc227178537</vt:lpwstr>
      </vt:variant>
      <vt:variant>
        <vt:i4>2031671</vt:i4>
      </vt:variant>
      <vt:variant>
        <vt:i4>158</vt:i4>
      </vt:variant>
      <vt:variant>
        <vt:i4>0</vt:i4>
      </vt:variant>
      <vt:variant>
        <vt:i4>5</vt:i4>
      </vt:variant>
      <vt:variant>
        <vt:lpwstr/>
      </vt:variant>
      <vt:variant>
        <vt:lpwstr>_Toc227178536</vt:lpwstr>
      </vt:variant>
      <vt:variant>
        <vt:i4>2031671</vt:i4>
      </vt:variant>
      <vt:variant>
        <vt:i4>152</vt:i4>
      </vt:variant>
      <vt:variant>
        <vt:i4>0</vt:i4>
      </vt:variant>
      <vt:variant>
        <vt:i4>5</vt:i4>
      </vt:variant>
      <vt:variant>
        <vt:lpwstr/>
      </vt:variant>
      <vt:variant>
        <vt:lpwstr>_Toc227178535</vt:lpwstr>
      </vt:variant>
      <vt:variant>
        <vt:i4>2031671</vt:i4>
      </vt:variant>
      <vt:variant>
        <vt:i4>146</vt:i4>
      </vt:variant>
      <vt:variant>
        <vt:i4>0</vt:i4>
      </vt:variant>
      <vt:variant>
        <vt:i4>5</vt:i4>
      </vt:variant>
      <vt:variant>
        <vt:lpwstr/>
      </vt:variant>
      <vt:variant>
        <vt:lpwstr>_Toc227178534</vt:lpwstr>
      </vt:variant>
      <vt:variant>
        <vt:i4>2031671</vt:i4>
      </vt:variant>
      <vt:variant>
        <vt:i4>140</vt:i4>
      </vt:variant>
      <vt:variant>
        <vt:i4>0</vt:i4>
      </vt:variant>
      <vt:variant>
        <vt:i4>5</vt:i4>
      </vt:variant>
      <vt:variant>
        <vt:lpwstr/>
      </vt:variant>
      <vt:variant>
        <vt:lpwstr>_Toc227178533</vt:lpwstr>
      </vt:variant>
      <vt:variant>
        <vt:i4>2031671</vt:i4>
      </vt:variant>
      <vt:variant>
        <vt:i4>134</vt:i4>
      </vt:variant>
      <vt:variant>
        <vt:i4>0</vt:i4>
      </vt:variant>
      <vt:variant>
        <vt:i4>5</vt:i4>
      </vt:variant>
      <vt:variant>
        <vt:lpwstr/>
      </vt:variant>
      <vt:variant>
        <vt:lpwstr>_Toc227178532</vt:lpwstr>
      </vt:variant>
      <vt:variant>
        <vt:i4>2031671</vt:i4>
      </vt:variant>
      <vt:variant>
        <vt:i4>128</vt:i4>
      </vt:variant>
      <vt:variant>
        <vt:i4>0</vt:i4>
      </vt:variant>
      <vt:variant>
        <vt:i4>5</vt:i4>
      </vt:variant>
      <vt:variant>
        <vt:lpwstr/>
      </vt:variant>
      <vt:variant>
        <vt:lpwstr>_Toc227178531</vt:lpwstr>
      </vt:variant>
      <vt:variant>
        <vt:i4>2031671</vt:i4>
      </vt:variant>
      <vt:variant>
        <vt:i4>122</vt:i4>
      </vt:variant>
      <vt:variant>
        <vt:i4>0</vt:i4>
      </vt:variant>
      <vt:variant>
        <vt:i4>5</vt:i4>
      </vt:variant>
      <vt:variant>
        <vt:lpwstr/>
      </vt:variant>
      <vt:variant>
        <vt:lpwstr>_Toc227178530</vt:lpwstr>
      </vt:variant>
      <vt:variant>
        <vt:i4>1966135</vt:i4>
      </vt:variant>
      <vt:variant>
        <vt:i4>116</vt:i4>
      </vt:variant>
      <vt:variant>
        <vt:i4>0</vt:i4>
      </vt:variant>
      <vt:variant>
        <vt:i4>5</vt:i4>
      </vt:variant>
      <vt:variant>
        <vt:lpwstr/>
      </vt:variant>
      <vt:variant>
        <vt:lpwstr>_Toc227178529</vt:lpwstr>
      </vt:variant>
      <vt:variant>
        <vt:i4>1966135</vt:i4>
      </vt:variant>
      <vt:variant>
        <vt:i4>110</vt:i4>
      </vt:variant>
      <vt:variant>
        <vt:i4>0</vt:i4>
      </vt:variant>
      <vt:variant>
        <vt:i4>5</vt:i4>
      </vt:variant>
      <vt:variant>
        <vt:lpwstr/>
      </vt:variant>
      <vt:variant>
        <vt:lpwstr>_Toc227178528</vt:lpwstr>
      </vt:variant>
      <vt:variant>
        <vt:i4>1966135</vt:i4>
      </vt:variant>
      <vt:variant>
        <vt:i4>104</vt:i4>
      </vt:variant>
      <vt:variant>
        <vt:i4>0</vt:i4>
      </vt:variant>
      <vt:variant>
        <vt:i4>5</vt:i4>
      </vt:variant>
      <vt:variant>
        <vt:lpwstr/>
      </vt:variant>
      <vt:variant>
        <vt:lpwstr>_Toc227178527</vt:lpwstr>
      </vt:variant>
      <vt:variant>
        <vt:i4>1966135</vt:i4>
      </vt:variant>
      <vt:variant>
        <vt:i4>98</vt:i4>
      </vt:variant>
      <vt:variant>
        <vt:i4>0</vt:i4>
      </vt:variant>
      <vt:variant>
        <vt:i4>5</vt:i4>
      </vt:variant>
      <vt:variant>
        <vt:lpwstr/>
      </vt:variant>
      <vt:variant>
        <vt:lpwstr>_Toc227178526</vt:lpwstr>
      </vt:variant>
      <vt:variant>
        <vt:i4>1966135</vt:i4>
      </vt:variant>
      <vt:variant>
        <vt:i4>92</vt:i4>
      </vt:variant>
      <vt:variant>
        <vt:i4>0</vt:i4>
      </vt:variant>
      <vt:variant>
        <vt:i4>5</vt:i4>
      </vt:variant>
      <vt:variant>
        <vt:lpwstr/>
      </vt:variant>
      <vt:variant>
        <vt:lpwstr>_Toc227178525</vt:lpwstr>
      </vt:variant>
      <vt:variant>
        <vt:i4>1966135</vt:i4>
      </vt:variant>
      <vt:variant>
        <vt:i4>86</vt:i4>
      </vt:variant>
      <vt:variant>
        <vt:i4>0</vt:i4>
      </vt:variant>
      <vt:variant>
        <vt:i4>5</vt:i4>
      </vt:variant>
      <vt:variant>
        <vt:lpwstr/>
      </vt:variant>
      <vt:variant>
        <vt:lpwstr>_Toc227178524</vt:lpwstr>
      </vt:variant>
      <vt:variant>
        <vt:i4>1966135</vt:i4>
      </vt:variant>
      <vt:variant>
        <vt:i4>80</vt:i4>
      </vt:variant>
      <vt:variant>
        <vt:i4>0</vt:i4>
      </vt:variant>
      <vt:variant>
        <vt:i4>5</vt:i4>
      </vt:variant>
      <vt:variant>
        <vt:lpwstr/>
      </vt:variant>
      <vt:variant>
        <vt:lpwstr>_Toc227178523</vt:lpwstr>
      </vt:variant>
      <vt:variant>
        <vt:i4>1966135</vt:i4>
      </vt:variant>
      <vt:variant>
        <vt:i4>74</vt:i4>
      </vt:variant>
      <vt:variant>
        <vt:i4>0</vt:i4>
      </vt:variant>
      <vt:variant>
        <vt:i4>5</vt:i4>
      </vt:variant>
      <vt:variant>
        <vt:lpwstr/>
      </vt:variant>
      <vt:variant>
        <vt:lpwstr>_Toc227178522</vt:lpwstr>
      </vt:variant>
      <vt:variant>
        <vt:i4>1966135</vt:i4>
      </vt:variant>
      <vt:variant>
        <vt:i4>68</vt:i4>
      </vt:variant>
      <vt:variant>
        <vt:i4>0</vt:i4>
      </vt:variant>
      <vt:variant>
        <vt:i4>5</vt:i4>
      </vt:variant>
      <vt:variant>
        <vt:lpwstr/>
      </vt:variant>
      <vt:variant>
        <vt:lpwstr>_Toc227178521</vt:lpwstr>
      </vt:variant>
      <vt:variant>
        <vt:i4>1966135</vt:i4>
      </vt:variant>
      <vt:variant>
        <vt:i4>62</vt:i4>
      </vt:variant>
      <vt:variant>
        <vt:i4>0</vt:i4>
      </vt:variant>
      <vt:variant>
        <vt:i4>5</vt:i4>
      </vt:variant>
      <vt:variant>
        <vt:lpwstr/>
      </vt:variant>
      <vt:variant>
        <vt:lpwstr>_Toc227178520</vt:lpwstr>
      </vt:variant>
      <vt:variant>
        <vt:i4>1900599</vt:i4>
      </vt:variant>
      <vt:variant>
        <vt:i4>56</vt:i4>
      </vt:variant>
      <vt:variant>
        <vt:i4>0</vt:i4>
      </vt:variant>
      <vt:variant>
        <vt:i4>5</vt:i4>
      </vt:variant>
      <vt:variant>
        <vt:lpwstr/>
      </vt:variant>
      <vt:variant>
        <vt:lpwstr>_Toc227178519</vt:lpwstr>
      </vt:variant>
      <vt:variant>
        <vt:i4>1900599</vt:i4>
      </vt:variant>
      <vt:variant>
        <vt:i4>50</vt:i4>
      </vt:variant>
      <vt:variant>
        <vt:i4>0</vt:i4>
      </vt:variant>
      <vt:variant>
        <vt:i4>5</vt:i4>
      </vt:variant>
      <vt:variant>
        <vt:lpwstr/>
      </vt:variant>
      <vt:variant>
        <vt:lpwstr>_Toc227178518</vt:lpwstr>
      </vt:variant>
      <vt:variant>
        <vt:i4>1900599</vt:i4>
      </vt:variant>
      <vt:variant>
        <vt:i4>44</vt:i4>
      </vt:variant>
      <vt:variant>
        <vt:i4>0</vt:i4>
      </vt:variant>
      <vt:variant>
        <vt:i4>5</vt:i4>
      </vt:variant>
      <vt:variant>
        <vt:lpwstr/>
      </vt:variant>
      <vt:variant>
        <vt:lpwstr>_Toc227178517</vt:lpwstr>
      </vt:variant>
      <vt:variant>
        <vt:i4>1900599</vt:i4>
      </vt:variant>
      <vt:variant>
        <vt:i4>38</vt:i4>
      </vt:variant>
      <vt:variant>
        <vt:i4>0</vt:i4>
      </vt:variant>
      <vt:variant>
        <vt:i4>5</vt:i4>
      </vt:variant>
      <vt:variant>
        <vt:lpwstr/>
      </vt:variant>
      <vt:variant>
        <vt:lpwstr>_Toc227178516</vt:lpwstr>
      </vt:variant>
      <vt:variant>
        <vt:i4>1900599</vt:i4>
      </vt:variant>
      <vt:variant>
        <vt:i4>32</vt:i4>
      </vt:variant>
      <vt:variant>
        <vt:i4>0</vt:i4>
      </vt:variant>
      <vt:variant>
        <vt:i4>5</vt:i4>
      </vt:variant>
      <vt:variant>
        <vt:lpwstr/>
      </vt:variant>
      <vt:variant>
        <vt:lpwstr>_Toc227178515</vt:lpwstr>
      </vt:variant>
      <vt:variant>
        <vt:i4>1900599</vt:i4>
      </vt:variant>
      <vt:variant>
        <vt:i4>26</vt:i4>
      </vt:variant>
      <vt:variant>
        <vt:i4>0</vt:i4>
      </vt:variant>
      <vt:variant>
        <vt:i4>5</vt:i4>
      </vt:variant>
      <vt:variant>
        <vt:lpwstr/>
      </vt:variant>
      <vt:variant>
        <vt:lpwstr>_Toc227178514</vt:lpwstr>
      </vt:variant>
      <vt:variant>
        <vt:i4>1900599</vt:i4>
      </vt:variant>
      <vt:variant>
        <vt:i4>20</vt:i4>
      </vt:variant>
      <vt:variant>
        <vt:i4>0</vt:i4>
      </vt:variant>
      <vt:variant>
        <vt:i4>5</vt:i4>
      </vt:variant>
      <vt:variant>
        <vt:lpwstr/>
      </vt:variant>
      <vt:variant>
        <vt:lpwstr>_Toc227178513</vt:lpwstr>
      </vt:variant>
      <vt:variant>
        <vt:i4>1900599</vt:i4>
      </vt:variant>
      <vt:variant>
        <vt:i4>14</vt:i4>
      </vt:variant>
      <vt:variant>
        <vt:i4>0</vt:i4>
      </vt:variant>
      <vt:variant>
        <vt:i4>5</vt:i4>
      </vt:variant>
      <vt:variant>
        <vt:lpwstr/>
      </vt:variant>
      <vt:variant>
        <vt:lpwstr>_Toc227178512</vt:lpwstr>
      </vt:variant>
      <vt:variant>
        <vt:i4>1900599</vt:i4>
      </vt:variant>
      <vt:variant>
        <vt:i4>8</vt:i4>
      </vt:variant>
      <vt:variant>
        <vt:i4>0</vt:i4>
      </vt:variant>
      <vt:variant>
        <vt:i4>5</vt:i4>
      </vt:variant>
      <vt:variant>
        <vt:lpwstr/>
      </vt:variant>
      <vt:variant>
        <vt:lpwstr>_Toc227178511</vt:lpwstr>
      </vt:variant>
      <vt:variant>
        <vt:i4>1507363</vt:i4>
      </vt:variant>
      <vt:variant>
        <vt:i4>-1</vt:i4>
      </vt:variant>
      <vt:variant>
        <vt:i4>2077</vt:i4>
      </vt:variant>
      <vt:variant>
        <vt:i4>1</vt:i4>
      </vt:variant>
      <vt:variant>
        <vt:lpwstr>https://upload.wikimedia.org/wikipedia/commons/2/27/Logo_ESPE.png</vt:lpwstr>
      </vt:variant>
      <vt:variant>
        <vt:lpwstr/>
      </vt:variant>
      <vt:variant>
        <vt:i4>1507363</vt:i4>
      </vt:variant>
      <vt:variant>
        <vt:i4>-1</vt:i4>
      </vt:variant>
      <vt:variant>
        <vt:i4>2080</vt:i4>
      </vt:variant>
      <vt:variant>
        <vt:i4>1</vt:i4>
      </vt:variant>
      <vt:variant>
        <vt:lpwstr>https://upload.wikimedia.org/wikipedia/commons/2/27/Logo_ESPE.png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dc:title>
  <dc:subject>Guía Técnica</dc:subject>
  <dc:creator>caldaz</dc:creator>
  <cp:keywords/>
  <cp:lastModifiedBy>Carlos Rivera</cp:lastModifiedBy>
  <cp:revision>2</cp:revision>
  <cp:lastPrinted>2010-11-17T17:15:00Z</cp:lastPrinted>
  <dcterms:created xsi:type="dcterms:W3CDTF">2026-04-21T21:13:00Z</dcterms:created>
  <dcterms:modified xsi:type="dcterms:W3CDTF">2026-04-21T21:13:00Z</dcterms:modified>
</cp:coreProperties>
</file>