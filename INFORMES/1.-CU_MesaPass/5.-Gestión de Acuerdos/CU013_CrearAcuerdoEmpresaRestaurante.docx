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E4451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E4451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E4451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E4451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E4451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E4451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E4451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E4451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E4451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562C5" w14:textId="77777777" w:rsidR="00E44512" w:rsidRDefault="00E44512">
      <w:r>
        <w:separator/>
      </w:r>
    </w:p>
  </w:endnote>
  <w:endnote w:type="continuationSeparator" w:id="0">
    <w:p w14:paraId="019D20DB" w14:textId="77777777" w:rsidR="00E44512" w:rsidRDefault="00E4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2615A" w14:textId="77777777" w:rsidR="00E44512" w:rsidRDefault="00E44512">
      <w:r>
        <w:separator/>
      </w:r>
    </w:p>
  </w:footnote>
  <w:footnote w:type="continuationSeparator" w:id="0">
    <w:p w14:paraId="77D693B9" w14:textId="77777777" w:rsidR="00E44512" w:rsidRDefault="00E44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44512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