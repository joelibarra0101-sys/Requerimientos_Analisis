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BDA09C4" w14:textId="77777777" w:rsidR="00821E8D" w:rsidRPr="0099738A" w:rsidRDefault="00821E8D">
      <w:pPr>
        <w:jc w:val="right"/>
        <w:rPr>
          <w:rFonts w:cs="Arial"/>
        </w:rPr>
      </w:pPr>
      <w:bookmarkStart w:id="0" w:name="Code"/>
      <w:r w:rsidRPr="0099738A">
        <w:rPr>
          <w:rFonts w:cs="Arial"/>
        </w:rPr>
        <w:t>PRD-VER-COD</w:t>
      </w:r>
      <w:bookmarkEnd w:id="0"/>
    </w:p>
    <w:p w14:paraId="56B58768" w14:textId="77777777" w:rsidR="00821E8D" w:rsidRPr="0099738A" w:rsidRDefault="00821E8D">
      <w:pPr>
        <w:jc w:val="right"/>
        <w:rPr>
          <w:rFonts w:cs="Arial"/>
        </w:rPr>
      </w:pPr>
    </w:p>
    <w:p w14:paraId="0D188D81" w14:textId="77777777" w:rsidR="00821E8D" w:rsidRPr="0099738A" w:rsidRDefault="00821E8D">
      <w:pPr>
        <w:jc w:val="right"/>
        <w:rPr>
          <w:rFonts w:cs="Arial"/>
        </w:rPr>
      </w:pPr>
    </w:p>
    <w:p w14:paraId="01F956D9" w14:textId="77777777" w:rsidR="00821E8D" w:rsidRPr="0099738A" w:rsidRDefault="00821E8D">
      <w:pPr>
        <w:jc w:val="right"/>
        <w:rPr>
          <w:rFonts w:cs="Arial"/>
        </w:rPr>
      </w:pPr>
    </w:p>
    <w:p w14:paraId="55857329" w14:textId="77777777" w:rsidR="00821E8D" w:rsidRPr="0099738A" w:rsidRDefault="00821E8D">
      <w:pPr>
        <w:jc w:val="right"/>
        <w:rPr>
          <w:rFonts w:cs="Arial"/>
        </w:rPr>
      </w:pPr>
    </w:p>
    <w:p w14:paraId="7B9FCBCD" w14:textId="77777777" w:rsidR="00821E8D" w:rsidRPr="0099738A" w:rsidRDefault="00821E8D">
      <w:pPr>
        <w:jc w:val="right"/>
        <w:rPr>
          <w:rFonts w:cs="Arial"/>
        </w:rPr>
      </w:pPr>
    </w:p>
    <w:p w14:paraId="3C5A7B7F" w14:textId="77777777" w:rsidR="00821E8D" w:rsidRPr="0099738A" w:rsidRDefault="00821E8D">
      <w:pPr>
        <w:jc w:val="right"/>
        <w:rPr>
          <w:rFonts w:cs="Arial"/>
        </w:rPr>
      </w:pPr>
    </w:p>
    <w:p w14:paraId="76409312" w14:textId="77777777" w:rsidR="00821E8D" w:rsidRPr="0099738A" w:rsidRDefault="00821E8D">
      <w:pPr>
        <w:jc w:val="right"/>
        <w:rPr>
          <w:rFonts w:cs="Arial"/>
        </w:rPr>
      </w:pPr>
    </w:p>
    <w:p w14:paraId="265714DF" w14:textId="77777777" w:rsidR="00821E8D" w:rsidRPr="0099738A" w:rsidRDefault="00821E8D">
      <w:pPr>
        <w:jc w:val="right"/>
        <w:rPr>
          <w:rFonts w:cs="Arial"/>
        </w:rPr>
      </w:pPr>
    </w:p>
    <w:p w14:paraId="75C88840" w14:textId="77777777" w:rsidR="00821E8D" w:rsidRPr="0099738A" w:rsidRDefault="00821E8D">
      <w:pPr>
        <w:jc w:val="right"/>
        <w:rPr>
          <w:rFonts w:cs="Arial"/>
        </w:rPr>
      </w:pPr>
    </w:p>
    <w:p w14:paraId="291FE5E7" w14:textId="77777777" w:rsidR="00821E8D" w:rsidRPr="0099738A" w:rsidRDefault="00821E8D">
      <w:pPr>
        <w:jc w:val="right"/>
        <w:rPr>
          <w:rFonts w:cs="Arial"/>
        </w:rPr>
      </w:pPr>
    </w:p>
    <w:p w14:paraId="47C3A310" w14:textId="77777777" w:rsidR="00821E8D" w:rsidRPr="0099738A" w:rsidRDefault="00821E8D">
      <w:pPr>
        <w:jc w:val="right"/>
        <w:rPr>
          <w:rFonts w:cs="Arial"/>
        </w:rPr>
      </w:pPr>
    </w:p>
    <w:p w14:paraId="375375FA" w14:textId="77777777" w:rsidR="00821E8D" w:rsidRPr="0099738A" w:rsidRDefault="00821E8D">
      <w:pPr>
        <w:jc w:val="right"/>
        <w:rPr>
          <w:rFonts w:cs="Arial"/>
        </w:rPr>
      </w:pPr>
    </w:p>
    <w:p w14:paraId="17E1D782" w14:textId="77777777" w:rsidR="00821E8D" w:rsidRPr="0099738A" w:rsidRDefault="00821E8D">
      <w:pPr>
        <w:jc w:val="right"/>
        <w:rPr>
          <w:rFonts w:cs="Arial"/>
        </w:rPr>
      </w:pPr>
    </w:p>
    <w:p w14:paraId="4E1547FA" w14:textId="77777777" w:rsidR="00821E8D" w:rsidRPr="0099738A" w:rsidRDefault="00821E8D">
      <w:pPr>
        <w:jc w:val="right"/>
        <w:rPr>
          <w:rFonts w:cs="Arial"/>
        </w:rPr>
      </w:pPr>
    </w:p>
    <w:p w14:paraId="2177330A" w14:textId="77777777" w:rsidR="00821E8D" w:rsidRPr="0099738A" w:rsidRDefault="00821E8D">
      <w:pPr>
        <w:jc w:val="right"/>
        <w:rPr>
          <w:rFonts w:cs="Arial"/>
        </w:rPr>
      </w:pPr>
    </w:p>
    <w:p w14:paraId="74EDCBB7" w14:textId="77777777" w:rsidR="00821E8D" w:rsidRPr="0099738A" w:rsidRDefault="00821E8D">
      <w:pPr>
        <w:jc w:val="right"/>
        <w:rPr>
          <w:rFonts w:cs="Arial"/>
        </w:rPr>
      </w:pPr>
    </w:p>
    <w:p w14:paraId="61AD1773" w14:textId="77777777" w:rsidR="00821E8D" w:rsidRPr="0099738A" w:rsidRDefault="00821E8D">
      <w:pPr>
        <w:jc w:val="right"/>
        <w:rPr>
          <w:rFonts w:cs="Arial"/>
        </w:rPr>
      </w:pPr>
    </w:p>
    <w:p w14:paraId="48698D3D" w14:textId="77777777" w:rsidR="00821E8D" w:rsidRPr="0099738A" w:rsidRDefault="00821E8D">
      <w:pPr>
        <w:jc w:val="right"/>
        <w:rPr>
          <w:rFonts w:cs="Arial"/>
        </w:rPr>
      </w:pPr>
    </w:p>
    <w:p w14:paraId="145C3DAC" w14:textId="77777777" w:rsidR="002D1721" w:rsidRDefault="002D1721" w:rsidP="002D1721">
      <w:pPr>
        <w:spacing w:before="100"/>
        <w:jc w:val="right"/>
      </w:pPr>
      <w:r>
        <w:rPr>
          <w:b/>
          <w:bCs/>
          <w:sz w:val="36"/>
        </w:rPr>
        <w:fldChar w:fldCharType="begin"/>
      </w:r>
      <w:r>
        <w:rPr>
          <w:b/>
          <w:bCs/>
          <w:sz w:val="36"/>
        </w:rPr>
        <w:instrText xml:space="preserve"> TITLE </w:instrText>
      </w:r>
      <w:r>
        <w:rPr>
          <w:b/>
          <w:bCs/>
          <w:sz w:val="36"/>
        </w:rPr>
        <w:fldChar w:fldCharType="separate"/>
      </w:r>
      <w:r w:rsidR="00E95606">
        <w:rPr>
          <w:b/>
          <w:bCs/>
          <w:sz w:val="36"/>
        </w:rPr>
        <w:t>Requerimiento Funcional</w:t>
      </w:r>
      <w:r>
        <w:rPr>
          <w:b/>
          <w:bCs/>
          <w:sz w:val="36"/>
        </w:rPr>
        <w:fldChar w:fldCharType="end"/>
      </w:r>
    </w:p>
    <w:p w14:paraId="31B6A12A" w14:textId="77777777" w:rsidR="00821E8D" w:rsidRPr="0099738A" w:rsidRDefault="002D1721" w:rsidP="002D1721">
      <w:pPr>
        <w:spacing w:before="100"/>
        <w:jc w:val="right"/>
        <w:rPr>
          <w:rFonts w:cs="Arial"/>
          <w:sz w:val="32"/>
        </w:rPr>
      </w:pPr>
      <w:r>
        <w:rPr>
          <w:i/>
          <w:iCs/>
          <w:sz w:val="32"/>
        </w:rPr>
        <w:fldChar w:fldCharType="begin"/>
      </w:r>
      <w:r>
        <w:rPr>
          <w:i/>
          <w:iCs/>
          <w:sz w:val="32"/>
        </w:rPr>
        <w:instrText xml:space="preserve"> SUBJECT </w:instrText>
      </w:r>
      <w:r>
        <w:rPr>
          <w:i/>
          <w:iCs/>
          <w:sz w:val="32"/>
        </w:rPr>
        <w:fldChar w:fldCharType="separate"/>
      </w:r>
      <w:r w:rsidR="00D92A99">
        <w:rPr>
          <w:i/>
          <w:iCs/>
          <w:sz w:val="32"/>
        </w:rPr>
        <w:t>Nuevo Requerimiento</w:t>
      </w:r>
      <w:r>
        <w:rPr>
          <w:i/>
          <w:iCs/>
          <w:sz w:val="32"/>
        </w:rPr>
        <w:fldChar w:fldCharType="end"/>
      </w:r>
    </w:p>
    <w:p w14:paraId="46518C25" w14:textId="77777777" w:rsidR="00821E8D" w:rsidRPr="0099738A" w:rsidRDefault="00821E8D">
      <w:pPr>
        <w:spacing w:before="100"/>
        <w:jc w:val="right"/>
        <w:rPr>
          <w:rFonts w:cs="Arial"/>
          <w:sz w:val="32"/>
        </w:rPr>
      </w:pPr>
    </w:p>
    <w:p w14:paraId="417A30A6" w14:textId="77777777" w:rsidR="00821E8D" w:rsidRPr="0099738A" w:rsidRDefault="00821E8D">
      <w:pPr>
        <w:jc w:val="right"/>
        <w:rPr>
          <w:rFonts w:cs="Arial"/>
        </w:rPr>
      </w:pPr>
    </w:p>
    <w:p w14:paraId="07A9158B" w14:textId="77777777" w:rsidR="00821E8D" w:rsidRPr="0099738A" w:rsidRDefault="00821E8D">
      <w:pPr>
        <w:jc w:val="right"/>
        <w:rPr>
          <w:rFonts w:cs="Arial"/>
        </w:rPr>
      </w:pPr>
    </w:p>
    <w:p w14:paraId="7CAC22AD" w14:textId="77777777" w:rsidR="00821E8D" w:rsidRPr="0099738A" w:rsidRDefault="00821E8D">
      <w:pPr>
        <w:jc w:val="right"/>
        <w:rPr>
          <w:rFonts w:cs="Arial"/>
        </w:rPr>
      </w:pPr>
    </w:p>
    <w:p w14:paraId="72BB34FD" w14:textId="77777777" w:rsidR="00821E8D" w:rsidRPr="0099738A" w:rsidRDefault="00821E8D">
      <w:pPr>
        <w:jc w:val="right"/>
        <w:rPr>
          <w:rFonts w:cs="Arial"/>
        </w:rPr>
      </w:pPr>
      <w:r w:rsidRPr="0099738A">
        <w:rPr>
          <w:rFonts w:cs="Arial"/>
        </w:rPr>
        <w:t xml:space="preserve">Versión </w:t>
      </w:r>
      <w:bookmarkStart w:id="1" w:name="Version"/>
      <w:r w:rsidRPr="0099738A">
        <w:rPr>
          <w:rFonts w:cs="Arial"/>
        </w:rPr>
        <w:t>1.0.0</w:t>
      </w:r>
      <w:bookmarkEnd w:id="1"/>
      <w:r w:rsidRPr="0099738A">
        <w:rPr>
          <w:rFonts w:cs="Arial"/>
        </w:rPr>
        <w:t xml:space="preserve"> </w:t>
      </w:r>
    </w:p>
    <w:p w14:paraId="12ECCEB7" w14:textId="77777777" w:rsidR="00821E8D" w:rsidRPr="0099738A" w:rsidRDefault="00821E8D">
      <w:pPr>
        <w:jc w:val="right"/>
        <w:rPr>
          <w:rFonts w:cs="Arial"/>
        </w:rPr>
      </w:pPr>
    </w:p>
    <w:p w14:paraId="21C2FF40" w14:textId="77777777" w:rsidR="00821E8D" w:rsidRPr="0099738A" w:rsidRDefault="00821E8D">
      <w:pPr>
        <w:jc w:val="right"/>
        <w:rPr>
          <w:rFonts w:cs="Arial"/>
        </w:rPr>
      </w:pPr>
    </w:p>
    <w:p w14:paraId="50C6F9A3" w14:textId="77777777" w:rsidR="00821E8D" w:rsidRPr="0099738A" w:rsidRDefault="00821E8D">
      <w:pPr>
        <w:jc w:val="right"/>
        <w:rPr>
          <w:rFonts w:cs="Arial"/>
        </w:rPr>
      </w:pPr>
    </w:p>
    <w:p w14:paraId="7C63D5AD" w14:textId="77777777" w:rsidR="00821E8D" w:rsidRPr="0099738A" w:rsidRDefault="00821E8D">
      <w:pPr>
        <w:rPr>
          <w:rFonts w:cs="Arial"/>
          <w:sz w:val="16"/>
        </w:rPr>
        <w:sectPr w:rsidR="00821E8D" w:rsidRPr="0099738A">
          <w:headerReference w:type="default" r:id="rId7"/>
          <w:footerReference w:type="default" r:id="rId8"/>
          <w:footnotePr>
            <w:pos w:val="beneathText"/>
          </w:footnotePr>
          <w:pgSz w:w="11905" w:h="16837"/>
          <w:pgMar w:top="2523" w:right="1418" w:bottom="1985" w:left="1701" w:header="1843" w:footer="1729" w:gutter="0"/>
          <w:cols w:space="720"/>
          <w:docGrid w:linePitch="360"/>
        </w:sectPr>
      </w:pPr>
    </w:p>
    <w:p w14:paraId="1D094A8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87D007A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3E87FD38" w14:textId="77777777" w:rsidR="00821E8D" w:rsidRPr="0099738A" w:rsidRDefault="00821E8D">
      <w:pPr>
        <w:ind w:left="1440"/>
        <w:rPr>
          <w:rFonts w:cs="Arial"/>
          <w:sz w:val="16"/>
        </w:rPr>
      </w:pPr>
    </w:p>
    <w:p w14:paraId="020A3054" w14:textId="77777777" w:rsidR="00113F0B" w:rsidRPr="0099738A" w:rsidRDefault="00435821" w:rsidP="00C95F03">
      <w:pPr>
        <w:pStyle w:val="Puesto"/>
        <w:jc w:val="center"/>
        <w:rPr>
          <w:sz w:val="24"/>
        </w:rPr>
      </w:pPr>
      <w:bookmarkStart w:id="2" w:name="_toc379"/>
      <w:bookmarkStart w:id="3" w:name="_toc413"/>
      <w:bookmarkStart w:id="4" w:name="_toc444"/>
      <w:bookmarkStart w:id="5" w:name="Department"/>
      <w:bookmarkEnd w:id="2"/>
      <w:bookmarkEnd w:id="3"/>
      <w:bookmarkEnd w:id="4"/>
      <w:bookmarkEnd w:id="5"/>
      <w:r>
        <w:t xml:space="preserve">Tabla de </w:t>
      </w:r>
      <w:r w:rsidR="00D64FB0">
        <w:t>Contenido</w:t>
      </w:r>
    </w:p>
    <w:p w14:paraId="5BECB7F8" w14:textId="77777777" w:rsidR="00C04904" w:rsidRPr="00DB439C" w:rsidRDefault="00113F0B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r w:rsidRPr="0099738A">
        <w:rPr>
          <w:rFonts w:cs="Arial"/>
          <w:b w:val="0"/>
          <w:sz w:val="24"/>
        </w:rPr>
        <w:fldChar w:fldCharType="begin"/>
      </w:r>
      <w:r w:rsidRPr="0099738A">
        <w:rPr>
          <w:rFonts w:cs="Arial"/>
          <w:b w:val="0"/>
          <w:sz w:val="24"/>
        </w:rPr>
        <w:instrText xml:space="preserve"> TOC \o "1-3" \h \z \u </w:instrText>
      </w:r>
      <w:r w:rsidRPr="0099738A">
        <w:rPr>
          <w:rFonts w:cs="Arial"/>
          <w:b w:val="0"/>
          <w:sz w:val="24"/>
        </w:rPr>
        <w:fldChar w:fldCharType="separate"/>
      </w:r>
      <w:hyperlink w:anchor="_Toc430703058" w:history="1">
        <w:r w:rsidR="00C04904" w:rsidRPr="00C24960">
          <w:rPr>
            <w:rStyle w:val="Hipervnculo"/>
            <w:noProof/>
          </w:rPr>
          <w:t>1</w:t>
        </w:r>
        <w:r w:rsidR="00C04904"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="00C04904" w:rsidRPr="00C24960">
          <w:rPr>
            <w:rStyle w:val="Hipervnculo"/>
            <w:noProof/>
          </w:rPr>
          <w:t>Antecedentes</w:t>
        </w:r>
        <w:r w:rsidR="00C04904">
          <w:rPr>
            <w:noProof/>
            <w:webHidden/>
          </w:rPr>
          <w:tab/>
        </w:r>
        <w:r w:rsidR="00C04904">
          <w:rPr>
            <w:noProof/>
            <w:webHidden/>
          </w:rPr>
          <w:fldChar w:fldCharType="begin"/>
        </w:r>
        <w:r w:rsidR="00C04904">
          <w:rPr>
            <w:noProof/>
            <w:webHidden/>
          </w:rPr>
          <w:instrText xml:space="preserve"> PAGEREF _Toc430703058 \h </w:instrText>
        </w:r>
        <w:r w:rsidR="00C04904">
          <w:rPr>
            <w:noProof/>
            <w:webHidden/>
          </w:rPr>
        </w:r>
        <w:r w:rsidR="00C04904">
          <w:rPr>
            <w:noProof/>
            <w:webHidden/>
          </w:rPr>
          <w:fldChar w:fldCharType="separate"/>
        </w:r>
        <w:r w:rsidR="00C04904">
          <w:rPr>
            <w:noProof/>
            <w:webHidden/>
          </w:rPr>
          <w:t>2</w:t>
        </w:r>
        <w:r w:rsidR="00C04904">
          <w:rPr>
            <w:noProof/>
            <w:webHidden/>
          </w:rPr>
          <w:fldChar w:fldCharType="end"/>
        </w:r>
      </w:hyperlink>
    </w:p>
    <w:p w14:paraId="235A7A71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59" w:history="1">
        <w:r w:rsidRPr="00C24960">
          <w:rPr>
            <w:rStyle w:val="Hipervnculo"/>
            <w:noProof/>
          </w:rPr>
          <w:t>2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18074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0" w:history="1">
        <w:r w:rsidRPr="00C24960">
          <w:rPr>
            <w:rStyle w:val="Hipervnculo"/>
            <w:noProof/>
          </w:rPr>
          <w:t>3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 funcionalidad requerida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1DB5061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1" w:history="1">
        <w:r w:rsidRPr="00C24960">
          <w:rPr>
            <w:rStyle w:val="Hipervnculo"/>
            <w:noProof/>
          </w:rPr>
          <w:t>3.1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Participantes o actores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5A79E8A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2" w:history="1">
        <w:r w:rsidRPr="00C24960">
          <w:rPr>
            <w:rStyle w:val="Hipervnculo"/>
            <w:noProof/>
          </w:rPr>
          <w:t>3.2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Detalle de las Funciones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79CD02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3" w:history="1">
        <w:r w:rsidRPr="00C24960">
          <w:rPr>
            <w:rStyle w:val="Hipervnculo"/>
            <w:noProof/>
          </w:rPr>
          <w:t>4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DBA7407" w14:textId="77777777" w:rsidR="00C04904" w:rsidRPr="00DB439C" w:rsidRDefault="00C04904">
      <w:pPr>
        <w:pStyle w:val="TDC2"/>
        <w:tabs>
          <w:tab w:val="left" w:pos="800"/>
          <w:tab w:val="right" w:leader="dot" w:pos="8785"/>
        </w:tabs>
        <w:rPr>
          <w:rFonts w:ascii="Calibri" w:hAnsi="Calibri"/>
          <w:smallCaps w:val="0"/>
          <w:noProof/>
          <w:sz w:val="22"/>
          <w:szCs w:val="22"/>
          <w:lang w:eastAsia="es-EC"/>
        </w:rPr>
      </w:pPr>
      <w:hyperlink w:anchor="_Toc430703064" w:history="1">
        <w:r w:rsidRPr="00C24960">
          <w:rPr>
            <w:rStyle w:val="Hipervnculo"/>
            <w:noProof/>
          </w:rPr>
          <w:t>4.1</w:t>
        </w:r>
        <w:r w:rsidRPr="00DB439C">
          <w:rPr>
            <w:rFonts w:ascii="Calibri" w:hAnsi="Calibri"/>
            <w:small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Anexo A: Título del Anexo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023A7C" w14:textId="77777777" w:rsidR="00C04904" w:rsidRPr="00DB439C" w:rsidRDefault="00C04904">
      <w:pPr>
        <w:pStyle w:val="TDC1"/>
        <w:tabs>
          <w:tab w:val="left" w:pos="400"/>
          <w:tab w:val="right" w:leader="dot" w:pos="8785"/>
        </w:tabs>
        <w:rPr>
          <w:rFonts w:ascii="Calibri" w:hAnsi="Calibri"/>
          <w:b w:val="0"/>
          <w:bCs w:val="0"/>
          <w:caps w:val="0"/>
          <w:noProof/>
          <w:sz w:val="22"/>
          <w:szCs w:val="22"/>
          <w:lang w:eastAsia="es-EC"/>
        </w:rPr>
      </w:pPr>
      <w:hyperlink w:anchor="_Toc430703065" w:history="1">
        <w:r w:rsidRPr="00C24960">
          <w:rPr>
            <w:rStyle w:val="Hipervnculo"/>
            <w:noProof/>
          </w:rPr>
          <w:t>5</w:t>
        </w:r>
        <w:r w:rsidRPr="00DB439C">
          <w:rPr>
            <w:rFonts w:ascii="Calibri" w:hAnsi="Calibri"/>
            <w:b w:val="0"/>
            <w:bCs w:val="0"/>
            <w:caps w:val="0"/>
            <w:noProof/>
            <w:sz w:val="22"/>
            <w:szCs w:val="22"/>
            <w:lang w:eastAsia="es-EC"/>
          </w:rPr>
          <w:tab/>
        </w:r>
        <w:r w:rsidRPr="00C24960">
          <w:rPr>
            <w:rStyle w:val="Hipervnculo"/>
            <w:noProof/>
          </w:rPr>
          <w:t>Firma de Participantes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_Toc430703065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18A9052" w14:textId="77777777" w:rsidR="00113F0B" w:rsidRPr="0099738A" w:rsidRDefault="00113F0B" w:rsidP="00113F0B">
      <w:pPr>
        <w:rPr>
          <w:rFonts w:cs="Arial"/>
          <w:b/>
          <w:sz w:val="24"/>
        </w:rPr>
      </w:pPr>
      <w:r w:rsidRPr="0099738A">
        <w:rPr>
          <w:rFonts w:cs="Arial"/>
          <w:b/>
          <w:sz w:val="24"/>
        </w:rPr>
        <w:fldChar w:fldCharType="end"/>
      </w:r>
    </w:p>
    <w:p w14:paraId="6BCF7B91" w14:textId="77777777" w:rsidR="00C95F03" w:rsidRDefault="00113F0B" w:rsidP="00C95F03">
      <w:pPr>
        <w:spacing w:before="100"/>
      </w:pPr>
      <w:r w:rsidRPr="0099738A">
        <w:rPr>
          <w:rFonts w:cs="Arial"/>
        </w:rPr>
        <w:br w:type="page"/>
      </w:r>
      <w:r w:rsidR="00C95F03">
        <w:rPr>
          <w:b/>
          <w:bCs/>
          <w:sz w:val="36"/>
        </w:rPr>
        <w:lastRenderedPageBreak/>
        <w:t>Requerimiento Funcional</w:t>
      </w:r>
    </w:p>
    <w:p w14:paraId="11C46B88" w14:textId="77777777" w:rsidR="00C95F03" w:rsidRPr="0099738A" w:rsidRDefault="00C95F03" w:rsidP="00C95F03">
      <w:pPr>
        <w:rPr>
          <w:rFonts w:cs="Arial"/>
        </w:rPr>
      </w:pPr>
      <w:r>
        <w:rPr>
          <w:i/>
          <w:iCs/>
          <w:sz w:val="32"/>
        </w:rPr>
        <w:t xml:space="preserve">Nombre </w:t>
      </w:r>
      <w:r w:rsidR="00B87E20">
        <w:rPr>
          <w:i/>
          <w:iCs/>
          <w:sz w:val="32"/>
        </w:rPr>
        <w:t>Requerimiento</w:t>
      </w:r>
    </w:p>
    <w:p w14:paraId="375DEBA4" w14:textId="77777777" w:rsidR="00820E91" w:rsidRDefault="00113F0B" w:rsidP="00AF2D75">
      <w:pPr>
        <w:pStyle w:val="Ttulo1"/>
      </w:pPr>
      <w:bookmarkStart w:id="6" w:name="_Toc430703058"/>
      <w:r w:rsidRPr="004B2900">
        <w:t>Antecedentes</w:t>
      </w:r>
      <w:bookmarkEnd w:id="6"/>
    </w:p>
    <w:p w14:paraId="2925C500" w14:textId="77777777" w:rsidR="00820E91" w:rsidRDefault="00113F0B" w:rsidP="00A650C0">
      <w:r w:rsidRPr="0099738A">
        <w:t xml:space="preserve">Breve texto introductorio que describe la realidad actual en </w:t>
      </w:r>
      <w:r w:rsidR="00763AE6">
        <w:t xml:space="preserve">la unidad de gestión </w:t>
      </w:r>
      <w:r w:rsidRPr="0099738A">
        <w:t xml:space="preserve">que </w:t>
      </w:r>
      <w:r w:rsidR="00975E07">
        <w:t xml:space="preserve">expone </w:t>
      </w:r>
      <w:r w:rsidR="00B87E20">
        <w:t>el requerimiento de la unidad de gestión</w:t>
      </w:r>
      <w:r w:rsidRPr="0099738A">
        <w:t xml:space="preserve">. Se deberá considerar aspectos como: </w:t>
      </w:r>
    </w:p>
    <w:p w14:paraId="29036359" w14:textId="77777777" w:rsidR="00820E91" w:rsidRDefault="00820E91" w:rsidP="00113F0B">
      <w:pPr>
        <w:ind w:left="348"/>
        <w:rPr>
          <w:rFonts w:cs="Arial"/>
        </w:rPr>
      </w:pPr>
    </w:p>
    <w:p w14:paraId="020718B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L</w:t>
      </w:r>
      <w:r w:rsidR="00113F0B" w:rsidRPr="00A650C0">
        <w:rPr>
          <w:lang w:val="es-CR"/>
        </w:rPr>
        <w:t>a existencia de un sistema automático que está siendo utilizado y su descripción</w:t>
      </w:r>
    </w:p>
    <w:p w14:paraId="654BCD9D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P</w:t>
      </w:r>
      <w:r w:rsidR="00113F0B" w:rsidRPr="00A650C0">
        <w:rPr>
          <w:lang w:val="es-CR"/>
        </w:rPr>
        <w:t>roblemas existentes con el uso del sistema o asociados a la falta de una herramienta informática</w:t>
      </w:r>
    </w:p>
    <w:p w14:paraId="281BF587" w14:textId="77777777" w:rsidR="00820E91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D</w:t>
      </w:r>
      <w:r w:rsidR="00113F0B" w:rsidRPr="00A650C0">
        <w:rPr>
          <w:lang w:val="es-CR"/>
        </w:rPr>
        <w:t xml:space="preserve">isposiciones legales que exigen el desarrollo del </w:t>
      </w:r>
      <w:r w:rsidRPr="00A650C0">
        <w:rPr>
          <w:lang w:val="es-CR"/>
        </w:rPr>
        <w:t xml:space="preserve">proyecto </w:t>
      </w:r>
      <w:r w:rsidR="00975E07">
        <w:rPr>
          <w:lang w:val="es-CR"/>
        </w:rPr>
        <w:t xml:space="preserve">de software </w:t>
      </w:r>
      <w:r w:rsidRPr="00A650C0">
        <w:rPr>
          <w:lang w:val="es-CR"/>
        </w:rPr>
        <w:t>de una manera urgente</w:t>
      </w:r>
    </w:p>
    <w:p w14:paraId="53A6FF54" w14:textId="77777777" w:rsidR="00113F0B" w:rsidRPr="00A650C0" w:rsidRDefault="00820E91" w:rsidP="00A650C0">
      <w:pPr>
        <w:numPr>
          <w:ilvl w:val="0"/>
          <w:numId w:val="26"/>
        </w:numPr>
        <w:rPr>
          <w:lang w:val="es-CR"/>
        </w:rPr>
      </w:pPr>
      <w:r w:rsidRPr="00A650C0">
        <w:rPr>
          <w:lang w:val="es-CR"/>
        </w:rPr>
        <w:t>E</w:t>
      </w:r>
      <w:r w:rsidR="00113F0B" w:rsidRPr="00A650C0">
        <w:rPr>
          <w:lang w:val="es-CR"/>
        </w:rPr>
        <w:t>tc.</w:t>
      </w:r>
    </w:p>
    <w:p w14:paraId="489E17B3" w14:textId="77777777" w:rsidR="00762D07" w:rsidRDefault="00113F0B" w:rsidP="00AF2D75">
      <w:pPr>
        <w:pStyle w:val="Ttulo1"/>
        <w:tabs>
          <w:tab w:val="left" w:pos="425"/>
        </w:tabs>
      </w:pPr>
      <w:bookmarkStart w:id="7" w:name="_Toc430703059"/>
      <w:r w:rsidRPr="0099738A">
        <w:t>Alcance</w:t>
      </w:r>
      <w:bookmarkEnd w:id="7"/>
    </w:p>
    <w:p w14:paraId="7400143A" w14:textId="77777777" w:rsidR="002B5A15" w:rsidRDefault="002B5A15" w:rsidP="002B5A15">
      <w:r>
        <w:t>Esta sección debe identificar el producto o los productos por su nombre, explicar que debe hacer y, si es necesario lo que no debe hacer, el producto de software. Describir la aplicación de software a ser especificada, incluyendo beneficios relevantes, objetivos y metas.</w:t>
      </w:r>
    </w:p>
    <w:p w14:paraId="4214EBFB" w14:textId="77777777" w:rsidR="00F536F2" w:rsidRDefault="00F536F2" w:rsidP="00F536F2">
      <w:pPr>
        <w:pStyle w:val="Ttulo1"/>
        <w:tabs>
          <w:tab w:val="left" w:pos="425"/>
        </w:tabs>
      </w:pPr>
      <w:r>
        <w:t>Normativa Legal</w:t>
      </w:r>
    </w:p>
    <w:p w14:paraId="37ADE037" w14:textId="77777777" w:rsidR="00F536F2" w:rsidRDefault="00F536F2" w:rsidP="00F536F2">
      <w:r>
        <w:t xml:space="preserve">En esta sección se debe hacer referencia y  </w:t>
      </w:r>
      <w:r w:rsidRPr="00E97984">
        <w:rPr>
          <w:rFonts w:cs="Arial"/>
          <w:szCs w:val="20"/>
        </w:rPr>
        <w:t>aplicación de la normativa legal vigente</w:t>
      </w:r>
      <w:r>
        <w:t xml:space="preserve"> sobre la cual se soporta el requerimiento funcional, se hace un listado de las normas, reglamentos o dictámenes que sugieren la aplicación de este requerimiento y que norman el mismo.</w:t>
      </w:r>
    </w:p>
    <w:p w14:paraId="247F6444" w14:textId="77777777" w:rsidR="00F536F2" w:rsidRDefault="00F536F2" w:rsidP="002B5A15"/>
    <w:p w14:paraId="463646B7" w14:textId="77777777" w:rsidR="00B357B1" w:rsidRDefault="00113F0B" w:rsidP="00640376">
      <w:pPr>
        <w:pStyle w:val="Ttulo1"/>
        <w:tabs>
          <w:tab w:val="left" w:pos="425"/>
        </w:tabs>
      </w:pPr>
      <w:bookmarkStart w:id="8" w:name="_Toc430703060"/>
      <w:r w:rsidRPr="0099738A">
        <w:t>Detalle de la funcionalidad requerida del sistema</w:t>
      </w:r>
      <w:bookmarkEnd w:id="8"/>
    </w:p>
    <w:p w14:paraId="2B43B54C" w14:textId="77777777" w:rsidR="00B43C25" w:rsidRDefault="00113F0B" w:rsidP="00F96ABD">
      <w:pPr>
        <w:rPr>
          <w:rFonts w:cs="Arial"/>
        </w:rPr>
      </w:pPr>
      <w:r w:rsidRPr="0099738A">
        <w:rPr>
          <w:rFonts w:cs="Arial"/>
        </w:rPr>
        <w:t>Esta es la parte más importante del documento, aquí se debe especificar qu</w:t>
      </w:r>
      <w:r w:rsidR="00F65B2D">
        <w:rPr>
          <w:rFonts w:cs="Arial"/>
        </w:rPr>
        <w:t>é</w:t>
      </w:r>
      <w:r w:rsidRPr="0099738A">
        <w:rPr>
          <w:rFonts w:cs="Arial"/>
        </w:rPr>
        <w:t xml:space="preserve"> es lo que se requiere que haga el sistema, </w:t>
      </w:r>
      <w:r w:rsidR="005348BC">
        <w:rPr>
          <w:rFonts w:cs="Arial"/>
        </w:rPr>
        <w:t xml:space="preserve">describiendo a </w:t>
      </w:r>
      <w:r w:rsidRPr="0099738A">
        <w:rPr>
          <w:rFonts w:cs="Arial"/>
        </w:rPr>
        <w:t>detalle la funciona</w:t>
      </w:r>
      <w:r w:rsidR="005348BC">
        <w:rPr>
          <w:rFonts w:cs="Arial"/>
        </w:rPr>
        <w:t>lidad del mismo</w:t>
      </w:r>
      <w:r w:rsidRPr="0099738A">
        <w:rPr>
          <w:rFonts w:cs="Arial"/>
        </w:rPr>
        <w:t>. Se sugiere que se organice esta parte del do</w:t>
      </w:r>
      <w:r w:rsidR="00B87E20">
        <w:rPr>
          <w:rFonts w:cs="Arial"/>
        </w:rPr>
        <w:t>cumento con la descripción de la</w:t>
      </w:r>
      <w:r w:rsidRPr="0099738A">
        <w:rPr>
          <w:rFonts w:cs="Arial"/>
        </w:rPr>
        <w:t xml:space="preserve">s </w:t>
      </w:r>
      <w:r w:rsidR="00B43C25">
        <w:rPr>
          <w:rFonts w:cs="Arial"/>
        </w:rPr>
        <w:t>funciones que se debe cumplir para solventar las necesidades de las unidades de gestión.</w:t>
      </w:r>
    </w:p>
    <w:p w14:paraId="5F8EDDC7" w14:textId="77777777" w:rsidR="00113F0B" w:rsidRPr="0099738A" w:rsidRDefault="00113F0B" w:rsidP="00640376">
      <w:pPr>
        <w:pStyle w:val="Ttulo2"/>
      </w:pPr>
      <w:bookmarkStart w:id="9" w:name="_Toc430703062"/>
      <w:r w:rsidRPr="009252F0">
        <w:t xml:space="preserve">Detalle de </w:t>
      </w:r>
      <w:r w:rsidR="007F1A1B">
        <w:t>las Funciones</w:t>
      </w:r>
      <w:bookmarkEnd w:id="9"/>
    </w:p>
    <w:p w14:paraId="06DF0BD7" w14:textId="77777777" w:rsidR="00113F0B" w:rsidRDefault="00113F0B" w:rsidP="00F96ABD">
      <w:pPr>
        <w:rPr>
          <w:rFonts w:cs="Arial"/>
        </w:rPr>
      </w:pPr>
      <w:r w:rsidRPr="0099738A">
        <w:rPr>
          <w:rFonts w:cs="Arial"/>
        </w:rPr>
        <w:t>Descripción detallada de los módulos y opciones que forman parte del sistema propuesto, se debe incluir pantallas de ingreso de datos y consulta, reportes, etc. Para la descripción de cada uno de los módulos y opciones debe utilizarse el siguiente formato:</w:t>
      </w:r>
    </w:p>
    <w:p w14:paraId="35D5E3D7" w14:textId="77777777" w:rsidR="007F1A1B" w:rsidRDefault="007F1A1B" w:rsidP="00F96ABD">
      <w:pPr>
        <w:rPr>
          <w:rFonts w:cs="Arial"/>
        </w:rPr>
      </w:pPr>
    </w:p>
    <w:p w14:paraId="69927370" w14:textId="77777777" w:rsidR="007F1A1B" w:rsidRPr="007F1A1B" w:rsidRDefault="007F1A1B" w:rsidP="00F96ABD">
      <w:pPr>
        <w:rPr>
          <w:rFonts w:cs="Arial"/>
          <w:b/>
        </w:rPr>
      </w:pPr>
      <w:r w:rsidRPr="007F1A1B">
        <w:rPr>
          <w:rFonts w:cs="Arial"/>
          <w:b/>
        </w:rPr>
        <w:t>Funcionalidad Uno</w:t>
      </w:r>
    </w:p>
    <w:p w14:paraId="326382B4" w14:textId="77777777" w:rsidR="00113F0B" w:rsidRPr="0099738A" w:rsidRDefault="00113F0B" w:rsidP="00F96ABD">
      <w:pPr>
        <w:rPr>
          <w:rFonts w:cs="Arial"/>
        </w:rPr>
      </w:pPr>
    </w:p>
    <w:p w14:paraId="2E9A0643" w14:textId="77777777" w:rsidR="00113F0B" w:rsidRDefault="00113F0B" w:rsidP="00F96ABD">
      <w:pPr>
        <w:tabs>
          <w:tab w:val="num" w:pos="1788"/>
        </w:tabs>
        <w:ind w:left="328"/>
        <w:rPr>
          <w:rFonts w:cs="Arial"/>
        </w:rPr>
      </w:pPr>
      <w:r w:rsidRPr="0099738A">
        <w:rPr>
          <w:rFonts w:cs="Arial"/>
          <w:b/>
        </w:rPr>
        <w:t>A.   Nombre</w:t>
      </w:r>
      <w:r w:rsidRPr="0099738A">
        <w:rPr>
          <w:rFonts w:cs="Arial"/>
        </w:rPr>
        <w:t>: Nombre de</w:t>
      </w:r>
      <w:r w:rsidR="007F1A1B">
        <w:rPr>
          <w:rFonts w:cs="Arial"/>
        </w:rPr>
        <w:t xml:space="preserve"> </w:t>
      </w:r>
      <w:r w:rsidRPr="0099738A">
        <w:rPr>
          <w:rFonts w:cs="Arial"/>
        </w:rPr>
        <w:t>l</w:t>
      </w:r>
      <w:r w:rsidR="007F1A1B">
        <w:rPr>
          <w:rFonts w:cs="Arial"/>
        </w:rPr>
        <w:t>a Función para identificarla</w:t>
      </w:r>
    </w:p>
    <w:p w14:paraId="65EF0E21" w14:textId="77777777" w:rsidR="00B62FEE" w:rsidRPr="0099738A" w:rsidRDefault="00B62FEE" w:rsidP="00F96ABD">
      <w:pPr>
        <w:tabs>
          <w:tab w:val="num" w:pos="1788"/>
        </w:tabs>
        <w:ind w:left="328"/>
        <w:rPr>
          <w:rFonts w:cs="Arial"/>
        </w:rPr>
      </w:pPr>
    </w:p>
    <w:p w14:paraId="1EFE075E" w14:textId="77777777" w:rsidR="00113F0B" w:rsidRDefault="00113F0B" w:rsidP="007F1A1B">
      <w:pPr>
        <w:ind w:left="328"/>
        <w:rPr>
          <w:rFonts w:cs="Arial"/>
        </w:rPr>
      </w:pPr>
      <w:r w:rsidRPr="0099738A">
        <w:rPr>
          <w:rFonts w:cs="Arial"/>
          <w:b/>
        </w:rPr>
        <w:t xml:space="preserve">A.1.Descripción: </w:t>
      </w:r>
      <w:r w:rsidRPr="0099738A">
        <w:rPr>
          <w:rFonts w:cs="Arial"/>
        </w:rPr>
        <w:t xml:space="preserve">Detalle claro y preciso de la </w:t>
      </w:r>
      <w:r w:rsidR="007F1A1B">
        <w:rPr>
          <w:rFonts w:cs="Arial"/>
        </w:rPr>
        <w:t>actividades a ser realizadas en esta funcionalidad</w:t>
      </w:r>
      <w:r w:rsidRPr="0099738A">
        <w:rPr>
          <w:rFonts w:cs="Arial"/>
        </w:rPr>
        <w:t xml:space="preserve">, y del proceso que </w:t>
      </w:r>
      <w:r w:rsidR="007F1A1B">
        <w:rPr>
          <w:rFonts w:cs="Arial"/>
        </w:rPr>
        <w:t>se desee automatizar</w:t>
      </w:r>
      <w:r w:rsidR="00C04904">
        <w:rPr>
          <w:rFonts w:cs="Arial"/>
        </w:rPr>
        <w:t>, c</w:t>
      </w:r>
      <w:r w:rsidRPr="0099738A">
        <w:rPr>
          <w:rFonts w:cs="Arial"/>
        </w:rPr>
        <w:t>onsiderar los siguientes aspectos:</w:t>
      </w:r>
      <w:r w:rsidR="007F1A1B">
        <w:rPr>
          <w:rFonts w:cs="Arial"/>
        </w:rPr>
        <w:t xml:space="preserve"> </w:t>
      </w:r>
      <w:r w:rsidR="00EA4E61">
        <w:rPr>
          <w:rFonts w:cs="Arial"/>
          <w:b/>
        </w:rPr>
        <w:t>Datos de entrada</w:t>
      </w:r>
      <w:r w:rsidR="007F1A1B">
        <w:rPr>
          <w:rFonts w:cs="Arial"/>
          <w:b/>
        </w:rPr>
        <w:t>, pa</w:t>
      </w:r>
      <w:r w:rsidRPr="0099738A">
        <w:rPr>
          <w:rFonts w:cs="Arial"/>
          <w:b/>
        </w:rPr>
        <w:t>rticipantes en el proceso</w:t>
      </w:r>
      <w:r w:rsidR="007F1A1B">
        <w:rPr>
          <w:rFonts w:cs="Arial"/>
          <w:b/>
        </w:rPr>
        <w:t xml:space="preserve">, </w:t>
      </w:r>
      <w:r w:rsidRPr="0099738A">
        <w:rPr>
          <w:rFonts w:cs="Arial"/>
          <w:b/>
        </w:rPr>
        <w:t xml:space="preserve">Resultados de la ejecución del proceso.- </w:t>
      </w:r>
      <w:r w:rsidRPr="0099738A">
        <w:rPr>
          <w:rFonts w:cs="Arial"/>
        </w:rPr>
        <w:t xml:space="preserve">Registro de los datos, impresión de un reporte,  presentación de datos en pantalla, si el proceso requiere almacenar o grabar información de auditoria que permita identificar si el </w:t>
      </w:r>
      <w:r w:rsidRPr="0099738A">
        <w:rPr>
          <w:rFonts w:cs="Arial"/>
        </w:rPr>
        <w:lastRenderedPageBreak/>
        <w:t>proceso terminó correctamente o no, si se requiere pantallas de consulta de esta información de log, etc.</w:t>
      </w:r>
    </w:p>
    <w:p w14:paraId="126D72E6" w14:textId="77777777" w:rsidR="00755220" w:rsidRDefault="00755220" w:rsidP="007F1A1B">
      <w:pPr>
        <w:ind w:left="328"/>
        <w:rPr>
          <w:rFonts w:cs="Arial"/>
        </w:rPr>
      </w:pPr>
    </w:p>
    <w:p w14:paraId="0BDD9B8D" w14:textId="77777777" w:rsidR="00755220" w:rsidRPr="00262CD3" w:rsidRDefault="00262CD3" w:rsidP="00262CD3">
      <w:pPr>
        <w:tabs>
          <w:tab w:val="num" w:pos="360"/>
        </w:tabs>
        <w:ind w:left="328"/>
        <w:rPr>
          <w:rFonts w:cs="Arial"/>
          <w:b/>
        </w:rPr>
      </w:pPr>
      <w:r>
        <w:rPr>
          <w:rFonts w:cs="Arial"/>
          <w:b/>
        </w:rPr>
        <w:t>A.</w:t>
      </w:r>
      <w:r w:rsidR="00444F78">
        <w:rPr>
          <w:rFonts w:cs="Arial"/>
          <w:b/>
        </w:rPr>
        <w:t>2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Reglas del negocio y restricciones que deben respetarse en la implementación de</w:t>
      </w:r>
      <w:r>
        <w:rPr>
          <w:rFonts w:cs="Arial"/>
          <w:b/>
        </w:rPr>
        <w:t xml:space="preserve"> </w:t>
      </w:r>
      <w:r w:rsidR="00755220" w:rsidRPr="0099738A">
        <w:rPr>
          <w:rFonts w:cs="Arial"/>
          <w:b/>
        </w:rPr>
        <w:t>l</w:t>
      </w:r>
      <w:r>
        <w:rPr>
          <w:rFonts w:cs="Arial"/>
          <w:b/>
        </w:rPr>
        <w:t>a necesidad</w:t>
      </w:r>
      <w:r w:rsidR="00755220" w:rsidRPr="00262CD3">
        <w:rPr>
          <w:rFonts w:cs="Arial"/>
          <w:b/>
        </w:rPr>
        <w:t xml:space="preserve">.- Cálculo de valores monetarios, períodos de presentación, </w:t>
      </w:r>
      <w:r>
        <w:rPr>
          <w:rFonts w:cs="Arial"/>
          <w:b/>
        </w:rPr>
        <w:t xml:space="preserve">normativa legal. Legislación, recomendaciones de entidades de control, cumplimientos legales, y </w:t>
      </w:r>
      <w:r w:rsidR="00B87E20">
        <w:rPr>
          <w:rFonts w:cs="Arial"/>
          <w:b/>
        </w:rPr>
        <w:t>demás</w:t>
      </w:r>
      <w:r>
        <w:rPr>
          <w:rFonts w:cs="Arial"/>
          <w:b/>
        </w:rPr>
        <w:t xml:space="preserve"> aspectos legales</w:t>
      </w:r>
      <w:r w:rsidR="00755220" w:rsidRPr="00262CD3">
        <w:rPr>
          <w:rFonts w:cs="Arial"/>
          <w:b/>
        </w:rPr>
        <w:t>, etc.</w:t>
      </w:r>
    </w:p>
    <w:p w14:paraId="4FA53A53" w14:textId="77777777" w:rsidR="00755220" w:rsidRPr="0099738A" w:rsidRDefault="00755220" w:rsidP="007F1A1B">
      <w:pPr>
        <w:ind w:left="328"/>
        <w:rPr>
          <w:rFonts w:cs="Arial"/>
        </w:rPr>
      </w:pPr>
    </w:p>
    <w:p w14:paraId="10BB74A5" w14:textId="77777777" w:rsidR="00113F0B" w:rsidRPr="0099738A" w:rsidRDefault="00113F0B" w:rsidP="00F96ABD">
      <w:pPr>
        <w:rPr>
          <w:rFonts w:cs="Arial"/>
        </w:rPr>
      </w:pPr>
    </w:p>
    <w:p w14:paraId="0276A667" w14:textId="77777777" w:rsidR="007F1A1B" w:rsidRDefault="00113F0B" w:rsidP="00F96ABD">
      <w:pPr>
        <w:ind w:left="328"/>
        <w:rPr>
          <w:rFonts w:cs="Arial"/>
        </w:rPr>
      </w:pPr>
      <w:r w:rsidRPr="0099738A">
        <w:rPr>
          <w:rFonts w:cs="Arial"/>
          <w:b/>
        </w:rPr>
        <w:t>A.</w:t>
      </w:r>
      <w:r w:rsidR="00444F78">
        <w:rPr>
          <w:rFonts w:cs="Arial"/>
          <w:b/>
        </w:rPr>
        <w:t>3</w:t>
      </w:r>
      <w:r w:rsidRPr="0099738A">
        <w:rPr>
          <w:rFonts w:cs="Arial"/>
          <w:b/>
        </w:rPr>
        <w:t>.</w:t>
      </w:r>
      <w:r w:rsidR="007F1A1B">
        <w:rPr>
          <w:rFonts w:cs="Arial"/>
          <w:b/>
        </w:rPr>
        <w:t>Diagrama de procesos</w:t>
      </w:r>
      <w:r w:rsidRPr="0099738A">
        <w:rPr>
          <w:rFonts w:cs="Arial"/>
          <w:b/>
        </w:rPr>
        <w:t xml:space="preserve">: </w:t>
      </w:r>
      <w:r w:rsidR="007F1A1B" w:rsidRPr="0099738A">
        <w:rPr>
          <w:rFonts w:cs="Arial"/>
        </w:rPr>
        <w:t xml:space="preserve">Se puede incluir un diagrama de procesos para </w:t>
      </w:r>
      <w:r w:rsidR="00BD2A7F">
        <w:rPr>
          <w:rFonts w:cs="Arial"/>
        </w:rPr>
        <w:t xml:space="preserve">complementar la descripción </w:t>
      </w:r>
      <w:r w:rsidR="007F1A1B">
        <w:rPr>
          <w:rFonts w:cs="Arial"/>
        </w:rPr>
        <w:t>de la funcionalidad requerida</w:t>
      </w:r>
    </w:p>
    <w:p w14:paraId="1CDA6356" w14:textId="77777777" w:rsidR="007F1A1B" w:rsidRPr="007F1A1B" w:rsidRDefault="007F1A1B" w:rsidP="00F96ABD">
      <w:pPr>
        <w:ind w:left="326"/>
        <w:rPr>
          <w:rFonts w:cs="Arial"/>
          <w:b/>
        </w:rPr>
      </w:pPr>
    </w:p>
    <w:p w14:paraId="01218A47" w14:textId="77777777" w:rsidR="00113F0B" w:rsidRPr="0099738A" w:rsidRDefault="00113F0B" w:rsidP="00420D2E">
      <w:pPr>
        <w:pStyle w:val="Ttulo1"/>
        <w:tabs>
          <w:tab w:val="left" w:pos="425"/>
        </w:tabs>
      </w:pPr>
      <w:bookmarkStart w:id="10" w:name="_Toc430703063"/>
      <w:r w:rsidRPr="0099738A">
        <w:t>Anexos</w:t>
      </w:r>
      <w:bookmarkEnd w:id="10"/>
    </w:p>
    <w:p w14:paraId="7EC27A77" w14:textId="77777777" w:rsidR="002466EF" w:rsidRDefault="00113F0B" w:rsidP="004A49EF">
      <w:r w:rsidRPr="00123918">
        <w:t>Adicionalmente la información especificada, el usuario podrá adjuntar otros documentos que considere necesarios para el requerimiento, pero en calidad de anexos. Estos deberán llevar un título y una pequeña descripción, deberán enumerarse mediante letras mayúsculas y en orden alfabético a partir de la letra A.</w:t>
      </w:r>
    </w:p>
    <w:p w14:paraId="05E11BAD" w14:textId="77777777" w:rsidR="002466EF" w:rsidRDefault="002466EF" w:rsidP="00977A2B">
      <w:pPr>
        <w:pStyle w:val="Ttulo2"/>
      </w:pPr>
      <w:bookmarkStart w:id="11" w:name="_Toc430703064"/>
      <w:r>
        <w:t>Anexo A</w:t>
      </w:r>
      <w:r w:rsidR="004A49EF">
        <w:t>: Título del Anexo</w:t>
      </w:r>
      <w:bookmarkEnd w:id="11"/>
    </w:p>
    <w:p w14:paraId="27EF5ED7" w14:textId="77777777" w:rsidR="004A49EF" w:rsidRPr="004A49EF" w:rsidRDefault="004A49EF" w:rsidP="004A49EF">
      <w:r>
        <w:t>Breve descripción de lo que contiene el Anexo</w:t>
      </w:r>
    </w:p>
    <w:p w14:paraId="25163147" w14:textId="77777777" w:rsidR="00113F0B" w:rsidRPr="0099738A" w:rsidRDefault="00AF3CA7" w:rsidP="00420D2E">
      <w:pPr>
        <w:pStyle w:val="Ttulo1"/>
        <w:tabs>
          <w:tab w:val="left" w:pos="425"/>
        </w:tabs>
      </w:pPr>
      <w:r>
        <w:br w:type="page"/>
      </w:r>
      <w:bookmarkStart w:id="12" w:name="_Toc430703065"/>
      <w:r w:rsidR="003E05A9">
        <w:lastRenderedPageBreak/>
        <w:t>Firma de Participantes</w:t>
      </w:r>
      <w:bookmarkEnd w:id="12"/>
    </w:p>
    <w:p w14:paraId="5F6D3C18" w14:textId="77777777" w:rsidR="00113F0B" w:rsidRDefault="00113F0B" w:rsidP="00AF3CA7">
      <w:pPr>
        <w:rPr>
          <w:rFonts w:cs="Arial"/>
        </w:rPr>
      </w:pPr>
      <w:r w:rsidRPr="0099738A">
        <w:rPr>
          <w:rFonts w:cs="Arial"/>
        </w:rPr>
        <w:t xml:space="preserve">El siguiente formato deberá ser presentado para constancia de </w:t>
      </w:r>
      <w:r w:rsidR="003E05A9">
        <w:rPr>
          <w:rFonts w:cs="Arial"/>
        </w:rPr>
        <w:t>las personas que participaron en la elaboración de este documento</w:t>
      </w:r>
      <w:r w:rsidR="00C21F1B">
        <w:rPr>
          <w:rFonts w:cs="Arial"/>
        </w:rPr>
        <w:t>.</w:t>
      </w:r>
    </w:p>
    <w:p w14:paraId="7CA7539C" w14:textId="77777777" w:rsidR="00AF3CA7" w:rsidRDefault="00AF3CA7" w:rsidP="00AF3CA7">
      <w:pPr>
        <w:rPr>
          <w:rFonts w:cs="Arial"/>
        </w:rPr>
      </w:pPr>
    </w:p>
    <w:tbl>
      <w:tblPr>
        <w:tblW w:w="9498" w:type="dxa"/>
        <w:tblInd w:w="-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98"/>
      </w:tblGrid>
      <w:tr w:rsidR="00755220" w:rsidRPr="0099738A" w14:paraId="1CBE220B" w14:textId="77777777" w:rsidTr="00B87E20">
        <w:tblPrEx>
          <w:tblCellMar>
            <w:top w:w="0" w:type="dxa"/>
            <w:bottom w:w="0" w:type="dxa"/>
          </w:tblCellMar>
        </w:tblPrEx>
        <w:trPr>
          <w:trHeight w:val="2982"/>
        </w:trPr>
        <w:tc>
          <w:tcPr>
            <w:tcW w:w="9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3F8148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</w:p>
          <w:p w14:paraId="314F7981" w14:textId="77777777" w:rsidR="00755220" w:rsidRPr="0099738A" w:rsidRDefault="00755220" w:rsidP="00751C7D">
            <w:pPr>
              <w:jc w:val="center"/>
              <w:rPr>
                <w:rFonts w:cs="Arial"/>
                <w:b/>
              </w:rPr>
            </w:pPr>
            <w:r w:rsidRPr="0099738A">
              <w:rPr>
                <w:rFonts w:cs="Arial"/>
                <w:b/>
                <w:sz w:val="32"/>
                <w:szCs w:val="32"/>
              </w:rPr>
              <w:t>APROBACION DEL REQUERIMIENTO</w:t>
            </w:r>
          </w:p>
          <w:p w14:paraId="50F5153E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65DFA44D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653CBB05" w14:textId="77777777" w:rsidR="00755220" w:rsidRPr="0099738A" w:rsidRDefault="007552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 xml:space="preserve">FUNCIONARIO RESPONSABLE DEL </w:t>
                  </w:r>
                  <w:r w:rsidR="00B87E20">
                    <w:rPr>
                      <w:rFonts w:cs="Arial"/>
                      <w:b/>
                      <w:bCs/>
                      <w:sz w:val="16"/>
                      <w:szCs w:val="16"/>
                    </w:rPr>
                    <w:t>REQUERIMIENTO</w:t>
                  </w:r>
                </w:p>
              </w:tc>
            </w:tr>
            <w:tr w:rsidR="00755220" w:rsidRPr="0099738A" w14:paraId="72A4E703" w14:textId="77777777" w:rsidTr="009C1258">
              <w:trPr>
                <w:trHeight w:val="239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FAF16FB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B118270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Responsable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9C5C1B4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01831B60" w14:textId="77777777" w:rsidTr="00751C7D">
              <w:trPr>
                <w:trHeight w:val="271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B3F4903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5E0D9BA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E0D5BA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751C7D" w:rsidRPr="0099738A" w14:paraId="242634B4" w14:textId="77777777" w:rsidTr="00751C7D">
              <w:trPr>
                <w:trHeight w:val="247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DBDDA57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176DF262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FF8501C" w14:textId="77777777" w:rsidR="00751C7D" w:rsidRPr="0099738A" w:rsidRDefault="00751C7D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3F515D02" w14:textId="77777777" w:rsidTr="009C3F1B">
              <w:trPr>
                <w:trHeight w:val="199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8C09642" w14:textId="77777777" w:rsidR="009C3F1B" w:rsidRPr="00D76F96" w:rsidRDefault="009C3F1B" w:rsidP="009C3F1B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APROBACIÓN: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2F69F94F" w14:textId="77777777" w:rsidR="00755220" w:rsidRPr="0099738A" w:rsidRDefault="00755220" w:rsidP="009C3F1B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cs="Arial"/>
                <w:b/>
              </w:rPr>
            </w:pPr>
          </w:p>
          <w:tbl>
            <w:tblPr>
              <w:tblW w:w="8647" w:type="dxa"/>
              <w:tblInd w:w="351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520"/>
              <w:gridCol w:w="2867"/>
              <w:gridCol w:w="3260"/>
            </w:tblGrid>
            <w:tr w:rsidR="00755220" w:rsidRPr="0099738A" w14:paraId="57D07882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14:paraId="0F8E0E8A" w14:textId="77777777" w:rsidR="00755220" w:rsidRPr="0099738A" w:rsidRDefault="00B87E20" w:rsidP="00B87E20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</w:rPr>
                    <w:t>ELABORADO POR:</w:t>
                  </w:r>
                </w:p>
              </w:tc>
            </w:tr>
            <w:tr w:rsidR="00755220" w:rsidRPr="0099738A" w14:paraId="62B2B15B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ABEBCA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Unidad de Negocio</w:t>
                  </w: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2581990C" w14:textId="77777777" w:rsidR="00755220" w:rsidRPr="0099738A" w:rsidRDefault="00B87E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>
                    <w:rPr>
                      <w:rFonts w:cs="Arial"/>
                      <w:b/>
                      <w:bCs/>
                      <w:sz w:val="16"/>
                      <w:szCs w:val="16"/>
                    </w:rPr>
                    <w:t>Nombre</w:t>
                  </w: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7D93427" w14:textId="77777777" w:rsidR="00755220" w:rsidRPr="0099738A" w:rsidRDefault="00755220" w:rsidP="00751C7D">
                  <w:pPr>
                    <w:jc w:val="center"/>
                    <w:rPr>
                      <w:rFonts w:eastAsia="Arial Unicode MS" w:cs="Arial"/>
                      <w:b/>
                      <w:bCs/>
                      <w:sz w:val="16"/>
                      <w:szCs w:val="16"/>
                    </w:rPr>
                  </w:pPr>
                  <w:r w:rsidRPr="0099738A">
                    <w:rPr>
                      <w:rFonts w:cs="Arial"/>
                      <w:b/>
                      <w:bCs/>
                      <w:sz w:val="16"/>
                      <w:szCs w:val="16"/>
                    </w:rPr>
                    <w:t>Firma</w:t>
                  </w:r>
                </w:p>
              </w:tc>
            </w:tr>
            <w:tr w:rsidR="009C3F1B" w:rsidRPr="0099738A" w14:paraId="731465C1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C4ACD31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CAEC889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385013CD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4F283F8A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090857C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35DE74C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747F352F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9C3F1B" w:rsidRPr="0099738A" w14:paraId="67C87122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61A6786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E026A14" w14:textId="77777777" w:rsidR="009C3F1B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4DAC5868" w14:textId="77777777" w:rsidR="009C3F1B" w:rsidRPr="0099738A" w:rsidRDefault="009C3F1B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71CCB85E" w14:textId="77777777" w:rsidTr="00751C7D">
              <w:trPr>
                <w:trHeight w:val="255"/>
              </w:trPr>
              <w:tc>
                <w:tcPr>
                  <w:tcW w:w="25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0FA92003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86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63DD3D3" w14:textId="77777777" w:rsidR="00D76F96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32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6CF44374" w14:textId="77777777" w:rsidR="00D76F96" w:rsidRPr="0099738A" w:rsidRDefault="00D76F96" w:rsidP="00751C7D">
                  <w:pPr>
                    <w:jc w:val="center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D76F96" w:rsidRPr="0099738A" w14:paraId="3B826A35" w14:textId="77777777" w:rsidTr="00751C7D">
              <w:trPr>
                <w:trHeight w:val="255"/>
              </w:trPr>
              <w:tc>
                <w:tcPr>
                  <w:tcW w:w="8647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</w:tcPr>
                <w:p w14:paraId="55C9D878" w14:textId="77777777" w:rsidR="00D76F96" w:rsidRPr="00D76F96" w:rsidRDefault="00D76F96" w:rsidP="00D76F96">
                  <w:pPr>
                    <w:jc w:val="left"/>
                    <w:rPr>
                      <w:rFonts w:cs="Arial"/>
                      <w:b/>
                      <w:bCs/>
                      <w:sz w:val="16"/>
                      <w:szCs w:val="16"/>
                    </w:rPr>
                  </w:pPr>
                  <w:r w:rsidRPr="00D76F96">
                    <w:rPr>
                      <w:rFonts w:cs="Arial"/>
                      <w:b/>
                      <w:sz w:val="16"/>
                      <w:szCs w:val="16"/>
                    </w:rPr>
                    <w:t xml:space="preserve">FECHA DE ELABORACIÓN:  </w:t>
                  </w:r>
                  <w:r w:rsidRPr="00D76F96">
                    <w:rPr>
                      <w:rFonts w:cs="Arial"/>
                      <w:sz w:val="16"/>
                      <w:szCs w:val="16"/>
                    </w:rPr>
                    <w:t>23/09/2015</w:t>
                  </w:r>
                </w:p>
              </w:tc>
            </w:tr>
          </w:tbl>
          <w:p w14:paraId="15313B56" w14:textId="77777777" w:rsidR="00755220" w:rsidRPr="0099738A" w:rsidRDefault="00755220" w:rsidP="00751C7D">
            <w:pPr>
              <w:rPr>
                <w:rFonts w:cs="Arial"/>
                <w:b/>
              </w:rPr>
            </w:pPr>
          </w:p>
        </w:tc>
      </w:tr>
    </w:tbl>
    <w:p w14:paraId="452CC4A1" w14:textId="77777777" w:rsidR="00113F0B" w:rsidRPr="0099738A" w:rsidRDefault="00113F0B">
      <w:pPr>
        <w:rPr>
          <w:rFonts w:cs="Arial"/>
        </w:rPr>
      </w:pPr>
    </w:p>
    <w:sectPr w:rsidR="00113F0B" w:rsidRPr="0099738A">
      <w:headerReference w:type="default" r:id="rId9"/>
      <w:footerReference w:type="default" r:id="rId10"/>
      <w:footnotePr>
        <w:pos w:val="beneathText"/>
      </w:footnotePr>
      <w:pgSz w:w="11905" w:h="16837"/>
      <w:pgMar w:top="1411" w:right="1411" w:bottom="1411" w:left="1699" w:header="706" w:footer="706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1D4B98" w14:textId="77777777" w:rsidR="004B5F2D" w:rsidRDefault="004B5F2D" w:rsidP="00821E8D">
      <w:r>
        <w:separator/>
      </w:r>
    </w:p>
  </w:endnote>
  <w:endnote w:type="continuationSeparator" w:id="0">
    <w:p w14:paraId="09FB6287" w14:textId="77777777" w:rsidR="004B5F2D" w:rsidRDefault="004B5F2D" w:rsidP="00821E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Arial Unicode MS"/>
    <w:charset w:val="8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D6E8AB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sz w:val="24"/>
      </w:rPr>
    </w:pPr>
  </w:p>
  <w:p w14:paraId="30A8C5B5" w14:textId="77777777" w:rsidR="00751C7D" w:rsidRDefault="00751C7D">
    <w:pPr>
      <w:pStyle w:val="Piedepgina"/>
      <w:tabs>
        <w:tab w:val="clear" w:pos="8789"/>
        <w:tab w:val="right" w:pos="8788"/>
      </w:tabs>
      <w:jc w:val="right"/>
      <w:rPr>
        <w:i/>
        <w:iCs/>
        <w:sz w:val="24"/>
      </w:rPr>
    </w:pPr>
    <w:r>
      <w:rPr>
        <w:i/>
        <w:iCs/>
        <w:sz w:val="24"/>
      </w:rPr>
      <w:t xml:space="preserve">Área de Desarrollo </w:t>
    </w:r>
  </w:p>
  <w:p w14:paraId="55B58592" w14:textId="77777777" w:rsidR="00751C7D" w:rsidRDefault="00751C7D">
    <w:pPr>
      <w:pStyle w:val="Piedepgina"/>
      <w:jc w:val="right"/>
      <w:rPr>
        <w:b/>
        <w:bCs/>
        <w:sz w:val="24"/>
      </w:rPr>
    </w:pPr>
    <w:r>
      <w:rPr>
        <w:b/>
        <w:bCs/>
        <w:sz w:val="24"/>
      </w:rPr>
      <w:t xml:space="preserve">Dirección de Tecnología </w:t>
    </w:r>
  </w:p>
  <w:p w14:paraId="2FD2238F" w14:textId="77777777" w:rsidR="00751C7D" w:rsidRDefault="00751C7D">
    <w:pPr>
      <w:pStyle w:val="Piedepgina"/>
      <w:pBdr>
        <w:top w:val="single" w:sz="4" w:space="1" w:color="000000"/>
      </w:pBdr>
      <w:jc w:val="center"/>
      <w:rPr>
        <w:b/>
        <w:bCs/>
        <w:sz w:val="18"/>
      </w:rPr>
    </w:pPr>
    <w:r>
      <w:rPr>
        <w:b/>
        <w:bCs/>
        <w:sz w:val="18"/>
      </w:rPr>
      <w:t>CONFIDENCIAL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CellMar>
        <w:top w:w="57" w:type="dxa"/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960"/>
      <w:gridCol w:w="2823"/>
      <w:gridCol w:w="2014"/>
    </w:tblGrid>
    <w:tr w:rsidR="00751C7D" w14:paraId="606A8292" w14:textId="77777777">
      <w:tc>
        <w:tcPr>
          <w:tcW w:w="3960" w:type="dxa"/>
          <w:tcBorders>
            <w:top w:val="single" w:sz="4" w:space="0" w:color="000000"/>
          </w:tcBorders>
        </w:tcPr>
        <w:p w14:paraId="076F31DA" w14:textId="77777777" w:rsidR="00751C7D" w:rsidRDefault="00751C7D" w:rsidP="0021169B">
          <w:pPr>
            <w:pStyle w:val="Piedepgina"/>
            <w:tabs>
              <w:tab w:val="clear" w:pos="4394"/>
              <w:tab w:val="center" w:pos="5415"/>
            </w:tabs>
            <w:snapToGrid w:val="0"/>
          </w:pPr>
          <w:r>
            <w:t>© Dirección de Tecnología - CCE</w:t>
          </w:r>
        </w:p>
      </w:tc>
      <w:tc>
        <w:tcPr>
          <w:tcW w:w="2823" w:type="dxa"/>
          <w:tcBorders>
            <w:top w:val="single" w:sz="4" w:space="0" w:color="000000"/>
          </w:tcBorders>
        </w:tcPr>
        <w:p w14:paraId="4FD83DBA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center"/>
            <w:rPr>
              <w:b/>
              <w:bCs/>
              <w:sz w:val="18"/>
            </w:rPr>
          </w:pPr>
          <w:r>
            <w:rPr>
              <w:b/>
              <w:bCs/>
              <w:sz w:val="18"/>
            </w:rPr>
            <w:t>CONFIDENCIAL</w:t>
          </w:r>
        </w:p>
      </w:tc>
      <w:tc>
        <w:tcPr>
          <w:tcW w:w="2014" w:type="dxa"/>
          <w:tcBorders>
            <w:top w:val="single" w:sz="4" w:space="0" w:color="000000"/>
          </w:tcBorders>
        </w:tcPr>
        <w:p w14:paraId="35C4F7FD" w14:textId="77777777" w:rsidR="00751C7D" w:rsidRDefault="00751C7D">
          <w:pPr>
            <w:pStyle w:val="Piedepgina"/>
            <w:tabs>
              <w:tab w:val="clear" w:pos="4394"/>
              <w:tab w:val="center" w:pos="5415"/>
            </w:tabs>
            <w:snapToGrid w:val="0"/>
            <w:jc w:val="right"/>
          </w:pPr>
          <w:r>
            <w:rPr>
              <w:sz w:val="18"/>
            </w:rPr>
            <w:t xml:space="preserve">Pág.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 w:rsidR="00444F78">
            <w:rPr>
              <w:noProof/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</w:tbl>
  <w:p w14:paraId="711FF6D3" w14:textId="77777777" w:rsidR="00751C7D" w:rsidRDefault="00751C7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481618" w14:textId="77777777" w:rsidR="004B5F2D" w:rsidRDefault="004B5F2D" w:rsidP="00821E8D">
      <w:r>
        <w:separator/>
      </w:r>
    </w:p>
  </w:footnote>
  <w:footnote w:type="continuationSeparator" w:id="0">
    <w:p w14:paraId="239D5521" w14:textId="77777777" w:rsidR="004B5F2D" w:rsidRDefault="004B5F2D" w:rsidP="00821E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2CEA1" w14:textId="06D040EF" w:rsidR="00751C7D" w:rsidRDefault="00A061F2">
    <w:pPr>
      <w:pStyle w:val="Encabezado"/>
    </w:pPr>
    <w:r w:rsidRPr="00B87C3F">
      <w:rPr>
        <w:rFonts w:ascii="Helvetica" w:hAnsi="Helvetica"/>
        <w:noProof/>
        <w:sz w:val="18"/>
        <w:szCs w:val="18"/>
        <w:lang w:val="es-ES" w:eastAsia="es-ES"/>
      </w:rPr>
      <w:drawing>
        <wp:inline distT="0" distB="0" distL="0" distR="0" wp14:anchorId="37359670" wp14:editId="6EDF47BE">
          <wp:extent cx="1428750" cy="676275"/>
          <wp:effectExtent l="0" t="0" r="0" b="0"/>
          <wp:docPr id="2" name="Imagen 6" descr="http://www.corteconstitucional.gov.ec/images/stories/gif/LOGO_FINAL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6" descr="http://www.corteconstitucional.gov.ec/images/stories/gif/LOGO_FINAL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76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66"/>
      <w:gridCol w:w="6041"/>
      <w:gridCol w:w="1699"/>
    </w:tblGrid>
    <w:tr w:rsidR="00751C7D" w:rsidRPr="007D3FF0" w14:paraId="75B2C6BD" w14:textId="77777777" w:rsidTr="00B66778">
      <w:trPr>
        <w:trHeight w:hRule="exact" w:val="584"/>
        <w:jc w:val="center"/>
      </w:trPr>
      <w:tc>
        <w:tcPr>
          <w:tcW w:w="2465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</w:tcPr>
        <w:p w14:paraId="554EB2FC" w14:textId="4ED15F7F" w:rsidR="00751C7D" w:rsidRPr="001637C7" w:rsidRDefault="00A061F2" w:rsidP="009B2A21">
          <w:pPr>
            <w:pStyle w:val="Encabezado"/>
            <w:rPr>
              <w:rFonts w:cs="Arial"/>
              <w:sz w:val="28"/>
              <w:szCs w:val="28"/>
            </w:rPr>
          </w:pPr>
          <w:r w:rsidRPr="00B87C3F">
            <w:rPr>
              <w:rFonts w:ascii="Helvetica" w:hAnsi="Helvetica"/>
              <w:noProof/>
              <w:sz w:val="18"/>
              <w:szCs w:val="18"/>
              <w:lang w:val="es-ES" w:eastAsia="es-ES"/>
            </w:rPr>
            <w:drawing>
              <wp:inline distT="0" distB="0" distL="0" distR="0" wp14:anchorId="6A5E1AC3" wp14:editId="2889F038">
                <wp:extent cx="1428750" cy="676275"/>
                <wp:effectExtent l="0" t="0" r="0" b="0"/>
                <wp:docPr id="1" name="Imagen 6" descr="http://www.corteconstitucional.gov.ec/images/stories/gif/LOGO_FINAL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6" descr="http://www.corteconstitucional.gov.ec/images/stories/gif/LOGO_FINAL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67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41" w:type="dxa"/>
          <w:gridSpan w:val="2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shd w:val="clear" w:color="auto" w:fill="auto"/>
        </w:tcPr>
        <w:p w14:paraId="47353F12" w14:textId="77777777" w:rsidR="00751C7D" w:rsidRPr="00B87C3F" w:rsidRDefault="00751C7D" w:rsidP="009B2A21">
          <w:pPr>
            <w:pStyle w:val="Encabezado"/>
            <w:snapToGrid w:val="0"/>
            <w:jc w:val="center"/>
            <w:rPr>
              <w:rFonts w:cs="Arial"/>
              <w:b/>
              <w:color w:val="1F497D"/>
              <w:spacing w:val="20"/>
              <w:sz w:val="24"/>
              <w:lang w:val="es-ES"/>
            </w:rPr>
          </w:pPr>
          <w:r w:rsidRPr="00B87C3F">
            <w:rPr>
              <w:rFonts w:cs="Arial"/>
              <w:b/>
              <w:color w:val="1F497D"/>
              <w:spacing w:val="20"/>
              <w:sz w:val="24"/>
              <w:lang w:val="es-ES"/>
            </w:rPr>
            <w:t>CORTE CONSTITUCIONAL DEL ECUADOR</w:t>
          </w:r>
        </w:p>
        <w:p w14:paraId="60C160FD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lang w:val="es-ES"/>
            </w:rPr>
          </w:pPr>
          <w:r w:rsidRPr="00B87C3F">
            <w:rPr>
              <w:rFonts w:cs="Arial"/>
              <w:b/>
              <w:bCs/>
              <w:color w:val="1F497D"/>
              <w:spacing w:val="20"/>
              <w:lang w:val="es-ES"/>
            </w:rPr>
            <w:t>DIRECCIÓN DE TECNOLOGÍA</w:t>
          </w:r>
        </w:p>
      </w:tc>
    </w:tr>
    <w:tr w:rsidR="00751C7D" w:rsidRPr="001637C7" w14:paraId="74BD89A8" w14:textId="77777777" w:rsidTr="00B66778">
      <w:trPr>
        <w:trHeight w:hRule="exact" w:val="283"/>
        <w:jc w:val="center"/>
      </w:trPr>
      <w:tc>
        <w:tcPr>
          <w:tcW w:w="2465" w:type="dxa"/>
          <w:vMerge/>
          <w:tcBorders>
            <w:left w:val="single" w:sz="4" w:space="0" w:color="808080"/>
            <w:right w:val="single" w:sz="4" w:space="0" w:color="808080"/>
          </w:tcBorders>
        </w:tcPr>
        <w:p w14:paraId="667F3206" w14:textId="77777777" w:rsidR="00751C7D" w:rsidRPr="007D3FF0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  <w:lang w:val="es-ES"/>
            </w:rPr>
          </w:pPr>
        </w:p>
      </w:tc>
      <w:tc>
        <w:tcPr>
          <w:tcW w:w="6042" w:type="dxa"/>
          <w:vMerge w:val="restart"/>
          <w:tcBorders>
            <w:top w:val="single" w:sz="4" w:space="0" w:color="808080"/>
            <w:left w:val="single" w:sz="4" w:space="0" w:color="808080"/>
            <w:right w:val="single" w:sz="4" w:space="0" w:color="808080"/>
          </w:tcBorders>
          <w:vAlign w:val="center"/>
        </w:tcPr>
        <w:p w14:paraId="38AF09A4" w14:textId="77777777" w:rsidR="00751C7D" w:rsidRPr="007D3FF0" w:rsidRDefault="00751C7D" w:rsidP="002A1B87">
          <w:pPr>
            <w:pStyle w:val="Encabezado"/>
            <w:jc w:val="center"/>
            <w:rPr>
              <w:rFonts w:cs="Arial"/>
              <w:b/>
              <w:noProof/>
              <w:spacing w:val="20"/>
              <w:lang w:val="es-ES" w:eastAsia="es-ES"/>
            </w:rPr>
          </w:pPr>
          <w:r>
            <w:rPr>
              <w:rFonts w:cs="Arial"/>
              <w:b/>
              <w:bCs/>
            </w:rPr>
            <w:t>REQUERIMIENTO FUNCIONAL</w:t>
          </w: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2E119CEA" w14:textId="77777777" w:rsidR="00751C7D" w:rsidRPr="00B87C3F" w:rsidRDefault="00751C7D" w:rsidP="009B2A21">
          <w:pPr>
            <w:pStyle w:val="Encabezado"/>
            <w:tabs>
              <w:tab w:val="clear" w:pos="4394"/>
              <w:tab w:val="clear" w:pos="8789"/>
              <w:tab w:val="center" w:pos="603"/>
            </w:tabs>
            <w:rPr>
              <w:rFonts w:cs="Arial"/>
              <w:color w:val="1F497D"/>
              <w:sz w:val="28"/>
              <w:szCs w:val="28"/>
            </w:rPr>
          </w:pPr>
          <w:r w:rsidRPr="00B87C3F">
            <w:rPr>
              <w:rFonts w:cs="Arial"/>
              <w:color w:val="1F497D"/>
            </w:rPr>
            <w:t>Versión: 1.0</w:t>
          </w:r>
          <w:r w:rsidRPr="00F107E6">
            <w:rPr>
              <w:rFonts w:cs="Arial"/>
              <w:color w:val="1F497D"/>
            </w:rPr>
            <w:tab/>
          </w:r>
          <w:r w:rsidRPr="00B87C3F">
            <w:rPr>
              <w:rFonts w:cs="Arial"/>
              <w:color w:val="1F497D"/>
            </w:rPr>
            <w:t xml:space="preserve"> </w:t>
          </w:r>
        </w:p>
      </w:tc>
    </w:tr>
    <w:tr w:rsidR="00751C7D" w:rsidRPr="001637C7" w14:paraId="246687D9" w14:textId="77777777" w:rsidTr="00B66778">
      <w:trPr>
        <w:trHeight w:hRule="exact" w:val="430"/>
        <w:jc w:val="center"/>
      </w:trPr>
      <w:tc>
        <w:tcPr>
          <w:tcW w:w="2465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</w:tcPr>
        <w:p w14:paraId="2656EB44" w14:textId="77777777" w:rsidR="00751C7D" w:rsidRPr="001637C7" w:rsidRDefault="00751C7D" w:rsidP="009B2A21">
          <w:pPr>
            <w:pStyle w:val="Encabezado"/>
            <w:jc w:val="center"/>
            <w:rPr>
              <w:rFonts w:cs="Arial"/>
              <w:sz w:val="28"/>
              <w:szCs w:val="28"/>
            </w:rPr>
          </w:pPr>
        </w:p>
      </w:tc>
      <w:tc>
        <w:tcPr>
          <w:tcW w:w="6042" w:type="dxa"/>
          <w:vMerge/>
          <w:tcBorders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6F8C65A5" w14:textId="77777777" w:rsidR="00751C7D" w:rsidRPr="001637C7" w:rsidRDefault="00751C7D" w:rsidP="009B2A21">
          <w:pPr>
            <w:pStyle w:val="Encabezado"/>
            <w:rPr>
              <w:rFonts w:cs="Arial"/>
              <w:sz w:val="28"/>
              <w:szCs w:val="28"/>
            </w:rPr>
          </w:pPr>
        </w:p>
      </w:tc>
      <w:tc>
        <w:tcPr>
          <w:tcW w:w="1699" w:type="dxa"/>
          <w:tcBorders>
            <w:top w:val="single" w:sz="4" w:space="0" w:color="808080"/>
            <w:left w:val="single" w:sz="4" w:space="0" w:color="808080"/>
            <w:bottom w:val="single" w:sz="4" w:space="0" w:color="808080"/>
            <w:right w:val="single" w:sz="4" w:space="0" w:color="808080"/>
          </w:tcBorders>
          <w:vAlign w:val="center"/>
        </w:tcPr>
        <w:p w14:paraId="782451E4" w14:textId="77777777" w:rsidR="00751C7D" w:rsidRPr="00B87C3F" w:rsidRDefault="00751C7D" w:rsidP="009B2A21">
          <w:pPr>
            <w:rPr>
              <w:rFonts w:cs="Arial"/>
              <w:color w:val="1F497D"/>
            </w:rPr>
          </w:pPr>
          <w:r w:rsidRPr="00B87C3F">
            <w:rPr>
              <w:rFonts w:cs="Arial"/>
              <w:color w:val="1F497D"/>
              <w:sz w:val="18"/>
              <w:szCs w:val="18"/>
            </w:rPr>
            <w:t xml:space="preserve">Página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PAGE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4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  <w:r w:rsidRPr="00B87C3F">
            <w:rPr>
              <w:rFonts w:cs="Arial"/>
              <w:color w:val="1F497D"/>
              <w:sz w:val="18"/>
              <w:szCs w:val="18"/>
            </w:rPr>
            <w:t xml:space="preserve"> de 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begin"/>
          </w:r>
          <w:r w:rsidRPr="00B87C3F">
            <w:rPr>
              <w:rFonts w:cs="Arial"/>
              <w:color w:val="1F497D"/>
              <w:sz w:val="18"/>
              <w:szCs w:val="18"/>
            </w:rPr>
            <w:instrText xml:space="preserve"> NUMPAGES  </w:instrTex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separate"/>
          </w:r>
          <w:r w:rsidR="00444F78">
            <w:rPr>
              <w:rFonts w:cs="Arial"/>
              <w:noProof/>
              <w:color w:val="1F497D"/>
              <w:sz w:val="18"/>
              <w:szCs w:val="18"/>
            </w:rPr>
            <w:t>5</w:t>
          </w:r>
          <w:r w:rsidRPr="00B87C3F">
            <w:rPr>
              <w:rFonts w:cs="Arial"/>
              <w:color w:val="1F497D"/>
              <w:sz w:val="18"/>
              <w:szCs w:val="18"/>
            </w:rPr>
            <w:fldChar w:fldCharType="end"/>
          </w:r>
        </w:p>
      </w:tc>
    </w:tr>
  </w:tbl>
  <w:p w14:paraId="0C765897" w14:textId="77777777" w:rsidR="00751C7D" w:rsidRDefault="00751C7D" w:rsidP="009B2A2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decimal"/>
      <w:pStyle w:val="Ttulo1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pStyle w:val="Ttulo2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5"/>
    <w:multiLevelType w:val="multilevel"/>
    <w:tmpl w:val="00000005"/>
    <w:name w:val="Outline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425"/>
        </w:tabs>
        <w:ind w:left="425" w:hanging="425"/>
      </w:pPr>
    </w:lvl>
    <w:lvl w:ilvl="2">
      <w:start w:val="1"/>
      <w:numFmt w:val="decimal"/>
      <w:lvlText w:val="%1.%2.%3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"/>
      <w:lvlJc w:val="left"/>
      <w:pPr>
        <w:tabs>
          <w:tab w:val="num" w:pos="709"/>
        </w:tabs>
        <w:ind w:left="709" w:hanging="709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5" w15:restartNumberingAfterBreak="0">
    <w:nsid w:val="134A3A55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DF01BE"/>
    <w:multiLevelType w:val="hybridMultilevel"/>
    <w:tmpl w:val="147E7292"/>
    <w:lvl w:ilvl="0" w:tplc="C65C37D4">
      <w:start w:val="1"/>
      <w:numFmt w:val="decimal"/>
      <w:isLgl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DE33B45"/>
    <w:multiLevelType w:val="multilevel"/>
    <w:tmpl w:val="B860F17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 w15:restartNumberingAfterBreak="0">
    <w:nsid w:val="237D3816"/>
    <w:multiLevelType w:val="hybridMultilevel"/>
    <w:tmpl w:val="A61C1834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3E06322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5114237E"/>
    <w:multiLevelType w:val="hybridMultilevel"/>
    <w:tmpl w:val="1FB8491C"/>
    <w:lvl w:ilvl="0" w:tplc="B36EFBA2">
      <w:start w:val="1"/>
      <w:numFmt w:val="decimal"/>
      <w:isLgl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BD94CEF"/>
    <w:multiLevelType w:val="hybridMultilevel"/>
    <w:tmpl w:val="78328A1E"/>
    <w:lvl w:ilvl="0" w:tplc="0C0A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63B559C8"/>
    <w:multiLevelType w:val="singleLevel"/>
    <w:tmpl w:val="C6FC481C"/>
    <w:lvl w:ilvl="0">
      <w:start w:val="1"/>
      <w:numFmt w:val="upperRoman"/>
      <w:pStyle w:val="Ttulo9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3" w15:restartNumberingAfterBreak="0">
    <w:nsid w:val="64851C2A"/>
    <w:multiLevelType w:val="multilevel"/>
    <w:tmpl w:val="8564F3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/>
      </w:rPr>
    </w:lvl>
    <w:lvl w:ilvl="1">
      <w:start w:val="1"/>
      <w:numFmt w:val="decimal"/>
      <w:isLgl/>
      <w:lvlText w:val="%2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tabs>
          <w:tab w:val="num" w:pos="1080"/>
        </w:tabs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tabs>
          <w:tab w:val="num" w:pos="1440"/>
        </w:tabs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1800"/>
        </w:tabs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2160"/>
        </w:tabs>
        <w:ind w:left="2160" w:hanging="1800"/>
      </w:pPr>
      <w:rPr>
        <w:rFonts w:hint="default"/>
        <w:b/>
      </w:rPr>
    </w:lvl>
  </w:abstractNum>
  <w:abstractNum w:abstractNumId="14" w15:restartNumberingAfterBreak="0">
    <w:nsid w:val="685725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71DC5AB2"/>
    <w:multiLevelType w:val="multilevel"/>
    <w:tmpl w:val="614061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785"/>
        </w:tabs>
        <w:ind w:left="785" w:hanging="425"/>
      </w:pPr>
    </w:lvl>
    <w:lvl w:ilvl="2">
      <w:start w:val="1"/>
      <w:numFmt w:val="decimal"/>
      <w:lvlText w:val="%1.%2.%3"/>
      <w:lvlJc w:val="left"/>
      <w:pPr>
        <w:tabs>
          <w:tab w:val="num" w:pos="1069"/>
        </w:tabs>
        <w:ind w:left="1069" w:hanging="709"/>
      </w:pPr>
    </w:lvl>
    <w:lvl w:ilvl="3">
      <w:start w:val="1"/>
      <w:numFmt w:val="decimal"/>
      <w:lvlText w:val="%1.%2.%3.%4"/>
      <w:lvlJc w:val="left"/>
      <w:pPr>
        <w:tabs>
          <w:tab w:val="num" w:pos="1069"/>
        </w:tabs>
        <w:ind w:left="1069" w:hanging="709"/>
      </w:p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1800"/>
      </w:pPr>
    </w:lvl>
  </w:abstractNum>
  <w:abstractNum w:abstractNumId="16" w15:restartNumberingAfterBreak="0">
    <w:nsid w:val="798F4736"/>
    <w:multiLevelType w:val="hybridMultilevel"/>
    <w:tmpl w:val="3C96D610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CF34E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12"/>
  </w:num>
  <w:num w:numId="7">
    <w:abstractNumId w:val="14"/>
  </w:num>
  <w:num w:numId="8">
    <w:abstractNumId w:val="9"/>
  </w:num>
  <w:num w:numId="9">
    <w:abstractNumId w:val="5"/>
  </w:num>
  <w:num w:numId="10">
    <w:abstractNumId w:val="7"/>
  </w:num>
  <w:num w:numId="11">
    <w:abstractNumId w:val="17"/>
  </w:num>
  <w:num w:numId="12">
    <w:abstractNumId w:val="6"/>
  </w:num>
  <w:num w:numId="13">
    <w:abstractNumId w:val="8"/>
  </w:num>
  <w:num w:numId="14">
    <w:abstractNumId w:val="11"/>
  </w:num>
  <w:num w:numId="15">
    <w:abstractNumId w:val="0"/>
  </w:num>
  <w:num w:numId="16">
    <w:abstractNumId w:val="0"/>
  </w:num>
  <w:num w:numId="17">
    <w:abstractNumId w:val="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0"/>
  </w:num>
  <w:num w:numId="23">
    <w:abstractNumId w:val="0"/>
  </w:num>
  <w:num w:numId="24">
    <w:abstractNumId w:val="0"/>
  </w:num>
  <w:num w:numId="25">
    <w:abstractNumId w:val="0"/>
  </w:num>
  <w:num w:numId="26">
    <w:abstractNumId w:val="15"/>
  </w:num>
  <w:num w:numId="27">
    <w:abstractNumId w:val="16"/>
  </w:num>
  <w:num w:numId="28">
    <w:abstractNumId w:val="10"/>
  </w:num>
  <w:num w:numId="29">
    <w:abstractNumId w:val="0"/>
  </w:num>
  <w:num w:numId="3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49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0BF"/>
    <w:rsid w:val="000067CE"/>
    <w:rsid w:val="00074A8A"/>
    <w:rsid w:val="000B4A17"/>
    <w:rsid w:val="000C168F"/>
    <w:rsid w:val="00113F0B"/>
    <w:rsid w:val="001226AB"/>
    <w:rsid w:val="00123918"/>
    <w:rsid w:val="0013041D"/>
    <w:rsid w:val="00147D6B"/>
    <w:rsid w:val="00151E11"/>
    <w:rsid w:val="001531E6"/>
    <w:rsid w:val="00164AFE"/>
    <w:rsid w:val="00180EA7"/>
    <w:rsid w:val="00191ED9"/>
    <w:rsid w:val="001E199D"/>
    <w:rsid w:val="001E3A41"/>
    <w:rsid w:val="0021169B"/>
    <w:rsid w:val="00213B25"/>
    <w:rsid w:val="002142A8"/>
    <w:rsid w:val="002235F7"/>
    <w:rsid w:val="002466EF"/>
    <w:rsid w:val="00253E60"/>
    <w:rsid w:val="00262CD3"/>
    <w:rsid w:val="00267EEB"/>
    <w:rsid w:val="0029163A"/>
    <w:rsid w:val="002A1B87"/>
    <w:rsid w:val="002B5A15"/>
    <w:rsid w:val="002D1721"/>
    <w:rsid w:val="002D1D6A"/>
    <w:rsid w:val="00317752"/>
    <w:rsid w:val="00360521"/>
    <w:rsid w:val="003905B8"/>
    <w:rsid w:val="003A20BF"/>
    <w:rsid w:val="003B26F9"/>
    <w:rsid w:val="003B40A9"/>
    <w:rsid w:val="003E05A9"/>
    <w:rsid w:val="003F6A8B"/>
    <w:rsid w:val="0040318B"/>
    <w:rsid w:val="00420D2E"/>
    <w:rsid w:val="004310D1"/>
    <w:rsid w:val="00435821"/>
    <w:rsid w:val="00444F78"/>
    <w:rsid w:val="004A49EF"/>
    <w:rsid w:val="004B2900"/>
    <w:rsid w:val="004B5F2D"/>
    <w:rsid w:val="004B7FC2"/>
    <w:rsid w:val="004D6DE3"/>
    <w:rsid w:val="004F65DC"/>
    <w:rsid w:val="00525E52"/>
    <w:rsid w:val="005348BC"/>
    <w:rsid w:val="00564297"/>
    <w:rsid w:val="00587881"/>
    <w:rsid w:val="005D1938"/>
    <w:rsid w:val="005E5DE8"/>
    <w:rsid w:val="00640376"/>
    <w:rsid w:val="00666220"/>
    <w:rsid w:val="0066735E"/>
    <w:rsid w:val="006A553A"/>
    <w:rsid w:val="006F0F39"/>
    <w:rsid w:val="006F617C"/>
    <w:rsid w:val="00707334"/>
    <w:rsid w:val="00751C7D"/>
    <w:rsid w:val="00755220"/>
    <w:rsid w:val="00762D07"/>
    <w:rsid w:val="00763AE6"/>
    <w:rsid w:val="0076461B"/>
    <w:rsid w:val="00780854"/>
    <w:rsid w:val="007844DC"/>
    <w:rsid w:val="007A52B0"/>
    <w:rsid w:val="007D5B4B"/>
    <w:rsid w:val="007D7661"/>
    <w:rsid w:val="007E7DC4"/>
    <w:rsid w:val="007F1A1B"/>
    <w:rsid w:val="0080284B"/>
    <w:rsid w:val="00820E91"/>
    <w:rsid w:val="00821E8D"/>
    <w:rsid w:val="00840CA6"/>
    <w:rsid w:val="008A3C2D"/>
    <w:rsid w:val="008A7E5C"/>
    <w:rsid w:val="008B6CCA"/>
    <w:rsid w:val="008C3A6A"/>
    <w:rsid w:val="008D2965"/>
    <w:rsid w:val="008D47F8"/>
    <w:rsid w:val="00921A6E"/>
    <w:rsid w:val="009252F0"/>
    <w:rsid w:val="0096311D"/>
    <w:rsid w:val="00975E07"/>
    <w:rsid w:val="00977A2B"/>
    <w:rsid w:val="00981383"/>
    <w:rsid w:val="0099738A"/>
    <w:rsid w:val="009B2A21"/>
    <w:rsid w:val="009C1258"/>
    <w:rsid w:val="009C3F1B"/>
    <w:rsid w:val="00A01B9E"/>
    <w:rsid w:val="00A061F2"/>
    <w:rsid w:val="00A148DD"/>
    <w:rsid w:val="00A442B8"/>
    <w:rsid w:val="00A54622"/>
    <w:rsid w:val="00A650C0"/>
    <w:rsid w:val="00AF2D75"/>
    <w:rsid w:val="00AF3CA7"/>
    <w:rsid w:val="00B03ACC"/>
    <w:rsid w:val="00B07BB7"/>
    <w:rsid w:val="00B31EC8"/>
    <w:rsid w:val="00B357B1"/>
    <w:rsid w:val="00B419DF"/>
    <w:rsid w:val="00B43C25"/>
    <w:rsid w:val="00B62FEE"/>
    <w:rsid w:val="00B647D0"/>
    <w:rsid w:val="00B66778"/>
    <w:rsid w:val="00B87E20"/>
    <w:rsid w:val="00BD2A7F"/>
    <w:rsid w:val="00BE33FD"/>
    <w:rsid w:val="00BE63B9"/>
    <w:rsid w:val="00BE7009"/>
    <w:rsid w:val="00C04904"/>
    <w:rsid w:val="00C07C1F"/>
    <w:rsid w:val="00C21F1B"/>
    <w:rsid w:val="00C32301"/>
    <w:rsid w:val="00C6110A"/>
    <w:rsid w:val="00C62196"/>
    <w:rsid w:val="00C65AF0"/>
    <w:rsid w:val="00C95F03"/>
    <w:rsid w:val="00D040EB"/>
    <w:rsid w:val="00D20AD6"/>
    <w:rsid w:val="00D22018"/>
    <w:rsid w:val="00D26BC6"/>
    <w:rsid w:val="00D64FB0"/>
    <w:rsid w:val="00D76F96"/>
    <w:rsid w:val="00D82962"/>
    <w:rsid w:val="00D92A99"/>
    <w:rsid w:val="00DB35CC"/>
    <w:rsid w:val="00DB439C"/>
    <w:rsid w:val="00DC567A"/>
    <w:rsid w:val="00DE1320"/>
    <w:rsid w:val="00E95606"/>
    <w:rsid w:val="00EA4E61"/>
    <w:rsid w:val="00EE49D3"/>
    <w:rsid w:val="00EE6C15"/>
    <w:rsid w:val="00F05AFD"/>
    <w:rsid w:val="00F14E16"/>
    <w:rsid w:val="00F536F2"/>
    <w:rsid w:val="00F65B2D"/>
    <w:rsid w:val="00F84CA7"/>
    <w:rsid w:val="00F96ABD"/>
    <w:rsid w:val="00F96B75"/>
    <w:rsid w:val="00F96E62"/>
    <w:rsid w:val="00FA4757"/>
    <w:rsid w:val="00FC0F01"/>
    <w:rsid w:val="00FC3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EA80DB"/>
  <w15:chartTrackingRefBased/>
  <w15:docId w15:val="{54961ECB-B1AF-40A5-A6D4-CBA32F6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qFormat="1"/>
    <w:lsdException w:name="toc 1" w:uiPriority="39"/>
    <w:lsdException w:name="toc 2" w:uiPriority="39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" w:hAnsi="Arial"/>
      <w:szCs w:val="24"/>
      <w:lang w:eastAsia="ar-SA"/>
    </w:rPr>
  </w:style>
  <w:style w:type="paragraph" w:styleId="Ttulo1">
    <w:name w:val="heading 1"/>
    <w:basedOn w:val="Normal"/>
    <w:next w:val="Normal"/>
    <w:qFormat/>
    <w:rsid w:val="00640376"/>
    <w:pPr>
      <w:keepNext/>
      <w:numPr>
        <w:numId w:val="1"/>
      </w:numPr>
      <w:spacing w:before="400" w:after="200"/>
      <w:outlineLvl w:val="0"/>
    </w:pPr>
    <w:rPr>
      <w:rFonts w:cs="Arial"/>
      <w:b/>
      <w:bCs/>
      <w:kern w:val="1"/>
      <w:sz w:val="32"/>
      <w:szCs w:val="32"/>
    </w:rPr>
  </w:style>
  <w:style w:type="paragraph" w:styleId="Ttulo2">
    <w:name w:val="heading 2"/>
    <w:basedOn w:val="Normal"/>
    <w:next w:val="Normal"/>
    <w:qFormat/>
    <w:rsid w:val="00640376"/>
    <w:pPr>
      <w:keepNext/>
      <w:numPr>
        <w:ilvl w:val="1"/>
        <w:numId w:val="1"/>
      </w:numPr>
      <w:spacing w:before="300" w:after="1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spacing w:before="500" w:after="100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basedOn w:val="Normal"/>
    <w:next w:val="Normal"/>
    <w:qFormat/>
    <w:pPr>
      <w:keepNext/>
      <w:numPr>
        <w:ilvl w:val="3"/>
        <w:numId w:val="1"/>
      </w:numPr>
      <w:tabs>
        <w:tab w:val="left" w:pos="709"/>
      </w:tabs>
      <w:spacing w:before="300" w:after="100"/>
      <w:outlineLvl w:val="3"/>
    </w:pPr>
    <w:rPr>
      <w:b/>
      <w:bCs/>
      <w:sz w:val="24"/>
      <w:szCs w:val="28"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bCs/>
      <w:iCs/>
      <w:szCs w:val="26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b/>
      <w:bCs/>
      <w:szCs w:val="22"/>
    </w:rPr>
  </w:style>
  <w:style w:type="paragraph" w:styleId="Ttulo9">
    <w:name w:val="heading 9"/>
    <w:basedOn w:val="Normal"/>
    <w:next w:val="Normal"/>
    <w:qFormat/>
    <w:rsid w:val="00113F0B"/>
    <w:pPr>
      <w:keepNext/>
      <w:numPr>
        <w:numId w:val="6"/>
      </w:numPr>
      <w:suppressAutoHyphens w:val="0"/>
      <w:jc w:val="left"/>
      <w:outlineLvl w:val="8"/>
    </w:pPr>
    <w:rPr>
      <w:b/>
      <w:snapToGrid w:val="0"/>
      <w:sz w:val="24"/>
      <w:szCs w:val="20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character" w:customStyle="1" w:styleId="WW8Num2z0">
    <w:name w:val="WW8Num2z0"/>
    <w:rPr>
      <w:rFonts w:ascii="Symbol" w:hAnsi="Symbol"/>
    </w:rPr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6z2">
    <w:name w:val="WW8Num6z2"/>
    <w:rPr>
      <w:rFonts w:ascii="Wingdings" w:hAnsi="Wingdings"/>
    </w:rPr>
  </w:style>
  <w:style w:type="character" w:customStyle="1" w:styleId="WW8Num6z4">
    <w:name w:val="WW8Num6z4"/>
    <w:rPr>
      <w:rFonts w:ascii="Courier New" w:hAnsi="Courier New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8z2">
    <w:name w:val="WW8Num8z2"/>
    <w:rPr>
      <w:rFonts w:ascii="Wingdings" w:hAnsi="Wingdings"/>
    </w:rPr>
  </w:style>
  <w:style w:type="character" w:customStyle="1" w:styleId="WW8Num8z4">
    <w:name w:val="WW8Num8z4"/>
    <w:rPr>
      <w:rFonts w:ascii="Courier New" w:hAnsi="Courier New"/>
    </w:rPr>
  </w:style>
  <w:style w:type="character" w:customStyle="1" w:styleId="WW8Num11z0">
    <w:name w:val="WW8Num11z0"/>
    <w:rPr>
      <w:rFonts w:ascii="Symbol" w:hAnsi="Symbol"/>
    </w:rPr>
  </w:style>
  <w:style w:type="character" w:customStyle="1" w:styleId="WW8Num11z2">
    <w:name w:val="WW8Num11z2"/>
    <w:rPr>
      <w:rFonts w:ascii="Wingdings" w:hAnsi="Wingdings"/>
    </w:rPr>
  </w:style>
  <w:style w:type="character" w:customStyle="1" w:styleId="WW8Num11z4">
    <w:name w:val="WW8Num11z4"/>
    <w:rPr>
      <w:rFonts w:ascii="Courier New" w:hAnsi="Courier New"/>
    </w:rPr>
  </w:style>
  <w:style w:type="character" w:customStyle="1" w:styleId="WW8Num12z0">
    <w:name w:val="WW8Num12z0"/>
    <w:rPr>
      <w:rFonts w:ascii="Symbol" w:hAnsi="Symbol"/>
    </w:rPr>
  </w:style>
  <w:style w:type="character" w:customStyle="1" w:styleId="WW8Num12z2">
    <w:name w:val="WW8Num12z2"/>
    <w:rPr>
      <w:rFonts w:ascii="Wingdings" w:hAnsi="Wingdings"/>
    </w:rPr>
  </w:style>
  <w:style w:type="character" w:customStyle="1" w:styleId="WW8Num12z4">
    <w:name w:val="WW8Num12z4"/>
    <w:rPr>
      <w:rFonts w:ascii="Courier New" w:hAnsi="Courier New"/>
    </w:rPr>
  </w:style>
  <w:style w:type="character" w:customStyle="1" w:styleId="WW8Num13z0">
    <w:name w:val="WW8Num13z0"/>
    <w:rPr>
      <w:rFonts w:ascii="Symbol" w:hAnsi="Symbol"/>
    </w:rPr>
  </w:style>
  <w:style w:type="character" w:customStyle="1" w:styleId="WW8Num13z1">
    <w:name w:val="WW8Num13z1"/>
    <w:rPr>
      <w:rFonts w:ascii="Courier New" w:hAnsi="Courier New"/>
    </w:rPr>
  </w:style>
  <w:style w:type="character" w:customStyle="1" w:styleId="WW8Num13z2">
    <w:name w:val="WW8Num13z2"/>
    <w:rPr>
      <w:rFonts w:ascii="Wingdings" w:hAnsi="Wingdings"/>
    </w:rPr>
  </w:style>
  <w:style w:type="character" w:customStyle="1" w:styleId="Fuentedeprrafopredeter1">
    <w:name w:val="Fuente de párrafo predeter.1"/>
  </w:style>
  <w:style w:type="character" w:styleId="Hipervnculo">
    <w:name w:val="Hyperlink"/>
    <w:uiPriority w:val="99"/>
    <w:rPr>
      <w:color w:val="0000FF"/>
      <w:u w:val="single"/>
    </w:rPr>
  </w:style>
  <w:style w:type="character" w:customStyle="1" w:styleId="FootnoteCharacters">
    <w:name w:val="Footnote Characters"/>
    <w:rPr>
      <w:vertAlign w:val="superscript"/>
    </w:rPr>
  </w:style>
  <w:style w:type="character" w:customStyle="1" w:styleId="Refdecomentario1">
    <w:name w:val="Ref. de comentario1"/>
    <w:rPr>
      <w:sz w:val="16"/>
      <w:szCs w:val="16"/>
    </w:rPr>
  </w:style>
  <w:style w:type="character" w:customStyle="1" w:styleId="Bullets">
    <w:name w:val="Bullets"/>
    <w:rPr>
      <w:rFonts w:ascii="StarSymbol" w:eastAsia="StarSymbol" w:hAnsi="StarSymbol" w:cs="StarSymbol"/>
      <w:sz w:val="18"/>
      <w:szCs w:val="18"/>
    </w:rPr>
  </w:style>
  <w:style w:type="character" w:styleId="Hipervnculovisitado">
    <w:name w:val="FollowedHyperlink"/>
    <w:rPr>
      <w:color w:val="800000"/>
      <w:u w:val="single"/>
    </w:rPr>
  </w:style>
  <w:style w:type="paragraph" w:styleId="Textoindependiente">
    <w:name w:val="Body Text"/>
    <w:basedOn w:val="Normal"/>
    <w:rPr>
      <w:color w:val="0000FF"/>
    </w:rPr>
  </w:style>
  <w:style w:type="paragraph" w:styleId="Lista">
    <w:name w:val="List"/>
    <w:basedOn w:val="Textoindependiente"/>
    <w:rPr>
      <w:rFonts w:cs="Tahoma"/>
    </w:rPr>
  </w:style>
  <w:style w:type="paragraph" w:customStyle="1" w:styleId="Caption">
    <w:name w:val="Caption"/>
    <w:basedOn w:val="Normal"/>
    <w:pPr>
      <w:suppressLineNumbers/>
      <w:spacing w:before="120" w:after="120"/>
    </w:pPr>
    <w:rPr>
      <w:rFonts w:cs="Tahoma"/>
      <w:i/>
      <w:iCs/>
      <w:szCs w:val="20"/>
    </w:rPr>
  </w:style>
  <w:style w:type="paragraph" w:customStyle="1" w:styleId="Index">
    <w:name w:val="Index"/>
    <w:basedOn w:val="Normal"/>
    <w:pPr>
      <w:suppressLineNumbers/>
    </w:pPr>
    <w:rPr>
      <w:rFonts w:cs="Tahoma"/>
    </w:rPr>
  </w:style>
  <w:style w:type="paragraph" w:customStyle="1" w:styleId="Heading">
    <w:name w:val="Heading"/>
    <w:basedOn w:val="Normal"/>
    <w:next w:val="Textoindependiente"/>
    <w:pPr>
      <w:keepNext/>
      <w:spacing w:before="240" w:after="120"/>
    </w:pPr>
    <w:rPr>
      <w:rFonts w:eastAsia="MS Mincho" w:cs="Tahoma"/>
      <w:sz w:val="28"/>
      <w:szCs w:val="28"/>
    </w:rPr>
  </w:style>
  <w:style w:type="paragraph" w:styleId="Encabezado">
    <w:name w:val="header"/>
    <w:basedOn w:val="Normal"/>
    <w:link w:val="EncabezadoCar"/>
    <w:uiPriority w:val="99"/>
    <w:pPr>
      <w:tabs>
        <w:tab w:val="center" w:pos="4394"/>
        <w:tab w:val="right" w:pos="8789"/>
      </w:tabs>
    </w:pPr>
    <w:rPr>
      <w:sz w:val="16"/>
    </w:rPr>
  </w:style>
  <w:style w:type="paragraph" w:styleId="Piedepgina">
    <w:name w:val="footer"/>
    <w:basedOn w:val="Normal"/>
    <w:pPr>
      <w:tabs>
        <w:tab w:val="center" w:pos="4394"/>
        <w:tab w:val="right" w:pos="8789"/>
      </w:tabs>
    </w:pPr>
    <w:rPr>
      <w:sz w:val="16"/>
    </w:rPr>
  </w:style>
  <w:style w:type="paragraph" w:styleId="TDC1">
    <w:name w:val="toc 1"/>
    <w:basedOn w:val="Normal"/>
    <w:next w:val="Normal"/>
    <w:uiPriority w:val="39"/>
    <w:pPr>
      <w:spacing w:before="120" w:after="120"/>
    </w:pPr>
    <w:rPr>
      <w:b/>
      <w:bCs/>
      <w:caps/>
    </w:rPr>
  </w:style>
  <w:style w:type="paragraph" w:styleId="Puesto">
    <w:name w:val="Puesto"/>
    <w:basedOn w:val="Normal"/>
    <w:next w:val="Subttulo"/>
    <w:qFormat/>
    <w:pPr>
      <w:spacing w:before="400" w:after="100"/>
    </w:pPr>
    <w:rPr>
      <w:rFonts w:cs="Arial"/>
      <w:b/>
      <w:bCs/>
      <w:kern w:val="1"/>
      <w:sz w:val="32"/>
      <w:szCs w:val="32"/>
    </w:rPr>
  </w:style>
  <w:style w:type="paragraph" w:styleId="Subttulo">
    <w:name w:val="Subtitle"/>
    <w:basedOn w:val="Heading"/>
    <w:next w:val="Textoindependiente"/>
    <w:qFormat/>
    <w:pPr>
      <w:jc w:val="center"/>
    </w:pPr>
    <w:rPr>
      <w:i/>
      <w:iCs/>
    </w:rPr>
  </w:style>
  <w:style w:type="paragraph" w:styleId="TDC2">
    <w:name w:val="toc 2"/>
    <w:basedOn w:val="Normal"/>
    <w:next w:val="Normal"/>
    <w:uiPriority w:val="39"/>
    <w:pPr>
      <w:ind w:left="200"/>
    </w:pPr>
    <w:rPr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i/>
      <w:iCs/>
    </w:rPr>
  </w:style>
  <w:style w:type="paragraph" w:styleId="TDC4">
    <w:name w:val="toc 4"/>
    <w:basedOn w:val="Normal"/>
    <w:next w:val="Normal"/>
    <w:semiHidden/>
    <w:pPr>
      <w:ind w:left="600"/>
    </w:pPr>
    <w:rPr>
      <w:szCs w:val="21"/>
    </w:rPr>
  </w:style>
  <w:style w:type="paragraph" w:customStyle="1" w:styleId="Epgrafe1">
    <w:name w:val="Epígrafe1"/>
    <w:basedOn w:val="Normal"/>
    <w:next w:val="Normal"/>
    <w:pPr>
      <w:spacing w:before="120" w:after="120"/>
    </w:pPr>
    <w:rPr>
      <w:b/>
      <w:bCs/>
      <w:szCs w:val="20"/>
    </w:rPr>
  </w:style>
  <w:style w:type="paragraph" w:styleId="Textonotapie">
    <w:name w:val="footnote text"/>
    <w:basedOn w:val="Normal"/>
    <w:semiHidden/>
    <w:rPr>
      <w:sz w:val="16"/>
      <w:szCs w:val="20"/>
    </w:rPr>
  </w:style>
  <w:style w:type="paragraph" w:customStyle="1" w:styleId="Tabladeilustraciones1">
    <w:name w:val="Tabla de ilustraciones1"/>
    <w:basedOn w:val="Normal"/>
    <w:next w:val="Normal"/>
    <w:pPr>
      <w:ind w:left="400" w:hanging="400"/>
    </w:pPr>
    <w:rPr>
      <w:smallCaps/>
    </w:rPr>
  </w:style>
  <w:style w:type="paragraph" w:customStyle="1" w:styleId="Textocomentario1">
    <w:name w:val="Texto comentario1"/>
    <w:basedOn w:val="Normal"/>
    <w:rPr>
      <w:szCs w:val="20"/>
    </w:rPr>
  </w:style>
  <w:style w:type="paragraph" w:styleId="TDC5">
    <w:name w:val="toc 5"/>
    <w:basedOn w:val="Normal"/>
    <w:next w:val="Normal"/>
    <w:semiHidden/>
    <w:pPr>
      <w:ind w:left="800"/>
    </w:pPr>
  </w:style>
  <w:style w:type="paragraph" w:styleId="TDC6">
    <w:name w:val="toc 6"/>
    <w:basedOn w:val="Normal"/>
    <w:next w:val="Normal"/>
    <w:semiHidden/>
    <w:pPr>
      <w:ind w:left="1000"/>
    </w:pPr>
  </w:style>
  <w:style w:type="paragraph" w:styleId="TDC7">
    <w:name w:val="toc 7"/>
    <w:basedOn w:val="Normal"/>
    <w:next w:val="Normal"/>
    <w:semiHidden/>
    <w:pPr>
      <w:ind w:left="1200"/>
    </w:pPr>
  </w:style>
  <w:style w:type="paragraph" w:styleId="TDC8">
    <w:name w:val="toc 8"/>
    <w:basedOn w:val="Normal"/>
    <w:next w:val="Normal"/>
    <w:semiHidden/>
    <w:pPr>
      <w:ind w:left="1400"/>
    </w:pPr>
  </w:style>
  <w:style w:type="paragraph" w:styleId="TDC9">
    <w:name w:val="toc 9"/>
    <w:basedOn w:val="Normal"/>
    <w:next w:val="Normal"/>
    <w:semiHidden/>
    <w:pPr>
      <w:ind w:left="1600"/>
    </w:pPr>
  </w:style>
  <w:style w:type="paragraph" w:styleId="Textodeglobo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paragraph" w:styleId="Textosinformato">
    <w:name w:val="Plain Text"/>
    <w:basedOn w:val="Normal"/>
    <w:rsid w:val="00113F0B"/>
    <w:pPr>
      <w:suppressAutoHyphens w:val="0"/>
      <w:jc w:val="left"/>
    </w:pPr>
    <w:rPr>
      <w:rFonts w:ascii="Courier New" w:hAnsi="Courier New"/>
      <w:szCs w:val="20"/>
      <w:lang w:val="es-ES" w:eastAsia="es-ES"/>
    </w:rPr>
  </w:style>
  <w:style w:type="paragraph" w:customStyle="1" w:styleId="Graphic">
    <w:name w:val="Graphic"/>
    <w:basedOn w:val="Normal"/>
    <w:rsid w:val="00113F0B"/>
    <w:pPr>
      <w:widowControl w:val="0"/>
      <w:suppressAutoHyphens w:val="0"/>
      <w:spacing w:before="120" w:after="120"/>
      <w:jc w:val="left"/>
    </w:pPr>
    <w:rPr>
      <w:szCs w:val="20"/>
      <w:lang w:val="en-GB" w:eastAsia="en-US"/>
    </w:rPr>
  </w:style>
  <w:style w:type="paragraph" w:customStyle="1" w:styleId="EstiloTtulo112pt">
    <w:name w:val="Estilo Título 1 + 12 pt"/>
    <w:basedOn w:val="Ttulo1"/>
    <w:rsid w:val="00113F0B"/>
    <w:pPr>
      <w:numPr>
        <w:numId w:val="0"/>
      </w:numPr>
      <w:suppressAutoHyphens w:val="0"/>
      <w:spacing w:before="0" w:after="0"/>
      <w:jc w:val="left"/>
    </w:pPr>
    <w:rPr>
      <w:rFonts w:cs="Times New Roman"/>
      <w:snapToGrid w:val="0"/>
      <w:kern w:val="0"/>
      <w:szCs w:val="20"/>
      <w:lang w:val="es-ES" w:eastAsia="es-ES"/>
    </w:rPr>
  </w:style>
  <w:style w:type="paragraph" w:customStyle="1" w:styleId="NormalIzquierda">
    <w:name w:val="Normal+Izquierda"/>
    <w:basedOn w:val="Normal"/>
    <w:rsid w:val="00820E91"/>
    <w:rPr>
      <w:rFonts w:cs="Arial"/>
    </w:rPr>
  </w:style>
  <w:style w:type="character" w:customStyle="1" w:styleId="EncabezadoCar">
    <w:name w:val="Encabezado Car"/>
    <w:link w:val="Encabezado"/>
    <w:uiPriority w:val="99"/>
    <w:locked/>
    <w:rsid w:val="009B2A21"/>
    <w:rPr>
      <w:rFonts w:ascii="Arial" w:hAnsi="Arial"/>
      <w:sz w:val="16"/>
      <w:szCs w:val="24"/>
      <w:lang w:eastAsia="ar-SA"/>
    </w:rPr>
  </w:style>
  <w:style w:type="paragraph" w:customStyle="1" w:styleId="MTemaNormal">
    <w:name w:val="MTemaNormal"/>
    <w:basedOn w:val="Normal"/>
    <w:rsid w:val="002B5A15"/>
    <w:pPr>
      <w:suppressAutoHyphens w:val="0"/>
      <w:spacing w:after="60"/>
      <w:ind w:left="567"/>
      <w:jc w:val="left"/>
    </w:pPr>
    <w:rPr>
      <w:rFonts w:ascii="Verdana" w:hAnsi="Verdana" w:cs="Arial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Requerimiento Funcional</vt:lpstr>
    </vt:vector>
  </TitlesOfParts>
  <Company>iess</Company>
  <LinksUpToDate>false</LinksUpToDate>
  <CharactersWithSpaces>4471</CharactersWithSpaces>
  <SharedDoc>false</SharedDoc>
  <HLinks>
    <vt:vector size="48" baseType="variant">
      <vt:variant>
        <vt:i4>1441844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_Toc430703065</vt:lpwstr>
      </vt:variant>
      <vt:variant>
        <vt:i4>1441844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_Toc430703064</vt:lpwstr>
      </vt:variant>
      <vt:variant>
        <vt:i4>1441844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_Toc430703063</vt:lpwstr>
      </vt:variant>
      <vt:variant>
        <vt:i4>1441844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_Toc430703062</vt:lpwstr>
      </vt:variant>
      <vt:variant>
        <vt:i4>1441844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_Toc430703061</vt:lpwstr>
      </vt:variant>
      <vt:variant>
        <vt:i4>1441844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_Toc430703060</vt:lpwstr>
      </vt:variant>
      <vt:variant>
        <vt:i4>1376308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_Toc430703059</vt:lpwstr>
      </vt:variant>
      <vt:variant>
        <vt:i4>1376308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_Toc430703058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 Funcional</dc:title>
  <dc:subject>Nombre Módulo - Nombre Mejora</dc:subject>
  <dc:creator>mbenavides</dc:creator>
  <cp:keywords/>
  <dc:description/>
  <cp:lastModifiedBy>Carlos Rivera</cp:lastModifiedBy>
  <cp:revision>2</cp:revision>
  <cp:lastPrinted>2113-01-01T05:00:00Z</cp:lastPrinted>
  <dcterms:created xsi:type="dcterms:W3CDTF">2026-04-21T20:57:00Z</dcterms:created>
  <dcterms:modified xsi:type="dcterms:W3CDTF">2026-04-21T20:57:00Z</dcterms:modified>
</cp:coreProperties>
</file>